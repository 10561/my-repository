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imes New Roman" w:hAnsi="Times New Roman" w:cs="Times New Roman"/>
          <w:color w:val="auto"/>
          <w:sz w:val="24"/>
          <w:szCs w:val="24"/>
        </w:rPr>
        <w:id w:val="2066598066"/>
        <w:docPartObj>
          <w:docPartGallery w:val="Table of Contents"/>
          <w:docPartUnique/>
        </w:docPartObj>
      </w:sdtPr>
      <w:sdtEndPr>
        <w:rPr>
          <w:b/>
          <w:bCs/>
        </w:rPr>
      </w:sdtEndPr>
      <w:sdtContent>
        <w:bookmarkStart w:id="0" w:name="_GoBack" w:displacedByCustomXml="prev"/>
        <w:p w:rsidR="004F436E" w:rsidRPr="0062281A" w:rsidRDefault="004F436E" w:rsidP="0062281A">
          <w:pPr>
            <w:pStyle w:val="ab"/>
            <w:ind w:firstLine="567"/>
            <w:rPr>
              <w:rFonts w:ascii="Times New Roman" w:hAnsi="Times New Roman" w:cs="Times New Roman"/>
            </w:rPr>
          </w:pPr>
          <w:r w:rsidRPr="0062281A">
            <w:rPr>
              <w:rFonts w:ascii="Times New Roman" w:hAnsi="Times New Roman" w:cs="Times New Roman"/>
            </w:rPr>
            <w:t>Оглавление</w:t>
          </w:r>
        </w:p>
        <w:p w:rsidR="00ED5EF6" w:rsidRDefault="004F436E">
          <w:pPr>
            <w:pStyle w:val="12"/>
            <w:tabs>
              <w:tab w:val="right" w:leader="dot" w:pos="9170"/>
            </w:tabs>
            <w:rPr>
              <w:rFonts w:cstheme="minorBidi"/>
              <w:noProof/>
            </w:rPr>
          </w:pPr>
          <w:r w:rsidRPr="0062281A">
            <w:rPr>
              <w:rFonts w:ascii="Times New Roman" w:hAnsi="Times New Roman"/>
            </w:rPr>
            <w:fldChar w:fldCharType="begin"/>
          </w:r>
          <w:r w:rsidRPr="0062281A">
            <w:rPr>
              <w:rFonts w:ascii="Times New Roman" w:hAnsi="Times New Roman"/>
            </w:rPr>
            <w:instrText xml:space="preserve"> TOC \o "1-3" \h \z \u </w:instrText>
          </w:r>
          <w:r w:rsidRPr="0062281A">
            <w:rPr>
              <w:rFonts w:ascii="Times New Roman" w:hAnsi="Times New Roman"/>
            </w:rPr>
            <w:fldChar w:fldCharType="separate"/>
          </w:r>
          <w:hyperlink w:anchor="_Toc503476829" w:history="1">
            <w:r w:rsidR="00ED5EF6" w:rsidRPr="00F85319">
              <w:rPr>
                <w:rStyle w:val="ac"/>
                <w:rFonts w:ascii="Times New Roman" w:hAnsi="Times New Roman"/>
                <w:b/>
                <w:noProof/>
              </w:rPr>
              <w:t>ПРАКТИЧЕСКАЯ РАБОТА № 1</w:t>
            </w:r>
            <w:r w:rsidR="00ED5EF6">
              <w:rPr>
                <w:noProof/>
                <w:webHidden/>
              </w:rPr>
              <w:tab/>
            </w:r>
            <w:r w:rsidR="00ED5EF6">
              <w:rPr>
                <w:noProof/>
                <w:webHidden/>
              </w:rPr>
              <w:fldChar w:fldCharType="begin"/>
            </w:r>
            <w:r w:rsidR="00ED5EF6">
              <w:rPr>
                <w:noProof/>
                <w:webHidden/>
              </w:rPr>
              <w:instrText xml:space="preserve"> PAGEREF _Toc503476829 \h </w:instrText>
            </w:r>
            <w:r w:rsidR="00ED5EF6">
              <w:rPr>
                <w:noProof/>
                <w:webHidden/>
              </w:rPr>
            </w:r>
            <w:r w:rsidR="00ED5EF6">
              <w:rPr>
                <w:noProof/>
                <w:webHidden/>
              </w:rPr>
              <w:fldChar w:fldCharType="separate"/>
            </w:r>
            <w:r w:rsidR="00ED5EF6">
              <w:rPr>
                <w:noProof/>
                <w:webHidden/>
              </w:rPr>
              <w:t>2</w:t>
            </w:r>
            <w:r w:rsidR="00ED5EF6">
              <w:rPr>
                <w:noProof/>
                <w:webHidden/>
              </w:rPr>
              <w:fldChar w:fldCharType="end"/>
            </w:r>
          </w:hyperlink>
        </w:p>
        <w:p w:rsidR="00ED5EF6" w:rsidRDefault="00ED5EF6">
          <w:pPr>
            <w:pStyle w:val="31"/>
            <w:tabs>
              <w:tab w:val="right" w:leader="dot" w:pos="9170"/>
            </w:tabs>
            <w:rPr>
              <w:rFonts w:cstheme="minorBidi"/>
              <w:noProof/>
            </w:rPr>
          </w:pPr>
          <w:hyperlink w:anchor="_Toc503476830" w:history="1">
            <w:r w:rsidRPr="00F85319">
              <w:rPr>
                <w:rStyle w:val="ac"/>
                <w:rFonts w:ascii="Times New Roman" w:hAnsi="Times New Roman"/>
                <w:noProof/>
              </w:rPr>
              <w:t>Оценка качественных показателей программного средства</w:t>
            </w:r>
            <w:r>
              <w:rPr>
                <w:noProof/>
                <w:webHidden/>
              </w:rPr>
              <w:tab/>
            </w:r>
            <w:r>
              <w:rPr>
                <w:noProof/>
                <w:webHidden/>
              </w:rPr>
              <w:fldChar w:fldCharType="begin"/>
            </w:r>
            <w:r>
              <w:rPr>
                <w:noProof/>
                <w:webHidden/>
              </w:rPr>
              <w:instrText xml:space="preserve"> PAGEREF _Toc503476830 \h </w:instrText>
            </w:r>
            <w:r>
              <w:rPr>
                <w:noProof/>
                <w:webHidden/>
              </w:rPr>
            </w:r>
            <w:r>
              <w:rPr>
                <w:noProof/>
                <w:webHidden/>
              </w:rPr>
              <w:fldChar w:fldCharType="separate"/>
            </w:r>
            <w:r>
              <w:rPr>
                <w:noProof/>
                <w:webHidden/>
              </w:rPr>
              <w:t>2</w:t>
            </w:r>
            <w:r>
              <w:rPr>
                <w:noProof/>
                <w:webHidden/>
              </w:rPr>
              <w:fldChar w:fldCharType="end"/>
            </w:r>
          </w:hyperlink>
        </w:p>
        <w:p w:rsidR="00ED5EF6" w:rsidRDefault="00ED5EF6">
          <w:pPr>
            <w:pStyle w:val="12"/>
            <w:tabs>
              <w:tab w:val="right" w:leader="dot" w:pos="9170"/>
            </w:tabs>
            <w:rPr>
              <w:rFonts w:cstheme="minorBidi"/>
              <w:noProof/>
            </w:rPr>
          </w:pPr>
          <w:hyperlink w:anchor="_Toc503476831" w:history="1">
            <w:r w:rsidRPr="00F85319">
              <w:rPr>
                <w:rStyle w:val="ac"/>
                <w:rFonts w:ascii="Times New Roman" w:hAnsi="Times New Roman"/>
                <w:b/>
                <w:noProof/>
              </w:rPr>
              <w:t>ЛАБОРАТОРНАЯ РАБОТА № 1</w:t>
            </w:r>
            <w:r>
              <w:rPr>
                <w:noProof/>
                <w:webHidden/>
              </w:rPr>
              <w:tab/>
            </w:r>
            <w:r>
              <w:rPr>
                <w:noProof/>
                <w:webHidden/>
              </w:rPr>
              <w:fldChar w:fldCharType="begin"/>
            </w:r>
            <w:r>
              <w:rPr>
                <w:noProof/>
                <w:webHidden/>
              </w:rPr>
              <w:instrText xml:space="preserve"> PAGEREF _Toc503476831 \h </w:instrText>
            </w:r>
            <w:r>
              <w:rPr>
                <w:noProof/>
                <w:webHidden/>
              </w:rPr>
            </w:r>
            <w:r>
              <w:rPr>
                <w:noProof/>
                <w:webHidden/>
              </w:rPr>
              <w:fldChar w:fldCharType="separate"/>
            </w:r>
            <w:r>
              <w:rPr>
                <w:noProof/>
                <w:webHidden/>
              </w:rPr>
              <w:t>6</w:t>
            </w:r>
            <w:r>
              <w:rPr>
                <w:noProof/>
                <w:webHidden/>
              </w:rPr>
              <w:fldChar w:fldCharType="end"/>
            </w:r>
          </w:hyperlink>
        </w:p>
        <w:p w:rsidR="00ED5EF6" w:rsidRDefault="00ED5EF6">
          <w:pPr>
            <w:pStyle w:val="31"/>
            <w:tabs>
              <w:tab w:val="right" w:leader="dot" w:pos="9170"/>
            </w:tabs>
            <w:rPr>
              <w:rFonts w:cstheme="minorBidi"/>
              <w:noProof/>
            </w:rPr>
          </w:pPr>
          <w:hyperlink w:anchor="_Toc503476832" w:history="1">
            <w:r w:rsidRPr="00F85319">
              <w:rPr>
                <w:rStyle w:val="ac"/>
                <w:rFonts w:ascii="Times New Roman" w:hAnsi="Times New Roman"/>
                <w:noProof/>
              </w:rPr>
              <w:t>Система контроля версий</w:t>
            </w:r>
            <w:r>
              <w:rPr>
                <w:noProof/>
                <w:webHidden/>
              </w:rPr>
              <w:tab/>
            </w:r>
            <w:r>
              <w:rPr>
                <w:noProof/>
                <w:webHidden/>
              </w:rPr>
              <w:fldChar w:fldCharType="begin"/>
            </w:r>
            <w:r>
              <w:rPr>
                <w:noProof/>
                <w:webHidden/>
              </w:rPr>
              <w:instrText xml:space="preserve"> PAGEREF _Toc503476832 \h </w:instrText>
            </w:r>
            <w:r>
              <w:rPr>
                <w:noProof/>
                <w:webHidden/>
              </w:rPr>
            </w:r>
            <w:r>
              <w:rPr>
                <w:noProof/>
                <w:webHidden/>
              </w:rPr>
              <w:fldChar w:fldCharType="separate"/>
            </w:r>
            <w:r>
              <w:rPr>
                <w:noProof/>
                <w:webHidden/>
              </w:rPr>
              <w:t>6</w:t>
            </w:r>
            <w:r>
              <w:rPr>
                <w:noProof/>
                <w:webHidden/>
              </w:rPr>
              <w:fldChar w:fldCharType="end"/>
            </w:r>
          </w:hyperlink>
        </w:p>
        <w:p w:rsidR="00ED5EF6" w:rsidRDefault="00ED5EF6">
          <w:pPr>
            <w:pStyle w:val="12"/>
            <w:tabs>
              <w:tab w:val="right" w:leader="dot" w:pos="9170"/>
            </w:tabs>
            <w:rPr>
              <w:rFonts w:cstheme="minorBidi"/>
              <w:noProof/>
            </w:rPr>
          </w:pPr>
          <w:hyperlink w:anchor="_Toc503476833" w:history="1">
            <w:r w:rsidRPr="00F85319">
              <w:rPr>
                <w:rStyle w:val="ac"/>
                <w:rFonts w:ascii="Times New Roman" w:hAnsi="Times New Roman"/>
                <w:b/>
                <w:noProof/>
              </w:rPr>
              <w:t>ЛАБОРАТОРНАЯ РАБОТ</w:t>
            </w:r>
            <w:r w:rsidRPr="00F85319">
              <w:rPr>
                <w:rStyle w:val="ac"/>
                <w:rFonts w:ascii="Times New Roman" w:hAnsi="Times New Roman"/>
                <w:b/>
                <w:noProof/>
              </w:rPr>
              <w:t>А</w:t>
            </w:r>
            <w:r w:rsidRPr="00F85319">
              <w:rPr>
                <w:rStyle w:val="ac"/>
                <w:rFonts w:ascii="Times New Roman" w:hAnsi="Times New Roman"/>
                <w:b/>
                <w:noProof/>
              </w:rPr>
              <w:t xml:space="preserve"> № 2</w:t>
            </w:r>
            <w:r>
              <w:rPr>
                <w:noProof/>
                <w:webHidden/>
              </w:rPr>
              <w:tab/>
            </w:r>
            <w:r>
              <w:rPr>
                <w:noProof/>
                <w:webHidden/>
              </w:rPr>
              <w:fldChar w:fldCharType="begin"/>
            </w:r>
            <w:r>
              <w:rPr>
                <w:noProof/>
                <w:webHidden/>
              </w:rPr>
              <w:instrText xml:space="preserve"> PAGEREF _Toc503476833 \h </w:instrText>
            </w:r>
            <w:r>
              <w:rPr>
                <w:noProof/>
                <w:webHidden/>
              </w:rPr>
            </w:r>
            <w:r>
              <w:rPr>
                <w:noProof/>
                <w:webHidden/>
              </w:rPr>
              <w:fldChar w:fldCharType="separate"/>
            </w:r>
            <w:r>
              <w:rPr>
                <w:noProof/>
                <w:webHidden/>
              </w:rPr>
              <w:t>74</w:t>
            </w:r>
            <w:r>
              <w:rPr>
                <w:noProof/>
                <w:webHidden/>
              </w:rPr>
              <w:fldChar w:fldCharType="end"/>
            </w:r>
          </w:hyperlink>
        </w:p>
        <w:p w:rsidR="00ED5EF6" w:rsidRDefault="00ED5EF6">
          <w:pPr>
            <w:pStyle w:val="31"/>
            <w:tabs>
              <w:tab w:val="right" w:leader="dot" w:pos="9170"/>
            </w:tabs>
            <w:rPr>
              <w:rFonts w:cstheme="minorBidi"/>
              <w:noProof/>
            </w:rPr>
          </w:pPr>
          <w:hyperlink w:anchor="_Toc503476834" w:history="1">
            <w:r w:rsidRPr="00F85319">
              <w:rPr>
                <w:rStyle w:val="ac"/>
                <w:rFonts w:ascii="Times New Roman" w:hAnsi="Times New Roman"/>
                <w:noProof/>
                <w:lang w:val="en-US"/>
              </w:rPr>
              <w:t>Issue</w:t>
            </w:r>
            <w:r w:rsidRPr="00F85319">
              <w:rPr>
                <w:rStyle w:val="ac"/>
                <w:rFonts w:ascii="Times New Roman" w:hAnsi="Times New Roman"/>
                <w:noProof/>
              </w:rPr>
              <w:t xml:space="preserve"> </w:t>
            </w:r>
            <w:r w:rsidRPr="00F85319">
              <w:rPr>
                <w:rStyle w:val="ac"/>
                <w:rFonts w:ascii="Times New Roman" w:hAnsi="Times New Roman"/>
                <w:noProof/>
                <w:lang w:val="en-US"/>
              </w:rPr>
              <w:t>Tracker</w:t>
            </w:r>
            <w:r w:rsidRPr="00F85319">
              <w:rPr>
                <w:rStyle w:val="ac"/>
                <w:rFonts w:ascii="Times New Roman" w:hAnsi="Times New Roman"/>
                <w:noProof/>
              </w:rPr>
              <w:t xml:space="preserve"> на примере </w:t>
            </w:r>
            <w:r w:rsidRPr="00F85319">
              <w:rPr>
                <w:rStyle w:val="ac"/>
                <w:rFonts w:ascii="Times New Roman" w:hAnsi="Times New Roman"/>
                <w:noProof/>
                <w:lang w:val="en-US"/>
              </w:rPr>
              <w:t>BitBucket</w:t>
            </w:r>
            <w:r>
              <w:rPr>
                <w:noProof/>
                <w:webHidden/>
              </w:rPr>
              <w:tab/>
            </w:r>
            <w:r>
              <w:rPr>
                <w:noProof/>
                <w:webHidden/>
              </w:rPr>
              <w:fldChar w:fldCharType="begin"/>
            </w:r>
            <w:r>
              <w:rPr>
                <w:noProof/>
                <w:webHidden/>
              </w:rPr>
              <w:instrText xml:space="preserve"> PAGEREF _Toc503476834 \h </w:instrText>
            </w:r>
            <w:r>
              <w:rPr>
                <w:noProof/>
                <w:webHidden/>
              </w:rPr>
            </w:r>
            <w:r>
              <w:rPr>
                <w:noProof/>
                <w:webHidden/>
              </w:rPr>
              <w:fldChar w:fldCharType="separate"/>
            </w:r>
            <w:r>
              <w:rPr>
                <w:noProof/>
                <w:webHidden/>
              </w:rPr>
              <w:t>74</w:t>
            </w:r>
            <w:r>
              <w:rPr>
                <w:noProof/>
                <w:webHidden/>
              </w:rPr>
              <w:fldChar w:fldCharType="end"/>
            </w:r>
          </w:hyperlink>
        </w:p>
        <w:p w:rsidR="00ED5EF6" w:rsidRDefault="00ED5EF6">
          <w:pPr>
            <w:pStyle w:val="12"/>
            <w:tabs>
              <w:tab w:val="right" w:leader="dot" w:pos="9170"/>
            </w:tabs>
            <w:rPr>
              <w:rFonts w:cstheme="minorBidi"/>
              <w:noProof/>
            </w:rPr>
          </w:pPr>
          <w:hyperlink w:anchor="_Toc503476835" w:history="1">
            <w:r w:rsidRPr="00F85319">
              <w:rPr>
                <w:rStyle w:val="ac"/>
                <w:rFonts w:ascii="Times New Roman" w:hAnsi="Times New Roman"/>
                <w:b/>
                <w:noProof/>
              </w:rPr>
              <w:t>ПРАКТИЧЕСКАЯ РАБОТА № 2, 3</w:t>
            </w:r>
            <w:r>
              <w:rPr>
                <w:noProof/>
                <w:webHidden/>
              </w:rPr>
              <w:tab/>
            </w:r>
            <w:r>
              <w:rPr>
                <w:noProof/>
                <w:webHidden/>
              </w:rPr>
              <w:fldChar w:fldCharType="begin"/>
            </w:r>
            <w:r>
              <w:rPr>
                <w:noProof/>
                <w:webHidden/>
              </w:rPr>
              <w:instrText xml:space="preserve"> PAGEREF _Toc503476835 \h </w:instrText>
            </w:r>
            <w:r>
              <w:rPr>
                <w:noProof/>
                <w:webHidden/>
              </w:rPr>
            </w:r>
            <w:r>
              <w:rPr>
                <w:noProof/>
                <w:webHidden/>
              </w:rPr>
              <w:fldChar w:fldCharType="separate"/>
            </w:r>
            <w:r>
              <w:rPr>
                <w:noProof/>
                <w:webHidden/>
              </w:rPr>
              <w:t>85</w:t>
            </w:r>
            <w:r>
              <w:rPr>
                <w:noProof/>
                <w:webHidden/>
              </w:rPr>
              <w:fldChar w:fldCharType="end"/>
            </w:r>
          </w:hyperlink>
        </w:p>
        <w:p w:rsidR="00ED5EF6" w:rsidRDefault="00ED5EF6">
          <w:pPr>
            <w:pStyle w:val="31"/>
            <w:tabs>
              <w:tab w:val="right" w:leader="dot" w:pos="9170"/>
            </w:tabs>
            <w:rPr>
              <w:rFonts w:cstheme="minorBidi"/>
              <w:noProof/>
            </w:rPr>
          </w:pPr>
          <w:hyperlink w:anchor="_Toc503476836" w:history="1">
            <w:r w:rsidRPr="00F85319">
              <w:rPr>
                <w:rStyle w:val="ac"/>
                <w:rFonts w:ascii="Times New Roman" w:hAnsi="Times New Roman"/>
                <w:noProof/>
              </w:rPr>
              <w:t>Расчёт параметров надёжности программного обеспечения по математической модели Шумана и Миллса</w:t>
            </w:r>
            <w:r>
              <w:rPr>
                <w:noProof/>
                <w:webHidden/>
              </w:rPr>
              <w:tab/>
            </w:r>
            <w:r>
              <w:rPr>
                <w:noProof/>
                <w:webHidden/>
              </w:rPr>
              <w:fldChar w:fldCharType="begin"/>
            </w:r>
            <w:r>
              <w:rPr>
                <w:noProof/>
                <w:webHidden/>
              </w:rPr>
              <w:instrText xml:space="preserve"> PAGEREF _Toc503476836 \h </w:instrText>
            </w:r>
            <w:r>
              <w:rPr>
                <w:noProof/>
                <w:webHidden/>
              </w:rPr>
            </w:r>
            <w:r>
              <w:rPr>
                <w:noProof/>
                <w:webHidden/>
              </w:rPr>
              <w:fldChar w:fldCharType="separate"/>
            </w:r>
            <w:r>
              <w:rPr>
                <w:noProof/>
                <w:webHidden/>
              </w:rPr>
              <w:t>85</w:t>
            </w:r>
            <w:r>
              <w:rPr>
                <w:noProof/>
                <w:webHidden/>
              </w:rPr>
              <w:fldChar w:fldCharType="end"/>
            </w:r>
          </w:hyperlink>
        </w:p>
        <w:p w:rsidR="00ED5EF6" w:rsidRDefault="00ED5EF6">
          <w:pPr>
            <w:pStyle w:val="12"/>
            <w:tabs>
              <w:tab w:val="right" w:leader="dot" w:pos="9170"/>
            </w:tabs>
            <w:rPr>
              <w:rFonts w:cstheme="minorBidi"/>
              <w:noProof/>
            </w:rPr>
          </w:pPr>
          <w:hyperlink w:anchor="_Toc503476837" w:history="1">
            <w:r w:rsidRPr="00F85319">
              <w:rPr>
                <w:rStyle w:val="ac"/>
                <w:rFonts w:ascii="Times New Roman" w:hAnsi="Times New Roman"/>
                <w:b/>
                <w:noProof/>
              </w:rPr>
              <w:t>ПРАКТИЧЕСКАЯ РАБОТА № 4</w:t>
            </w:r>
            <w:r>
              <w:rPr>
                <w:noProof/>
                <w:webHidden/>
              </w:rPr>
              <w:tab/>
            </w:r>
            <w:r>
              <w:rPr>
                <w:noProof/>
                <w:webHidden/>
              </w:rPr>
              <w:fldChar w:fldCharType="begin"/>
            </w:r>
            <w:r>
              <w:rPr>
                <w:noProof/>
                <w:webHidden/>
              </w:rPr>
              <w:instrText xml:space="preserve"> PAGEREF _Toc503476837 \h </w:instrText>
            </w:r>
            <w:r>
              <w:rPr>
                <w:noProof/>
                <w:webHidden/>
              </w:rPr>
            </w:r>
            <w:r>
              <w:rPr>
                <w:noProof/>
                <w:webHidden/>
              </w:rPr>
              <w:fldChar w:fldCharType="separate"/>
            </w:r>
            <w:r>
              <w:rPr>
                <w:noProof/>
                <w:webHidden/>
              </w:rPr>
              <w:t>93</w:t>
            </w:r>
            <w:r>
              <w:rPr>
                <w:noProof/>
                <w:webHidden/>
              </w:rPr>
              <w:fldChar w:fldCharType="end"/>
            </w:r>
          </w:hyperlink>
        </w:p>
        <w:p w:rsidR="00ED5EF6" w:rsidRDefault="00ED5EF6">
          <w:pPr>
            <w:pStyle w:val="31"/>
            <w:tabs>
              <w:tab w:val="right" w:leader="dot" w:pos="9170"/>
            </w:tabs>
            <w:rPr>
              <w:rFonts w:cstheme="minorBidi"/>
              <w:noProof/>
            </w:rPr>
          </w:pPr>
          <w:hyperlink w:anchor="_Toc503476838" w:history="1">
            <w:r w:rsidRPr="00F85319">
              <w:rPr>
                <w:rStyle w:val="ac"/>
                <w:rFonts w:ascii="Times New Roman" w:hAnsi="Times New Roman"/>
                <w:noProof/>
              </w:rPr>
              <w:t>Составление наборов тестовых данных для функционального тестирования. Стратегия «чёрного ящика»</w:t>
            </w:r>
            <w:r>
              <w:rPr>
                <w:noProof/>
                <w:webHidden/>
              </w:rPr>
              <w:tab/>
            </w:r>
            <w:r>
              <w:rPr>
                <w:noProof/>
                <w:webHidden/>
              </w:rPr>
              <w:fldChar w:fldCharType="begin"/>
            </w:r>
            <w:r>
              <w:rPr>
                <w:noProof/>
                <w:webHidden/>
              </w:rPr>
              <w:instrText xml:space="preserve"> PAGEREF _Toc503476838 \h </w:instrText>
            </w:r>
            <w:r>
              <w:rPr>
                <w:noProof/>
                <w:webHidden/>
              </w:rPr>
            </w:r>
            <w:r>
              <w:rPr>
                <w:noProof/>
                <w:webHidden/>
              </w:rPr>
              <w:fldChar w:fldCharType="separate"/>
            </w:r>
            <w:r>
              <w:rPr>
                <w:noProof/>
                <w:webHidden/>
              </w:rPr>
              <w:t>93</w:t>
            </w:r>
            <w:r>
              <w:rPr>
                <w:noProof/>
                <w:webHidden/>
              </w:rPr>
              <w:fldChar w:fldCharType="end"/>
            </w:r>
          </w:hyperlink>
        </w:p>
        <w:p w:rsidR="00ED5EF6" w:rsidRDefault="00ED5EF6">
          <w:pPr>
            <w:pStyle w:val="12"/>
            <w:tabs>
              <w:tab w:val="right" w:leader="dot" w:pos="9170"/>
            </w:tabs>
            <w:rPr>
              <w:rFonts w:cstheme="minorBidi"/>
              <w:noProof/>
            </w:rPr>
          </w:pPr>
          <w:hyperlink w:anchor="_Toc503476839" w:history="1">
            <w:r w:rsidRPr="00F85319">
              <w:rPr>
                <w:rStyle w:val="ac"/>
                <w:rFonts w:ascii="Times New Roman" w:hAnsi="Times New Roman"/>
                <w:b/>
                <w:noProof/>
              </w:rPr>
              <w:t>ПРАКТИЧЕСКАЯ РАБОТА № 5</w:t>
            </w:r>
            <w:r>
              <w:rPr>
                <w:noProof/>
                <w:webHidden/>
              </w:rPr>
              <w:tab/>
            </w:r>
            <w:r>
              <w:rPr>
                <w:noProof/>
                <w:webHidden/>
              </w:rPr>
              <w:fldChar w:fldCharType="begin"/>
            </w:r>
            <w:r>
              <w:rPr>
                <w:noProof/>
                <w:webHidden/>
              </w:rPr>
              <w:instrText xml:space="preserve"> PAGEREF _Toc503476839 \h </w:instrText>
            </w:r>
            <w:r>
              <w:rPr>
                <w:noProof/>
                <w:webHidden/>
              </w:rPr>
            </w:r>
            <w:r>
              <w:rPr>
                <w:noProof/>
                <w:webHidden/>
              </w:rPr>
              <w:fldChar w:fldCharType="separate"/>
            </w:r>
            <w:r>
              <w:rPr>
                <w:noProof/>
                <w:webHidden/>
              </w:rPr>
              <w:t>99</w:t>
            </w:r>
            <w:r>
              <w:rPr>
                <w:noProof/>
                <w:webHidden/>
              </w:rPr>
              <w:fldChar w:fldCharType="end"/>
            </w:r>
          </w:hyperlink>
        </w:p>
        <w:p w:rsidR="00ED5EF6" w:rsidRDefault="00ED5EF6">
          <w:pPr>
            <w:pStyle w:val="31"/>
            <w:tabs>
              <w:tab w:val="right" w:leader="dot" w:pos="9170"/>
            </w:tabs>
            <w:rPr>
              <w:rFonts w:cstheme="minorBidi"/>
              <w:noProof/>
            </w:rPr>
          </w:pPr>
          <w:hyperlink w:anchor="_Toc503476840" w:history="1">
            <w:r w:rsidRPr="00F85319">
              <w:rPr>
                <w:rStyle w:val="ac"/>
                <w:rFonts w:ascii="Times New Roman" w:hAnsi="Times New Roman"/>
                <w:noProof/>
              </w:rPr>
              <w:t>Составление наборов тестовых данных для структурного тестирования. Стратегия «белого ящика»</w:t>
            </w:r>
            <w:r>
              <w:rPr>
                <w:noProof/>
                <w:webHidden/>
              </w:rPr>
              <w:tab/>
            </w:r>
            <w:r>
              <w:rPr>
                <w:noProof/>
                <w:webHidden/>
              </w:rPr>
              <w:fldChar w:fldCharType="begin"/>
            </w:r>
            <w:r>
              <w:rPr>
                <w:noProof/>
                <w:webHidden/>
              </w:rPr>
              <w:instrText xml:space="preserve"> PAGEREF _Toc503476840 \h </w:instrText>
            </w:r>
            <w:r>
              <w:rPr>
                <w:noProof/>
                <w:webHidden/>
              </w:rPr>
            </w:r>
            <w:r>
              <w:rPr>
                <w:noProof/>
                <w:webHidden/>
              </w:rPr>
              <w:fldChar w:fldCharType="separate"/>
            </w:r>
            <w:r>
              <w:rPr>
                <w:noProof/>
                <w:webHidden/>
              </w:rPr>
              <w:t>99</w:t>
            </w:r>
            <w:r>
              <w:rPr>
                <w:noProof/>
                <w:webHidden/>
              </w:rPr>
              <w:fldChar w:fldCharType="end"/>
            </w:r>
          </w:hyperlink>
        </w:p>
        <w:p w:rsidR="004F436E" w:rsidRPr="0062281A" w:rsidRDefault="004F436E" w:rsidP="0062281A">
          <w:pPr>
            <w:ind w:firstLine="567"/>
            <w:rPr>
              <w:rFonts w:ascii="Times New Roman" w:hAnsi="Times New Roman"/>
            </w:rPr>
          </w:pPr>
          <w:r w:rsidRPr="0062281A">
            <w:rPr>
              <w:rFonts w:ascii="Times New Roman" w:hAnsi="Times New Roman"/>
              <w:b/>
              <w:bCs/>
            </w:rPr>
            <w:fldChar w:fldCharType="end"/>
          </w:r>
        </w:p>
        <w:bookmarkEnd w:id="0" w:displacedByCustomXml="next"/>
      </w:sdtContent>
    </w:sdt>
    <w:p w:rsidR="00945415" w:rsidRPr="0062281A" w:rsidRDefault="00945415" w:rsidP="0062281A">
      <w:pPr>
        <w:spacing w:after="160" w:line="259" w:lineRule="auto"/>
        <w:ind w:firstLine="567"/>
        <w:rPr>
          <w:rFonts w:ascii="Times New Roman" w:eastAsiaTheme="majorEastAsia" w:hAnsi="Times New Roman"/>
          <w:color w:val="2E74B5" w:themeColor="accent1" w:themeShade="BF"/>
          <w:sz w:val="32"/>
          <w:szCs w:val="32"/>
        </w:rPr>
      </w:pPr>
      <w:r w:rsidRPr="0062281A">
        <w:rPr>
          <w:rFonts w:ascii="Times New Roman" w:hAnsi="Times New Roman"/>
        </w:rPr>
        <w:br w:type="page"/>
      </w:r>
    </w:p>
    <w:p w:rsidR="00CA7FB5" w:rsidRPr="0062281A" w:rsidRDefault="001E2061" w:rsidP="0062281A">
      <w:pPr>
        <w:pStyle w:val="1"/>
        <w:ind w:firstLine="567"/>
        <w:jc w:val="center"/>
        <w:rPr>
          <w:rFonts w:ascii="Times New Roman" w:hAnsi="Times New Roman" w:cs="Times New Roman"/>
          <w:b/>
        </w:rPr>
      </w:pPr>
      <w:bookmarkStart w:id="1" w:name="_Toc503476829"/>
      <w:r w:rsidRPr="0062281A">
        <w:rPr>
          <w:rFonts w:ascii="Times New Roman" w:hAnsi="Times New Roman" w:cs="Times New Roman"/>
          <w:b/>
        </w:rPr>
        <w:lastRenderedPageBreak/>
        <w:t>ПРАКТИЧЕСКАЯ РАБОТА</w:t>
      </w:r>
      <w:r w:rsidR="00CA7FB5" w:rsidRPr="0062281A">
        <w:rPr>
          <w:rFonts w:ascii="Times New Roman" w:hAnsi="Times New Roman" w:cs="Times New Roman"/>
          <w:b/>
        </w:rPr>
        <w:t xml:space="preserve"> № 1</w:t>
      </w:r>
      <w:bookmarkEnd w:id="1"/>
    </w:p>
    <w:p w:rsidR="001179B5" w:rsidRDefault="00614517" w:rsidP="0062281A">
      <w:pPr>
        <w:pStyle w:val="3"/>
        <w:numPr>
          <w:ilvl w:val="0"/>
          <w:numId w:val="0"/>
        </w:numPr>
        <w:ind w:firstLine="567"/>
        <w:jc w:val="center"/>
        <w:rPr>
          <w:rFonts w:ascii="Times New Roman" w:hAnsi="Times New Roman" w:cs="Times New Roman"/>
          <w:sz w:val="32"/>
          <w:szCs w:val="32"/>
        </w:rPr>
      </w:pPr>
      <w:bookmarkStart w:id="2" w:name="_Toc503476830"/>
      <w:r>
        <w:rPr>
          <w:rFonts w:ascii="Times New Roman" w:hAnsi="Times New Roman" w:cs="Times New Roman"/>
          <w:sz w:val="32"/>
          <w:szCs w:val="32"/>
        </w:rPr>
        <w:t>Оценка качественных показателей программного средства</w:t>
      </w:r>
      <w:bookmarkEnd w:id="2"/>
    </w:p>
    <w:p w:rsidR="00614517" w:rsidRPr="00614517" w:rsidRDefault="00614517" w:rsidP="00614517"/>
    <w:p w:rsidR="00F70157" w:rsidRDefault="00614517" w:rsidP="00F70157">
      <w:pPr>
        <w:spacing w:after="240"/>
        <w:ind w:firstLine="567"/>
        <w:jc w:val="both"/>
        <w:rPr>
          <w:rFonts w:ascii="Times New Roman" w:hAnsi="Times New Roman"/>
        </w:rPr>
      </w:pPr>
      <w:r w:rsidRPr="00614517">
        <w:rPr>
          <w:rFonts w:ascii="Times New Roman" w:hAnsi="Times New Roman"/>
        </w:rPr>
        <w:t>Методика оценки качественных показателей ПС основана на составлении метрики ПС. В практической работе необходимо выполнить следующее:</w:t>
      </w:r>
    </w:p>
    <w:p w:rsidR="00614517" w:rsidRPr="00F70157" w:rsidRDefault="00614517" w:rsidP="00F70157">
      <w:pPr>
        <w:pStyle w:val="af"/>
        <w:numPr>
          <w:ilvl w:val="0"/>
          <w:numId w:val="56"/>
        </w:numPr>
        <w:tabs>
          <w:tab w:val="left" w:pos="851"/>
        </w:tabs>
        <w:ind w:left="0" w:firstLine="567"/>
        <w:jc w:val="both"/>
        <w:rPr>
          <w:rFonts w:ascii="Times New Roman" w:hAnsi="Times New Roman"/>
        </w:rPr>
      </w:pPr>
      <w:r w:rsidRPr="00F70157">
        <w:rPr>
          <w:rFonts w:ascii="Times New Roman" w:hAnsi="Times New Roman"/>
        </w:rPr>
        <w:t xml:space="preserve">Выбрать показатели качества (не менее </w:t>
      </w:r>
      <w:r w:rsidR="00490AEA">
        <w:rPr>
          <w:rFonts w:ascii="Times New Roman" w:hAnsi="Times New Roman"/>
        </w:rPr>
        <w:t>5</w:t>
      </w:r>
      <w:r w:rsidRPr="00F70157">
        <w:rPr>
          <w:rFonts w:ascii="Times New Roman" w:hAnsi="Times New Roman"/>
        </w:rPr>
        <w:t>) и сформулировать их сущность. Каждый показатель должен быть существенным, т.е. должны быть ясны потенциальные выгоды его использования.</w:t>
      </w:r>
    </w:p>
    <w:p w:rsidR="00614517" w:rsidRDefault="00614517" w:rsidP="00614517">
      <w:pPr>
        <w:spacing w:before="240"/>
        <w:ind w:firstLine="567"/>
        <w:jc w:val="both"/>
        <w:rPr>
          <w:rFonts w:ascii="Times New Roman" w:hAnsi="Times New Roman"/>
        </w:rPr>
      </w:pPr>
      <w:r w:rsidRPr="00614517">
        <w:rPr>
          <w:rFonts w:ascii="Times New Roman" w:hAnsi="Times New Roman"/>
        </w:rPr>
        <w:t>Показатели представить в виде таблицы</w:t>
      </w:r>
      <w:r>
        <w:rPr>
          <w:rFonts w:ascii="Times New Roman" w:hAnsi="Times New Roman"/>
        </w:rPr>
        <w:t>.</w:t>
      </w:r>
    </w:p>
    <w:p w:rsidR="00614517" w:rsidRDefault="00614517" w:rsidP="00614517">
      <w:pPr>
        <w:ind w:firstLine="567"/>
        <w:jc w:val="right"/>
      </w:pPr>
      <w:r>
        <w:rPr>
          <w:rFonts w:ascii="Times New Roman" w:hAnsi="Times New Roman"/>
        </w:rPr>
        <w:t>Таблица 1</w:t>
      </w:r>
      <w:r>
        <w:t xml:space="preserve"> </w:t>
      </w:r>
    </w:p>
    <w:tbl>
      <w:tblPr>
        <w:tblStyle w:val="af5"/>
        <w:tblW w:w="0" w:type="auto"/>
        <w:tblLook w:val="04A0" w:firstRow="1" w:lastRow="0" w:firstColumn="1" w:lastColumn="0" w:noHBand="0" w:noVBand="1"/>
      </w:tblPr>
      <w:tblGrid>
        <w:gridCol w:w="2292"/>
        <w:gridCol w:w="2292"/>
        <w:gridCol w:w="2293"/>
        <w:gridCol w:w="2293"/>
      </w:tblGrid>
      <w:tr w:rsidR="00614517" w:rsidTr="00614517">
        <w:tc>
          <w:tcPr>
            <w:tcW w:w="2292" w:type="dxa"/>
            <w:vAlign w:val="center"/>
          </w:tcPr>
          <w:p w:rsidR="00614517" w:rsidRPr="00614517" w:rsidRDefault="00614517" w:rsidP="00614517">
            <w:pPr>
              <w:jc w:val="center"/>
              <w:rPr>
                <w:rFonts w:ascii="Times New Roman" w:hAnsi="Times New Roman"/>
              </w:rPr>
            </w:pPr>
            <w:r>
              <w:rPr>
                <w:rFonts w:ascii="Times New Roman" w:hAnsi="Times New Roman"/>
              </w:rPr>
              <w:t>Показатели качества</w:t>
            </w:r>
          </w:p>
        </w:tc>
        <w:tc>
          <w:tcPr>
            <w:tcW w:w="2292" w:type="dxa"/>
            <w:vAlign w:val="center"/>
          </w:tcPr>
          <w:p w:rsidR="00614517" w:rsidRPr="00614517" w:rsidRDefault="00614517" w:rsidP="00614517">
            <w:pPr>
              <w:jc w:val="center"/>
              <w:rPr>
                <w:rFonts w:ascii="Times New Roman" w:hAnsi="Times New Roman"/>
              </w:rPr>
            </w:pPr>
            <w:r>
              <w:rPr>
                <w:rFonts w:ascii="Times New Roman" w:hAnsi="Times New Roman"/>
              </w:rPr>
              <w:t>Сущность показателя</w:t>
            </w:r>
          </w:p>
        </w:tc>
        <w:tc>
          <w:tcPr>
            <w:tcW w:w="2293" w:type="dxa"/>
            <w:vAlign w:val="center"/>
          </w:tcPr>
          <w:p w:rsidR="00614517" w:rsidRPr="00614517" w:rsidRDefault="00614517" w:rsidP="00614517">
            <w:pPr>
              <w:jc w:val="center"/>
              <w:rPr>
                <w:rFonts w:ascii="Times New Roman" w:hAnsi="Times New Roman"/>
                <w:lang w:val="en-US"/>
              </w:rPr>
            </w:pPr>
            <w:r>
              <w:rPr>
                <w:rFonts w:ascii="Times New Roman" w:hAnsi="Times New Roman"/>
              </w:rPr>
              <w:t xml:space="preserve">Экспертная оценка (вес) </w:t>
            </w:r>
            <w:r w:rsidRPr="00614517">
              <w:rPr>
                <w:rFonts w:ascii="Times New Roman" w:hAnsi="Times New Roman"/>
                <w:position w:val="-14"/>
              </w:rPr>
              <w:object w:dxaOrig="30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87" type="#_x0000_t75" style="width:14.95pt;height:19pt" o:ole="">
                  <v:imagedata r:id="rId8" o:title=""/>
                </v:shape>
                <o:OLEObject Type="Embed" ProgID="Equation.3" ShapeID="_x0000_i2187" DrawAspect="Content" ObjectID="_1577219345" r:id="rId9"/>
              </w:object>
            </w:r>
          </w:p>
        </w:tc>
        <w:tc>
          <w:tcPr>
            <w:tcW w:w="2293" w:type="dxa"/>
            <w:vAlign w:val="center"/>
          </w:tcPr>
          <w:p w:rsidR="00614517" w:rsidRPr="00614517" w:rsidRDefault="00614517" w:rsidP="00614517">
            <w:pPr>
              <w:jc w:val="center"/>
              <w:rPr>
                <w:rFonts w:ascii="Times New Roman" w:hAnsi="Times New Roman"/>
              </w:rPr>
            </w:pPr>
            <w:r>
              <w:rPr>
                <w:rFonts w:ascii="Times New Roman" w:hAnsi="Times New Roman"/>
              </w:rPr>
              <w:t xml:space="preserve">Оценка, установленная экспериментом </w:t>
            </w:r>
            <w:r w:rsidRPr="00614517">
              <w:rPr>
                <w:rFonts w:ascii="Times New Roman" w:hAnsi="Times New Roman"/>
                <w:position w:val="-20"/>
              </w:rPr>
              <w:object w:dxaOrig="220" w:dyaOrig="440">
                <v:shape id="_x0000_i2188" type="#_x0000_t75" style="width:11.55pt;height:21.75pt" o:ole="">
                  <v:imagedata r:id="rId10" o:title=""/>
                </v:shape>
                <o:OLEObject Type="Embed" ProgID="Equation.3" ShapeID="_x0000_i2188" DrawAspect="Content" ObjectID="_1577219346" r:id="rId11"/>
              </w:object>
            </w:r>
          </w:p>
        </w:tc>
      </w:tr>
      <w:tr w:rsidR="00614517" w:rsidTr="00614517">
        <w:tc>
          <w:tcPr>
            <w:tcW w:w="2292" w:type="dxa"/>
          </w:tcPr>
          <w:p w:rsidR="00614517" w:rsidRDefault="00614517" w:rsidP="00614517">
            <w:pPr>
              <w:jc w:val="center"/>
              <w:rPr>
                <w:rFonts w:ascii="Times New Roman" w:hAnsi="Times New Roman"/>
              </w:rPr>
            </w:pPr>
          </w:p>
        </w:tc>
        <w:tc>
          <w:tcPr>
            <w:tcW w:w="2292" w:type="dxa"/>
          </w:tcPr>
          <w:p w:rsidR="00614517" w:rsidRDefault="00614517" w:rsidP="00614517">
            <w:pPr>
              <w:jc w:val="center"/>
              <w:rPr>
                <w:rFonts w:ascii="Times New Roman" w:hAnsi="Times New Roman"/>
              </w:rPr>
            </w:pPr>
          </w:p>
        </w:tc>
        <w:tc>
          <w:tcPr>
            <w:tcW w:w="2293" w:type="dxa"/>
          </w:tcPr>
          <w:p w:rsidR="00614517" w:rsidRDefault="00614517" w:rsidP="00614517">
            <w:pPr>
              <w:jc w:val="center"/>
              <w:rPr>
                <w:rFonts w:ascii="Times New Roman" w:hAnsi="Times New Roman"/>
              </w:rPr>
            </w:pPr>
          </w:p>
        </w:tc>
        <w:tc>
          <w:tcPr>
            <w:tcW w:w="2293" w:type="dxa"/>
          </w:tcPr>
          <w:p w:rsidR="00614517" w:rsidRDefault="00614517" w:rsidP="00614517">
            <w:pPr>
              <w:jc w:val="center"/>
              <w:rPr>
                <w:rFonts w:ascii="Times New Roman" w:hAnsi="Times New Roman"/>
              </w:rPr>
            </w:pPr>
          </w:p>
        </w:tc>
      </w:tr>
    </w:tbl>
    <w:p w:rsidR="00614517" w:rsidRDefault="00614517" w:rsidP="00614517">
      <w:pPr>
        <w:ind w:firstLine="567"/>
        <w:jc w:val="both"/>
      </w:pPr>
    </w:p>
    <w:p w:rsidR="00614517" w:rsidRDefault="00614517" w:rsidP="00614517">
      <w:pPr>
        <w:shd w:val="clear" w:color="auto" w:fill="FFFFFF"/>
        <w:ind w:firstLine="567"/>
        <w:jc w:val="both"/>
        <w:textAlignment w:val="baseline"/>
        <w:rPr>
          <w:rFonts w:ascii="Times New Roman" w:hAnsi="Times New Roman"/>
          <w:b/>
          <w:bCs/>
          <w:color w:val="000000" w:themeColor="text1"/>
          <w:bdr w:val="none" w:sz="0" w:space="0" w:color="auto" w:frame="1"/>
        </w:rPr>
      </w:pPr>
      <w:r w:rsidRPr="00614517">
        <w:rPr>
          <w:rFonts w:ascii="Times New Roman" w:hAnsi="Times New Roman"/>
          <w:b/>
          <w:bCs/>
          <w:color w:val="000000" w:themeColor="text1"/>
          <w:bdr w:val="none" w:sz="0" w:space="0" w:color="auto" w:frame="1"/>
        </w:rPr>
        <w:t>Определение комплексных показателей качества</w:t>
      </w:r>
    </w:p>
    <w:p w:rsidR="00614517" w:rsidRPr="00614517" w:rsidRDefault="00614517" w:rsidP="00F70157">
      <w:pPr>
        <w:shd w:val="clear" w:color="auto" w:fill="FFFFFF"/>
        <w:spacing w:before="240"/>
        <w:ind w:left="567" w:firstLine="567"/>
        <w:jc w:val="both"/>
        <w:textAlignment w:val="baseline"/>
        <w:rPr>
          <w:rFonts w:ascii="Times New Roman" w:hAnsi="Times New Roman"/>
          <w:color w:val="000000" w:themeColor="text1"/>
        </w:rPr>
      </w:pPr>
      <w:r w:rsidRPr="00614517">
        <w:rPr>
          <w:rFonts w:ascii="Times New Roman" w:hAnsi="Times New Roman"/>
          <w:b/>
          <w:bCs/>
          <w:color w:val="000000" w:themeColor="text1"/>
          <w:bdr w:val="none" w:sz="0" w:space="0" w:color="auto" w:frame="1"/>
        </w:rPr>
        <w:t>1 Функциональные возможности (Functionality)</w:t>
      </w:r>
    </w:p>
    <w:p w:rsidR="00614517" w:rsidRPr="00614517" w:rsidRDefault="00614517" w:rsidP="00F70157">
      <w:pPr>
        <w:pStyle w:val="af"/>
        <w:numPr>
          <w:ilvl w:val="0"/>
          <w:numId w:val="50"/>
        </w:numPr>
        <w:shd w:val="clear" w:color="auto" w:fill="FFFFFF"/>
        <w:tabs>
          <w:tab w:val="left" w:pos="851"/>
          <w:tab w:val="left" w:pos="993"/>
        </w:tabs>
        <w:spacing w:after="240"/>
        <w:ind w:left="567" w:firstLine="567"/>
        <w:jc w:val="both"/>
        <w:textAlignment w:val="baseline"/>
        <w:rPr>
          <w:rFonts w:ascii="Times New Roman" w:hAnsi="Times New Roman"/>
          <w:color w:val="000000" w:themeColor="text1"/>
        </w:rPr>
      </w:pPr>
      <w:r w:rsidRPr="00614517">
        <w:rPr>
          <w:rFonts w:ascii="Times New Roman" w:hAnsi="Times New Roman"/>
          <w:color w:val="000000" w:themeColor="text1"/>
        </w:rPr>
        <w:t>Пригодность (Suitability)</w:t>
      </w:r>
    </w:p>
    <w:p w:rsidR="00614517" w:rsidRPr="00614517" w:rsidRDefault="00614517" w:rsidP="00F70157">
      <w:pPr>
        <w:pStyle w:val="af"/>
        <w:numPr>
          <w:ilvl w:val="0"/>
          <w:numId w:val="50"/>
        </w:numPr>
        <w:shd w:val="clear" w:color="auto" w:fill="FFFFFF"/>
        <w:tabs>
          <w:tab w:val="left" w:pos="851"/>
          <w:tab w:val="left" w:pos="993"/>
        </w:tabs>
        <w:spacing w:after="240"/>
        <w:ind w:left="567" w:firstLine="567"/>
        <w:jc w:val="both"/>
        <w:textAlignment w:val="baseline"/>
        <w:rPr>
          <w:rFonts w:ascii="Times New Roman" w:hAnsi="Times New Roman"/>
          <w:color w:val="000000" w:themeColor="text1"/>
        </w:rPr>
      </w:pPr>
      <w:r w:rsidRPr="00614517">
        <w:rPr>
          <w:rFonts w:ascii="Times New Roman" w:hAnsi="Times New Roman"/>
          <w:color w:val="000000" w:themeColor="text1"/>
        </w:rPr>
        <w:t>Правильность (Accuracy)</w:t>
      </w:r>
    </w:p>
    <w:p w:rsidR="00614517" w:rsidRPr="00614517" w:rsidRDefault="00614517" w:rsidP="00F70157">
      <w:pPr>
        <w:pStyle w:val="af"/>
        <w:numPr>
          <w:ilvl w:val="0"/>
          <w:numId w:val="50"/>
        </w:numPr>
        <w:shd w:val="clear" w:color="auto" w:fill="FFFFFF"/>
        <w:tabs>
          <w:tab w:val="left" w:pos="851"/>
          <w:tab w:val="left" w:pos="993"/>
        </w:tabs>
        <w:spacing w:after="240"/>
        <w:ind w:left="567" w:firstLine="567"/>
        <w:jc w:val="both"/>
        <w:textAlignment w:val="baseline"/>
        <w:rPr>
          <w:rFonts w:ascii="Times New Roman" w:hAnsi="Times New Roman"/>
          <w:color w:val="000000" w:themeColor="text1"/>
        </w:rPr>
      </w:pPr>
      <w:r w:rsidRPr="00614517">
        <w:rPr>
          <w:rFonts w:ascii="Times New Roman" w:hAnsi="Times New Roman"/>
          <w:color w:val="000000" w:themeColor="text1"/>
        </w:rPr>
        <w:t>Способность к взаимодействию (Interoperability)</w:t>
      </w:r>
    </w:p>
    <w:p w:rsidR="00614517" w:rsidRPr="00614517" w:rsidRDefault="00614517" w:rsidP="00F70157">
      <w:pPr>
        <w:pStyle w:val="af"/>
        <w:numPr>
          <w:ilvl w:val="0"/>
          <w:numId w:val="50"/>
        </w:numPr>
        <w:shd w:val="clear" w:color="auto" w:fill="FFFFFF"/>
        <w:tabs>
          <w:tab w:val="left" w:pos="851"/>
          <w:tab w:val="left" w:pos="993"/>
        </w:tabs>
        <w:spacing w:after="240"/>
        <w:ind w:left="567" w:firstLine="567"/>
        <w:jc w:val="both"/>
        <w:textAlignment w:val="baseline"/>
        <w:rPr>
          <w:rFonts w:ascii="Times New Roman" w:hAnsi="Times New Roman"/>
          <w:color w:val="000000" w:themeColor="text1"/>
        </w:rPr>
      </w:pPr>
      <w:r w:rsidRPr="00614517">
        <w:rPr>
          <w:rFonts w:ascii="Times New Roman" w:hAnsi="Times New Roman"/>
          <w:color w:val="000000" w:themeColor="text1"/>
        </w:rPr>
        <w:t>Согласованность (Compliance)</w:t>
      </w:r>
    </w:p>
    <w:p w:rsidR="00614517" w:rsidRDefault="00DB6DEF" w:rsidP="00F70157">
      <w:pPr>
        <w:pStyle w:val="af"/>
        <w:numPr>
          <w:ilvl w:val="0"/>
          <w:numId w:val="50"/>
        </w:numPr>
        <w:shd w:val="clear" w:color="auto" w:fill="FFFFFF"/>
        <w:tabs>
          <w:tab w:val="left" w:pos="851"/>
          <w:tab w:val="left" w:pos="993"/>
        </w:tabs>
        <w:spacing w:after="240"/>
        <w:ind w:left="567" w:firstLine="567"/>
        <w:jc w:val="both"/>
        <w:textAlignment w:val="baseline"/>
        <w:rPr>
          <w:rFonts w:ascii="Times New Roman" w:hAnsi="Times New Roman"/>
          <w:color w:val="000000" w:themeColor="text1"/>
        </w:rPr>
      </w:pPr>
      <w:r>
        <w:rPr>
          <w:rFonts w:ascii="Times New Roman" w:hAnsi="Times New Roman"/>
          <w:color w:val="000000" w:themeColor="text1"/>
        </w:rPr>
        <w:t>Защищё</w:t>
      </w:r>
      <w:r w:rsidR="00614517" w:rsidRPr="00614517">
        <w:rPr>
          <w:rFonts w:ascii="Times New Roman" w:hAnsi="Times New Roman"/>
          <w:color w:val="000000" w:themeColor="text1"/>
        </w:rPr>
        <w:t>нность (Security)</w:t>
      </w:r>
    </w:p>
    <w:p w:rsidR="004B5627" w:rsidRPr="00614517" w:rsidRDefault="004B5627" w:rsidP="00F70157">
      <w:pPr>
        <w:pStyle w:val="af"/>
        <w:numPr>
          <w:ilvl w:val="0"/>
          <w:numId w:val="50"/>
        </w:numPr>
        <w:shd w:val="clear" w:color="auto" w:fill="FFFFFF"/>
        <w:tabs>
          <w:tab w:val="left" w:pos="851"/>
          <w:tab w:val="left" w:pos="993"/>
        </w:tabs>
        <w:spacing w:after="240"/>
        <w:ind w:left="567" w:firstLine="567"/>
        <w:jc w:val="both"/>
        <w:textAlignment w:val="baseline"/>
        <w:rPr>
          <w:rFonts w:ascii="Times New Roman" w:hAnsi="Times New Roman"/>
          <w:color w:val="000000" w:themeColor="text1"/>
        </w:rPr>
      </w:pPr>
      <w:r>
        <w:rPr>
          <w:rFonts w:ascii="Times New Roman" w:hAnsi="Times New Roman"/>
          <w:color w:val="000000" w:themeColor="text1"/>
          <w:lang w:val="en-US"/>
        </w:rPr>
        <w:t xml:space="preserve">Соответствие </w:t>
      </w:r>
      <w:r>
        <w:rPr>
          <w:rFonts w:ascii="Times New Roman" w:hAnsi="Times New Roman"/>
          <w:color w:val="000000" w:themeColor="text1"/>
        </w:rPr>
        <w:t>стандартам и правилам проектирования</w:t>
      </w:r>
    </w:p>
    <w:p w:rsidR="00614517" w:rsidRPr="00614517" w:rsidRDefault="00614517" w:rsidP="00F70157">
      <w:pPr>
        <w:shd w:val="clear" w:color="auto" w:fill="FFFFFF"/>
        <w:ind w:left="567" w:firstLine="567"/>
        <w:jc w:val="both"/>
        <w:textAlignment w:val="baseline"/>
        <w:rPr>
          <w:rFonts w:ascii="Times New Roman" w:hAnsi="Times New Roman"/>
          <w:color w:val="000000" w:themeColor="text1"/>
        </w:rPr>
      </w:pPr>
      <w:r w:rsidRPr="00614517">
        <w:rPr>
          <w:rFonts w:ascii="Times New Roman" w:hAnsi="Times New Roman"/>
          <w:b/>
          <w:bCs/>
          <w:color w:val="000000" w:themeColor="text1"/>
          <w:bdr w:val="none" w:sz="0" w:space="0" w:color="auto" w:frame="1"/>
        </w:rPr>
        <w:t>2 Над</w:t>
      </w:r>
      <w:r>
        <w:rPr>
          <w:rFonts w:ascii="Times New Roman" w:hAnsi="Times New Roman"/>
          <w:b/>
          <w:bCs/>
          <w:color w:val="000000" w:themeColor="text1"/>
          <w:bdr w:val="none" w:sz="0" w:space="0" w:color="auto" w:frame="1"/>
        </w:rPr>
        <w:t>ё</w:t>
      </w:r>
      <w:r w:rsidRPr="00614517">
        <w:rPr>
          <w:rFonts w:ascii="Times New Roman" w:hAnsi="Times New Roman"/>
          <w:b/>
          <w:bCs/>
          <w:color w:val="000000" w:themeColor="text1"/>
          <w:bdr w:val="none" w:sz="0" w:space="0" w:color="auto" w:frame="1"/>
        </w:rPr>
        <w:t>жность (Reliability)</w:t>
      </w:r>
    </w:p>
    <w:p w:rsidR="00CD7917" w:rsidRPr="00CD7917" w:rsidRDefault="00614517" w:rsidP="00F70157">
      <w:pPr>
        <w:pStyle w:val="af"/>
        <w:numPr>
          <w:ilvl w:val="0"/>
          <w:numId w:val="51"/>
        </w:numPr>
        <w:shd w:val="clear" w:color="auto" w:fill="FFFFFF"/>
        <w:tabs>
          <w:tab w:val="left" w:pos="851"/>
          <w:tab w:val="left" w:pos="993"/>
        </w:tabs>
        <w:spacing w:after="240"/>
        <w:ind w:left="567" w:firstLine="567"/>
        <w:jc w:val="both"/>
        <w:textAlignment w:val="baseline"/>
        <w:rPr>
          <w:rFonts w:ascii="Times New Roman" w:hAnsi="Times New Roman"/>
          <w:color w:val="000000" w:themeColor="text1"/>
        </w:rPr>
      </w:pPr>
      <w:r w:rsidRPr="00CD7917">
        <w:rPr>
          <w:rFonts w:ascii="Times New Roman" w:hAnsi="Times New Roman"/>
          <w:color w:val="000000" w:themeColor="text1"/>
        </w:rPr>
        <w:t>Стабильность (Maturity)</w:t>
      </w:r>
    </w:p>
    <w:p w:rsidR="00CD7917" w:rsidRPr="00CD7917" w:rsidRDefault="00614517" w:rsidP="00F70157">
      <w:pPr>
        <w:pStyle w:val="af"/>
        <w:numPr>
          <w:ilvl w:val="0"/>
          <w:numId w:val="51"/>
        </w:numPr>
        <w:shd w:val="clear" w:color="auto" w:fill="FFFFFF"/>
        <w:tabs>
          <w:tab w:val="left" w:pos="851"/>
          <w:tab w:val="left" w:pos="993"/>
        </w:tabs>
        <w:spacing w:after="240"/>
        <w:ind w:left="567" w:firstLine="567"/>
        <w:jc w:val="both"/>
        <w:textAlignment w:val="baseline"/>
        <w:rPr>
          <w:rFonts w:ascii="Times New Roman" w:hAnsi="Times New Roman"/>
          <w:color w:val="000000" w:themeColor="text1"/>
        </w:rPr>
      </w:pPr>
      <w:r w:rsidRPr="00CD7917">
        <w:rPr>
          <w:rFonts w:ascii="Times New Roman" w:hAnsi="Times New Roman"/>
          <w:color w:val="000000" w:themeColor="text1"/>
        </w:rPr>
        <w:t>Устойчивость к ошибке (Fault tolerance)</w:t>
      </w:r>
    </w:p>
    <w:p w:rsidR="00CD7917" w:rsidRPr="00CD7917" w:rsidRDefault="00614517" w:rsidP="00F70157">
      <w:pPr>
        <w:pStyle w:val="af"/>
        <w:numPr>
          <w:ilvl w:val="0"/>
          <w:numId w:val="51"/>
        </w:numPr>
        <w:shd w:val="clear" w:color="auto" w:fill="FFFFFF"/>
        <w:tabs>
          <w:tab w:val="left" w:pos="851"/>
          <w:tab w:val="left" w:pos="993"/>
        </w:tabs>
        <w:spacing w:after="240"/>
        <w:ind w:left="567" w:firstLine="567"/>
        <w:jc w:val="both"/>
        <w:textAlignment w:val="baseline"/>
        <w:rPr>
          <w:rFonts w:ascii="Times New Roman" w:hAnsi="Times New Roman"/>
          <w:color w:val="000000" w:themeColor="text1"/>
        </w:rPr>
      </w:pPr>
      <w:r w:rsidRPr="00CD7917">
        <w:rPr>
          <w:rFonts w:ascii="Times New Roman" w:hAnsi="Times New Roman"/>
          <w:color w:val="000000" w:themeColor="text1"/>
        </w:rPr>
        <w:t>Восстанавливаемость (Recoverability)</w:t>
      </w:r>
    </w:p>
    <w:p w:rsidR="00DB6DEF" w:rsidRDefault="00614517" w:rsidP="00F70157">
      <w:pPr>
        <w:shd w:val="clear" w:color="auto" w:fill="FFFFFF"/>
        <w:spacing w:before="240"/>
        <w:ind w:left="567" w:firstLine="567"/>
        <w:jc w:val="both"/>
        <w:textAlignment w:val="baseline"/>
        <w:rPr>
          <w:rFonts w:ascii="Times New Roman" w:hAnsi="Times New Roman"/>
          <w:b/>
          <w:bCs/>
          <w:color w:val="000000" w:themeColor="text1"/>
          <w:bdr w:val="none" w:sz="0" w:space="0" w:color="auto" w:frame="1"/>
        </w:rPr>
      </w:pPr>
      <w:r w:rsidRPr="00614517">
        <w:rPr>
          <w:rFonts w:ascii="Times New Roman" w:hAnsi="Times New Roman"/>
          <w:b/>
          <w:bCs/>
          <w:color w:val="000000" w:themeColor="text1"/>
          <w:bdr w:val="none" w:sz="0" w:space="0" w:color="auto" w:frame="1"/>
        </w:rPr>
        <w:t>3 Практичность (Usability)</w:t>
      </w:r>
    </w:p>
    <w:p w:rsidR="00DB6DEF" w:rsidRPr="00DB6DEF" w:rsidRDefault="00614517" w:rsidP="004B5627">
      <w:pPr>
        <w:pStyle w:val="af"/>
        <w:numPr>
          <w:ilvl w:val="0"/>
          <w:numId w:val="52"/>
        </w:numPr>
        <w:shd w:val="clear" w:color="auto" w:fill="FFFFFF"/>
        <w:tabs>
          <w:tab w:val="left" w:pos="851"/>
        </w:tabs>
        <w:spacing w:after="240"/>
        <w:ind w:left="567" w:firstLine="567"/>
        <w:jc w:val="both"/>
        <w:textAlignment w:val="baseline"/>
        <w:rPr>
          <w:rFonts w:ascii="Times New Roman" w:hAnsi="Times New Roman"/>
          <w:color w:val="000000" w:themeColor="text1"/>
        </w:rPr>
      </w:pPr>
      <w:r w:rsidRPr="00DB6DEF">
        <w:rPr>
          <w:rFonts w:ascii="Times New Roman" w:hAnsi="Times New Roman"/>
          <w:color w:val="000000" w:themeColor="text1"/>
        </w:rPr>
        <w:t>Понятность (Understandability)</w:t>
      </w:r>
    </w:p>
    <w:p w:rsidR="00DB6DEF" w:rsidRPr="00DB6DEF" w:rsidRDefault="00614517" w:rsidP="00F70157">
      <w:pPr>
        <w:pStyle w:val="af"/>
        <w:numPr>
          <w:ilvl w:val="0"/>
          <w:numId w:val="52"/>
        </w:numPr>
        <w:shd w:val="clear" w:color="auto" w:fill="FFFFFF"/>
        <w:tabs>
          <w:tab w:val="left" w:pos="851"/>
        </w:tabs>
        <w:spacing w:before="240" w:after="240"/>
        <w:ind w:left="567" w:firstLine="567"/>
        <w:jc w:val="both"/>
        <w:textAlignment w:val="baseline"/>
        <w:rPr>
          <w:rFonts w:ascii="Times New Roman" w:hAnsi="Times New Roman"/>
          <w:color w:val="000000" w:themeColor="text1"/>
        </w:rPr>
      </w:pPr>
      <w:r w:rsidRPr="00DB6DEF">
        <w:rPr>
          <w:rFonts w:ascii="Times New Roman" w:hAnsi="Times New Roman"/>
          <w:color w:val="000000" w:themeColor="text1"/>
        </w:rPr>
        <w:t>Обучаемость (Learnability)</w:t>
      </w:r>
    </w:p>
    <w:p w:rsidR="00614517" w:rsidRPr="00DB6DEF" w:rsidRDefault="00614517" w:rsidP="00F70157">
      <w:pPr>
        <w:pStyle w:val="af"/>
        <w:numPr>
          <w:ilvl w:val="0"/>
          <w:numId w:val="52"/>
        </w:numPr>
        <w:shd w:val="clear" w:color="auto" w:fill="FFFFFF"/>
        <w:tabs>
          <w:tab w:val="left" w:pos="851"/>
        </w:tabs>
        <w:spacing w:before="240" w:after="240"/>
        <w:ind w:left="567" w:firstLine="567"/>
        <w:jc w:val="both"/>
        <w:textAlignment w:val="baseline"/>
        <w:rPr>
          <w:rFonts w:ascii="Times New Roman" w:hAnsi="Times New Roman"/>
          <w:color w:val="000000" w:themeColor="text1"/>
        </w:rPr>
      </w:pPr>
      <w:r w:rsidRPr="00DB6DEF">
        <w:rPr>
          <w:rFonts w:ascii="Times New Roman" w:hAnsi="Times New Roman"/>
          <w:color w:val="000000" w:themeColor="text1"/>
        </w:rPr>
        <w:t>Простота использования (Operability)</w:t>
      </w:r>
    </w:p>
    <w:p w:rsidR="00614517" w:rsidRPr="00614517" w:rsidRDefault="00614517" w:rsidP="00F70157">
      <w:pPr>
        <w:shd w:val="clear" w:color="auto" w:fill="FFFFFF"/>
        <w:ind w:left="567" w:firstLine="567"/>
        <w:jc w:val="both"/>
        <w:textAlignment w:val="baseline"/>
        <w:rPr>
          <w:rFonts w:ascii="Times New Roman" w:hAnsi="Times New Roman"/>
          <w:color w:val="000000" w:themeColor="text1"/>
        </w:rPr>
      </w:pPr>
      <w:r w:rsidRPr="00614517">
        <w:rPr>
          <w:rFonts w:ascii="Times New Roman" w:hAnsi="Times New Roman"/>
          <w:b/>
          <w:bCs/>
          <w:color w:val="000000" w:themeColor="text1"/>
          <w:bdr w:val="none" w:sz="0" w:space="0" w:color="auto" w:frame="1"/>
        </w:rPr>
        <w:t>4 Эффективность (Efficiences)</w:t>
      </w:r>
    </w:p>
    <w:p w:rsidR="00DB6DEF" w:rsidRPr="00DB6DEF" w:rsidRDefault="00614517" w:rsidP="00F70157">
      <w:pPr>
        <w:pStyle w:val="af"/>
        <w:numPr>
          <w:ilvl w:val="0"/>
          <w:numId w:val="53"/>
        </w:numPr>
        <w:shd w:val="clear" w:color="auto" w:fill="FFFFFF"/>
        <w:tabs>
          <w:tab w:val="left" w:pos="851"/>
          <w:tab w:val="left" w:pos="993"/>
        </w:tabs>
        <w:spacing w:after="240"/>
        <w:ind w:left="567" w:firstLine="567"/>
        <w:jc w:val="both"/>
        <w:textAlignment w:val="baseline"/>
        <w:rPr>
          <w:rFonts w:ascii="Times New Roman" w:hAnsi="Times New Roman"/>
          <w:color w:val="000000" w:themeColor="text1"/>
        </w:rPr>
      </w:pPr>
      <w:r w:rsidRPr="00DB6DEF">
        <w:rPr>
          <w:rFonts w:ascii="Times New Roman" w:hAnsi="Times New Roman"/>
          <w:color w:val="000000" w:themeColor="text1"/>
        </w:rPr>
        <w:t>Характер изменения во времени (Time behavior)</w:t>
      </w:r>
    </w:p>
    <w:p w:rsidR="00DB6DEF" w:rsidRPr="00DB6DEF" w:rsidRDefault="00614517" w:rsidP="00F70157">
      <w:pPr>
        <w:pStyle w:val="af"/>
        <w:numPr>
          <w:ilvl w:val="0"/>
          <w:numId w:val="53"/>
        </w:numPr>
        <w:shd w:val="clear" w:color="auto" w:fill="FFFFFF"/>
        <w:tabs>
          <w:tab w:val="left" w:pos="851"/>
          <w:tab w:val="left" w:pos="993"/>
        </w:tabs>
        <w:spacing w:after="240"/>
        <w:ind w:left="567" w:firstLine="567"/>
        <w:jc w:val="both"/>
        <w:textAlignment w:val="baseline"/>
        <w:rPr>
          <w:rFonts w:ascii="Times New Roman" w:hAnsi="Times New Roman"/>
          <w:color w:val="000000" w:themeColor="text1"/>
        </w:rPr>
      </w:pPr>
      <w:r w:rsidRPr="00DB6DEF">
        <w:rPr>
          <w:rFonts w:ascii="Times New Roman" w:hAnsi="Times New Roman"/>
          <w:color w:val="000000" w:themeColor="text1"/>
        </w:rPr>
        <w:t>Характер изменения ресурсов (Resource behavior)</w:t>
      </w:r>
    </w:p>
    <w:p w:rsidR="00DB6DEF" w:rsidRDefault="00614517" w:rsidP="00F70157">
      <w:pPr>
        <w:shd w:val="clear" w:color="auto" w:fill="FFFFFF"/>
        <w:spacing w:before="240"/>
        <w:ind w:left="567" w:firstLine="567"/>
        <w:jc w:val="both"/>
        <w:textAlignment w:val="baseline"/>
        <w:rPr>
          <w:rFonts w:ascii="Times New Roman" w:hAnsi="Times New Roman"/>
          <w:b/>
          <w:bCs/>
          <w:color w:val="000000" w:themeColor="text1"/>
          <w:bdr w:val="none" w:sz="0" w:space="0" w:color="auto" w:frame="1"/>
        </w:rPr>
      </w:pPr>
      <w:r w:rsidRPr="00614517">
        <w:rPr>
          <w:rFonts w:ascii="Times New Roman" w:hAnsi="Times New Roman"/>
          <w:b/>
          <w:bCs/>
          <w:color w:val="000000" w:themeColor="text1"/>
          <w:bdr w:val="none" w:sz="0" w:space="0" w:color="auto" w:frame="1"/>
        </w:rPr>
        <w:t>5 Сопровождаемость (Maintainability)</w:t>
      </w:r>
    </w:p>
    <w:p w:rsidR="00DB6DEF" w:rsidRPr="00DB6DEF" w:rsidRDefault="00614517" w:rsidP="00F70157">
      <w:pPr>
        <w:pStyle w:val="af"/>
        <w:numPr>
          <w:ilvl w:val="0"/>
          <w:numId w:val="54"/>
        </w:numPr>
        <w:shd w:val="clear" w:color="auto" w:fill="FFFFFF"/>
        <w:tabs>
          <w:tab w:val="left" w:pos="851"/>
        </w:tabs>
        <w:spacing w:before="240" w:after="240"/>
        <w:ind w:left="567" w:firstLine="567"/>
        <w:jc w:val="both"/>
        <w:textAlignment w:val="baseline"/>
        <w:rPr>
          <w:rFonts w:ascii="Times New Roman" w:hAnsi="Times New Roman"/>
          <w:color w:val="000000" w:themeColor="text1"/>
        </w:rPr>
      </w:pPr>
      <w:r w:rsidRPr="00DB6DEF">
        <w:rPr>
          <w:rFonts w:ascii="Times New Roman" w:hAnsi="Times New Roman"/>
          <w:color w:val="000000" w:themeColor="text1"/>
        </w:rPr>
        <w:t>Анализируемость (Analysability)</w:t>
      </w:r>
    </w:p>
    <w:p w:rsidR="00DB6DEF" w:rsidRPr="00DB6DEF" w:rsidRDefault="00614517" w:rsidP="00F70157">
      <w:pPr>
        <w:pStyle w:val="af"/>
        <w:numPr>
          <w:ilvl w:val="0"/>
          <w:numId w:val="54"/>
        </w:numPr>
        <w:shd w:val="clear" w:color="auto" w:fill="FFFFFF"/>
        <w:tabs>
          <w:tab w:val="left" w:pos="851"/>
        </w:tabs>
        <w:spacing w:before="240" w:after="240"/>
        <w:ind w:left="567" w:firstLine="567"/>
        <w:jc w:val="both"/>
        <w:textAlignment w:val="baseline"/>
        <w:rPr>
          <w:rFonts w:ascii="Times New Roman" w:hAnsi="Times New Roman"/>
          <w:color w:val="000000" w:themeColor="text1"/>
        </w:rPr>
      </w:pPr>
      <w:r w:rsidRPr="00DB6DEF">
        <w:rPr>
          <w:rFonts w:ascii="Times New Roman" w:hAnsi="Times New Roman"/>
          <w:color w:val="000000" w:themeColor="text1"/>
        </w:rPr>
        <w:t>Изменяемость (Changeability)</w:t>
      </w:r>
    </w:p>
    <w:p w:rsidR="00DB6DEF" w:rsidRPr="00DB6DEF" w:rsidRDefault="00614517" w:rsidP="00F70157">
      <w:pPr>
        <w:pStyle w:val="af"/>
        <w:numPr>
          <w:ilvl w:val="0"/>
          <w:numId w:val="54"/>
        </w:numPr>
        <w:shd w:val="clear" w:color="auto" w:fill="FFFFFF"/>
        <w:tabs>
          <w:tab w:val="left" w:pos="851"/>
        </w:tabs>
        <w:spacing w:before="240" w:after="240"/>
        <w:ind w:left="567" w:firstLine="567"/>
        <w:jc w:val="both"/>
        <w:textAlignment w:val="baseline"/>
        <w:rPr>
          <w:rFonts w:ascii="Times New Roman" w:hAnsi="Times New Roman"/>
          <w:color w:val="000000" w:themeColor="text1"/>
        </w:rPr>
      </w:pPr>
      <w:r w:rsidRPr="00DB6DEF">
        <w:rPr>
          <w:rFonts w:ascii="Times New Roman" w:hAnsi="Times New Roman"/>
          <w:color w:val="000000" w:themeColor="text1"/>
        </w:rPr>
        <w:t>Устойчивость (Stability)</w:t>
      </w:r>
    </w:p>
    <w:p w:rsidR="00614517" w:rsidRDefault="00614517" w:rsidP="00F70157">
      <w:pPr>
        <w:pStyle w:val="af"/>
        <w:numPr>
          <w:ilvl w:val="0"/>
          <w:numId w:val="54"/>
        </w:numPr>
        <w:shd w:val="clear" w:color="auto" w:fill="FFFFFF"/>
        <w:tabs>
          <w:tab w:val="left" w:pos="851"/>
        </w:tabs>
        <w:spacing w:before="240" w:after="240"/>
        <w:ind w:left="567" w:firstLine="567"/>
        <w:jc w:val="both"/>
        <w:textAlignment w:val="baseline"/>
        <w:rPr>
          <w:rFonts w:ascii="Times New Roman" w:hAnsi="Times New Roman"/>
          <w:color w:val="000000" w:themeColor="text1"/>
        </w:rPr>
      </w:pPr>
      <w:r w:rsidRPr="00DB6DEF">
        <w:rPr>
          <w:rFonts w:ascii="Times New Roman" w:hAnsi="Times New Roman"/>
          <w:color w:val="000000" w:themeColor="text1"/>
        </w:rPr>
        <w:t>Тестируемость (Testability)</w:t>
      </w:r>
    </w:p>
    <w:p w:rsidR="004B5627" w:rsidRPr="00DB6DEF" w:rsidRDefault="004B5627" w:rsidP="00F70157">
      <w:pPr>
        <w:pStyle w:val="af"/>
        <w:numPr>
          <w:ilvl w:val="0"/>
          <w:numId w:val="54"/>
        </w:numPr>
        <w:shd w:val="clear" w:color="auto" w:fill="FFFFFF"/>
        <w:tabs>
          <w:tab w:val="left" w:pos="851"/>
        </w:tabs>
        <w:spacing w:before="240" w:after="240"/>
        <w:ind w:left="567" w:firstLine="567"/>
        <w:jc w:val="both"/>
        <w:textAlignment w:val="baseline"/>
        <w:rPr>
          <w:rFonts w:ascii="Times New Roman" w:hAnsi="Times New Roman"/>
          <w:color w:val="000000" w:themeColor="text1"/>
        </w:rPr>
      </w:pPr>
      <w:r>
        <w:rPr>
          <w:rFonts w:ascii="Times New Roman" w:hAnsi="Times New Roman"/>
          <w:color w:val="000000" w:themeColor="text1"/>
        </w:rPr>
        <w:lastRenderedPageBreak/>
        <w:t>Удобство для анализа</w:t>
      </w:r>
    </w:p>
    <w:p w:rsidR="00DB6DEF" w:rsidRDefault="00614517" w:rsidP="00F70157">
      <w:pPr>
        <w:shd w:val="clear" w:color="auto" w:fill="FFFFFF"/>
        <w:ind w:left="567" w:firstLine="567"/>
        <w:jc w:val="both"/>
        <w:textAlignment w:val="baseline"/>
        <w:rPr>
          <w:rFonts w:ascii="Times New Roman" w:hAnsi="Times New Roman"/>
          <w:b/>
          <w:bCs/>
          <w:color w:val="000000" w:themeColor="text1"/>
          <w:bdr w:val="none" w:sz="0" w:space="0" w:color="auto" w:frame="1"/>
        </w:rPr>
      </w:pPr>
      <w:r w:rsidRPr="00614517">
        <w:rPr>
          <w:rFonts w:ascii="Times New Roman" w:hAnsi="Times New Roman"/>
          <w:b/>
          <w:bCs/>
          <w:color w:val="000000" w:themeColor="text1"/>
          <w:bdr w:val="none" w:sz="0" w:space="0" w:color="auto" w:frame="1"/>
        </w:rPr>
        <w:t>6 Мобильность (Portability)</w:t>
      </w:r>
    </w:p>
    <w:p w:rsidR="00DB6DEF" w:rsidRPr="00DB6DEF" w:rsidRDefault="00614517" w:rsidP="00F70157">
      <w:pPr>
        <w:pStyle w:val="af"/>
        <w:numPr>
          <w:ilvl w:val="0"/>
          <w:numId w:val="55"/>
        </w:numPr>
        <w:shd w:val="clear" w:color="auto" w:fill="FFFFFF"/>
        <w:tabs>
          <w:tab w:val="left" w:pos="851"/>
        </w:tabs>
        <w:ind w:left="567" w:firstLine="567"/>
        <w:jc w:val="both"/>
        <w:textAlignment w:val="baseline"/>
        <w:rPr>
          <w:rFonts w:ascii="Times New Roman" w:hAnsi="Times New Roman"/>
          <w:color w:val="000000" w:themeColor="text1"/>
        </w:rPr>
      </w:pPr>
      <w:r w:rsidRPr="00DB6DEF">
        <w:rPr>
          <w:rFonts w:ascii="Times New Roman" w:hAnsi="Times New Roman"/>
          <w:color w:val="000000" w:themeColor="text1"/>
        </w:rPr>
        <w:t>Адаптируемость (Adaptability)</w:t>
      </w:r>
    </w:p>
    <w:p w:rsidR="00DB6DEF" w:rsidRPr="00DB6DEF" w:rsidRDefault="00614517" w:rsidP="00F70157">
      <w:pPr>
        <w:pStyle w:val="af"/>
        <w:numPr>
          <w:ilvl w:val="0"/>
          <w:numId w:val="55"/>
        </w:numPr>
        <w:shd w:val="clear" w:color="auto" w:fill="FFFFFF"/>
        <w:tabs>
          <w:tab w:val="left" w:pos="851"/>
        </w:tabs>
        <w:ind w:left="567" w:firstLine="567"/>
        <w:jc w:val="both"/>
        <w:textAlignment w:val="baseline"/>
        <w:rPr>
          <w:rFonts w:ascii="Times New Roman" w:hAnsi="Times New Roman"/>
          <w:color w:val="000000" w:themeColor="text1"/>
        </w:rPr>
      </w:pPr>
      <w:r w:rsidRPr="00DB6DEF">
        <w:rPr>
          <w:rFonts w:ascii="Times New Roman" w:hAnsi="Times New Roman"/>
          <w:color w:val="000000" w:themeColor="text1"/>
        </w:rPr>
        <w:t>Простота внедрения (Installability)</w:t>
      </w:r>
    </w:p>
    <w:p w:rsidR="00DB6DEF" w:rsidRPr="00DB6DEF" w:rsidRDefault="00614517" w:rsidP="00F70157">
      <w:pPr>
        <w:pStyle w:val="af"/>
        <w:numPr>
          <w:ilvl w:val="0"/>
          <w:numId w:val="55"/>
        </w:numPr>
        <w:shd w:val="clear" w:color="auto" w:fill="FFFFFF"/>
        <w:tabs>
          <w:tab w:val="left" w:pos="851"/>
        </w:tabs>
        <w:ind w:left="567" w:firstLine="567"/>
        <w:jc w:val="both"/>
        <w:textAlignment w:val="baseline"/>
        <w:rPr>
          <w:rFonts w:ascii="Times New Roman" w:hAnsi="Times New Roman"/>
          <w:color w:val="000000" w:themeColor="text1"/>
        </w:rPr>
      </w:pPr>
      <w:r w:rsidRPr="00DB6DEF">
        <w:rPr>
          <w:rFonts w:ascii="Times New Roman" w:hAnsi="Times New Roman"/>
          <w:color w:val="000000" w:themeColor="text1"/>
        </w:rPr>
        <w:t>Соответствие (Conformance)</w:t>
      </w:r>
    </w:p>
    <w:p w:rsidR="00614517" w:rsidRPr="00DB6DEF" w:rsidRDefault="00614517" w:rsidP="00F70157">
      <w:pPr>
        <w:pStyle w:val="af"/>
        <w:numPr>
          <w:ilvl w:val="0"/>
          <w:numId w:val="55"/>
        </w:numPr>
        <w:shd w:val="clear" w:color="auto" w:fill="FFFFFF"/>
        <w:tabs>
          <w:tab w:val="left" w:pos="851"/>
        </w:tabs>
        <w:ind w:left="567" w:firstLine="567"/>
        <w:jc w:val="both"/>
        <w:textAlignment w:val="baseline"/>
        <w:rPr>
          <w:rFonts w:ascii="Times New Roman" w:hAnsi="Times New Roman"/>
          <w:color w:val="000000" w:themeColor="text1"/>
        </w:rPr>
      </w:pPr>
      <w:r w:rsidRPr="00DB6DEF">
        <w:rPr>
          <w:rFonts w:ascii="Times New Roman" w:hAnsi="Times New Roman"/>
          <w:color w:val="000000" w:themeColor="text1"/>
        </w:rPr>
        <w:t>Взаимозаменяемость (Replaceabilily)</w:t>
      </w:r>
    </w:p>
    <w:p w:rsidR="00DB6DEF" w:rsidRPr="00614517" w:rsidRDefault="00DB6DEF" w:rsidP="00DB6DEF">
      <w:pPr>
        <w:shd w:val="clear" w:color="auto" w:fill="FFFFFF"/>
        <w:ind w:firstLine="567"/>
        <w:jc w:val="both"/>
        <w:textAlignment w:val="baseline"/>
        <w:rPr>
          <w:rFonts w:ascii="Times New Roman" w:hAnsi="Times New Roman"/>
          <w:color w:val="000000" w:themeColor="text1"/>
        </w:rPr>
      </w:pPr>
    </w:p>
    <w:p w:rsidR="00614517" w:rsidRPr="00614517" w:rsidRDefault="00614517" w:rsidP="00614517">
      <w:pPr>
        <w:shd w:val="clear" w:color="auto" w:fill="FFFFFF"/>
        <w:ind w:firstLine="567"/>
        <w:jc w:val="both"/>
        <w:textAlignment w:val="baseline"/>
        <w:rPr>
          <w:rFonts w:ascii="Times New Roman" w:hAnsi="Times New Roman"/>
          <w:color w:val="000000" w:themeColor="text1"/>
        </w:rPr>
      </w:pPr>
      <w:r w:rsidRPr="00614517">
        <w:rPr>
          <w:rFonts w:ascii="Times New Roman" w:hAnsi="Times New Roman"/>
          <w:b/>
          <w:bCs/>
          <w:color w:val="000000" w:themeColor="text1"/>
          <w:bdr w:val="none" w:sz="0" w:space="0" w:color="auto" w:frame="1"/>
        </w:rPr>
        <w:t>Примечания:</w:t>
      </w:r>
    </w:p>
    <w:p w:rsidR="00614517" w:rsidRPr="00614517" w:rsidRDefault="00614517" w:rsidP="00DB6DEF">
      <w:pPr>
        <w:numPr>
          <w:ilvl w:val="0"/>
          <w:numId w:val="49"/>
        </w:numPr>
        <w:shd w:val="clear" w:color="auto" w:fill="FFFFFF"/>
        <w:tabs>
          <w:tab w:val="clear" w:pos="720"/>
          <w:tab w:val="num" w:pos="851"/>
        </w:tabs>
        <w:ind w:left="0" w:firstLine="567"/>
        <w:jc w:val="both"/>
        <w:textAlignment w:val="baseline"/>
        <w:rPr>
          <w:rFonts w:ascii="Times New Roman" w:hAnsi="Times New Roman"/>
          <w:color w:val="000000" w:themeColor="text1"/>
        </w:rPr>
      </w:pPr>
      <w:r w:rsidRPr="00614517">
        <w:rPr>
          <w:rFonts w:ascii="Times New Roman" w:hAnsi="Times New Roman"/>
          <w:color w:val="000000" w:themeColor="text1"/>
        </w:rPr>
        <w:t>Взаимозаменяемость используется вместо совместимости для того, чтобы избежать возможной путаницы со способностью к взаимодействию.</w:t>
      </w:r>
    </w:p>
    <w:p w:rsidR="00614517" w:rsidRPr="00614517" w:rsidRDefault="00614517" w:rsidP="00DB6DEF">
      <w:pPr>
        <w:numPr>
          <w:ilvl w:val="0"/>
          <w:numId w:val="49"/>
        </w:numPr>
        <w:shd w:val="clear" w:color="auto" w:fill="FFFFFF"/>
        <w:tabs>
          <w:tab w:val="clear" w:pos="720"/>
          <w:tab w:val="num" w:pos="851"/>
        </w:tabs>
        <w:ind w:left="0" w:firstLine="567"/>
        <w:jc w:val="both"/>
        <w:textAlignment w:val="baseline"/>
        <w:rPr>
          <w:rFonts w:ascii="Times New Roman" w:hAnsi="Times New Roman"/>
          <w:color w:val="000000" w:themeColor="text1"/>
        </w:rPr>
      </w:pPr>
      <w:r w:rsidRPr="00614517">
        <w:rPr>
          <w:rFonts w:ascii="Times New Roman" w:hAnsi="Times New Roman"/>
          <w:color w:val="000000" w:themeColor="text1"/>
        </w:rPr>
        <w:t>Взаимозаменяемость с конкретным программным средством не предполагает, что данное средство заменимо рассматриваемым программным средством.</w:t>
      </w:r>
    </w:p>
    <w:p w:rsidR="00614517" w:rsidRDefault="00614517" w:rsidP="00DB6DEF">
      <w:pPr>
        <w:numPr>
          <w:ilvl w:val="0"/>
          <w:numId w:val="49"/>
        </w:numPr>
        <w:shd w:val="clear" w:color="auto" w:fill="FFFFFF"/>
        <w:tabs>
          <w:tab w:val="clear" w:pos="720"/>
          <w:tab w:val="num" w:pos="851"/>
        </w:tabs>
        <w:ind w:left="0" w:firstLine="567"/>
        <w:jc w:val="both"/>
        <w:textAlignment w:val="baseline"/>
        <w:rPr>
          <w:rFonts w:ascii="Times New Roman" w:hAnsi="Times New Roman"/>
          <w:color w:val="000000" w:themeColor="text1"/>
        </w:rPr>
      </w:pPr>
      <w:r w:rsidRPr="00614517">
        <w:rPr>
          <w:rFonts w:ascii="Times New Roman" w:hAnsi="Times New Roman"/>
          <w:color w:val="000000" w:themeColor="text1"/>
        </w:rPr>
        <w:t>Взаимозаменяемость может включать атрибуты простоты внедрения и адаптируемости. Понятие было введено в качестве отдельной подхарактеристики из-за его важности.</w:t>
      </w:r>
    </w:p>
    <w:p w:rsidR="00F70157" w:rsidRPr="00614517" w:rsidRDefault="00F70157" w:rsidP="00F70157">
      <w:pPr>
        <w:shd w:val="clear" w:color="auto" w:fill="FFFFFF"/>
        <w:ind w:left="567"/>
        <w:jc w:val="both"/>
        <w:textAlignment w:val="baseline"/>
        <w:rPr>
          <w:rFonts w:ascii="Times New Roman" w:hAnsi="Times New Roman"/>
          <w:color w:val="000000" w:themeColor="text1"/>
        </w:rPr>
      </w:pPr>
    </w:p>
    <w:p w:rsidR="00F70157" w:rsidRPr="008E2F47" w:rsidRDefault="00F70157" w:rsidP="0083714C">
      <w:pPr>
        <w:pStyle w:val="af"/>
        <w:numPr>
          <w:ilvl w:val="0"/>
          <w:numId w:val="57"/>
        </w:numPr>
        <w:tabs>
          <w:tab w:val="left" w:pos="851"/>
        </w:tabs>
        <w:ind w:left="0" w:firstLine="567"/>
        <w:jc w:val="both"/>
        <w:rPr>
          <w:rFonts w:ascii="Times New Roman" w:hAnsi="Times New Roman"/>
          <w:color w:val="000000" w:themeColor="text1"/>
        </w:rPr>
      </w:pPr>
      <w:r w:rsidRPr="00F70157">
        <w:rPr>
          <w:rFonts w:ascii="Times New Roman" w:hAnsi="Times New Roman"/>
        </w:rPr>
        <w:t>Установить веса показателей</w:t>
      </w:r>
      <w:r>
        <w:rPr>
          <w:rFonts w:ascii="Times New Roman" w:hAnsi="Times New Roman"/>
        </w:rPr>
        <w:t xml:space="preserve"> </w:t>
      </w:r>
      <w:r w:rsidRPr="00F70157">
        <w:rPr>
          <w:rFonts w:ascii="Times New Roman" w:hAnsi="Times New Roman"/>
          <w:position w:val="-36"/>
        </w:rPr>
        <w:object w:dxaOrig="1260" w:dyaOrig="840">
          <v:shape id="_x0000_i2189" type="#_x0000_t75" style="width:63.15pt;height:42.1pt" o:ole="">
            <v:imagedata r:id="rId12" o:title=""/>
          </v:shape>
          <o:OLEObject Type="Embed" ProgID="Equation.3" ShapeID="_x0000_i2189" DrawAspect="Content" ObjectID="_1577219347" r:id="rId13"/>
        </w:object>
      </w:r>
      <w:r>
        <w:rPr>
          <w:rFonts w:ascii="Times New Roman" w:hAnsi="Times New Roman"/>
          <w:lang w:val="en-US"/>
        </w:rPr>
        <w:t>.</w:t>
      </w:r>
    </w:p>
    <w:p w:rsidR="008E2F47" w:rsidRPr="00F70157" w:rsidRDefault="008E2F47" w:rsidP="008E2F47">
      <w:pPr>
        <w:pStyle w:val="af"/>
        <w:tabs>
          <w:tab w:val="left" w:pos="851"/>
        </w:tabs>
        <w:ind w:left="567"/>
        <w:jc w:val="both"/>
        <w:rPr>
          <w:rFonts w:ascii="Times New Roman" w:hAnsi="Times New Roman"/>
          <w:color w:val="000000" w:themeColor="text1"/>
        </w:rPr>
      </w:pPr>
    </w:p>
    <w:p w:rsidR="00F70157" w:rsidRPr="00F70157" w:rsidRDefault="00F70157" w:rsidP="0083714C">
      <w:pPr>
        <w:pStyle w:val="af"/>
        <w:numPr>
          <w:ilvl w:val="0"/>
          <w:numId w:val="57"/>
        </w:numPr>
        <w:tabs>
          <w:tab w:val="left" w:pos="851"/>
        </w:tabs>
        <w:ind w:left="0" w:firstLine="567"/>
        <w:jc w:val="both"/>
        <w:rPr>
          <w:rFonts w:ascii="Times New Roman" w:hAnsi="Times New Roman"/>
          <w:color w:val="000000" w:themeColor="text1"/>
        </w:rPr>
      </w:pPr>
      <w:r w:rsidRPr="00F70157">
        <w:rPr>
          <w:rFonts w:ascii="Times New Roman" w:hAnsi="Times New Roman"/>
        </w:rPr>
        <w:t xml:space="preserve">Для каждого показателя установить конкретную численную оценку </w:t>
      </w:r>
      <w:r w:rsidRPr="00614517">
        <w:rPr>
          <w:rFonts w:ascii="Times New Roman" w:hAnsi="Times New Roman"/>
          <w:position w:val="-20"/>
        </w:rPr>
        <w:object w:dxaOrig="220" w:dyaOrig="440">
          <v:shape id="_x0000_i2190" type="#_x0000_t75" style="width:11.55pt;height:21.75pt" o:ole="">
            <v:imagedata r:id="rId10" o:title=""/>
          </v:shape>
          <o:OLEObject Type="Embed" ProgID="Equation.3" ShapeID="_x0000_i2190" DrawAspect="Content" ObjectID="_1577219348" r:id="rId14"/>
        </w:object>
      </w:r>
      <w:r w:rsidRPr="00F70157">
        <w:rPr>
          <w:rFonts w:ascii="Times New Roman" w:hAnsi="Times New Roman"/>
        </w:rPr>
        <w:t xml:space="preserve"> от 0 до 1, исходя из следующего:</w:t>
      </w:r>
    </w:p>
    <w:p w:rsidR="00F70157" w:rsidRDefault="00F70157" w:rsidP="008E2F47">
      <w:pPr>
        <w:pStyle w:val="af"/>
        <w:tabs>
          <w:tab w:val="left" w:pos="851"/>
        </w:tabs>
        <w:ind w:left="0" w:firstLine="567"/>
        <w:jc w:val="both"/>
        <w:rPr>
          <w:rFonts w:ascii="Times New Roman" w:hAnsi="Times New Roman"/>
        </w:rPr>
      </w:pPr>
      <w:r w:rsidRPr="00F70157">
        <w:rPr>
          <w:rFonts w:ascii="Times New Roman" w:hAnsi="Times New Roman"/>
        </w:rPr>
        <w:t>0 – свойство в ПС присутствует, но качество его неприемлемо;</w:t>
      </w:r>
    </w:p>
    <w:p w:rsidR="00F70157" w:rsidRDefault="00F70157" w:rsidP="008E2F47">
      <w:pPr>
        <w:pStyle w:val="af"/>
        <w:tabs>
          <w:tab w:val="left" w:pos="851"/>
        </w:tabs>
        <w:ind w:left="0" w:firstLine="567"/>
        <w:jc w:val="both"/>
        <w:rPr>
          <w:rFonts w:ascii="Times New Roman" w:hAnsi="Times New Roman"/>
        </w:rPr>
      </w:pPr>
      <w:r w:rsidRPr="00F70157">
        <w:rPr>
          <w:rFonts w:ascii="Times New Roman" w:hAnsi="Times New Roman"/>
        </w:rPr>
        <w:t>0.5 - 1 – свойство в ПС присутствует и обладает приемлемым качеством;</w:t>
      </w:r>
    </w:p>
    <w:p w:rsidR="00F70157" w:rsidRDefault="00F70157" w:rsidP="008E2F47">
      <w:pPr>
        <w:pStyle w:val="af"/>
        <w:tabs>
          <w:tab w:val="left" w:pos="851"/>
        </w:tabs>
        <w:ind w:left="0" w:firstLine="567"/>
        <w:jc w:val="both"/>
        <w:rPr>
          <w:rFonts w:ascii="Times New Roman" w:hAnsi="Times New Roman"/>
        </w:rPr>
      </w:pPr>
      <w:r w:rsidRPr="00F70157">
        <w:rPr>
          <w:rFonts w:ascii="Times New Roman" w:hAnsi="Times New Roman"/>
        </w:rPr>
        <w:t>1 – свойство в ПС присутствует и обладает очень высоким качеством. Возможно присвоение промежуточных значений в соответствии с мнением оценивающего лица относительно полезности того или иного свойства ПС.</w:t>
      </w:r>
    </w:p>
    <w:p w:rsidR="008E2F47" w:rsidRPr="00F70157" w:rsidRDefault="008E2F47" w:rsidP="00F70157">
      <w:pPr>
        <w:pStyle w:val="af"/>
        <w:tabs>
          <w:tab w:val="left" w:pos="851"/>
        </w:tabs>
        <w:ind w:left="567"/>
        <w:jc w:val="both"/>
        <w:rPr>
          <w:rFonts w:ascii="Times New Roman" w:hAnsi="Times New Roman"/>
          <w:color w:val="000000" w:themeColor="text1"/>
        </w:rPr>
      </w:pPr>
    </w:p>
    <w:p w:rsidR="00F70157" w:rsidRPr="008E2F47" w:rsidRDefault="00F70157" w:rsidP="0083714C">
      <w:pPr>
        <w:pStyle w:val="af"/>
        <w:numPr>
          <w:ilvl w:val="0"/>
          <w:numId w:val="57"/>
        </w:numPr>
        <w:tabs>
          <w:tab w:val="left" w:pos="851"/>
        </w:tabs>
        <w:ind w:left="0" w:firstLine="567"/>
        <w:jc w:val="both"/>
        <w:rPr>
          <w:rFonts w:ascii="Times New Roman" w:hAnsi="Times New Roman"/>
          <w:color w:val="000000" w:themeColor="text1"/>
        </w:rPr>
      </w:pPr>
      <w:r w:rsidRPr="008E2F47">
        <w:rPr>
          <w:rFonts w:ascii="Times New Roman" w:hAnsi="Times New Roman"/>
        </w:rPr>
        <w:t>Определить качество ПС как иерархическую взвешенную сумму весов отдельных показателей</w:t>
      </w:r>
      <w:r w:rsidR="008E2F47" w:rsidRPr="008E2F47">
        <w:rPr>
          <w:rFonts w:ascii="Times New Roman" w:hAnsi="Times New Roman"/>
        </w:rPr>
        <w:t xml:space="preserve">. </w:t>
      </w:r>
      <w:r w:rsidR="008E2F47" w:rsidRPr="008E2F47">
        <w:rPr>
          <w:rFonts w:ascii="Times New Roman" w:hAnsi="Times New Roman"/>
          <w:position w:val="-20"/>
        </w:rPr>
        <w:object w:dxaOrig="3240" w:dyaOrig="440">
          <v:shape id="_x0000_i2191" type="#_x0000_t75" style="width:162.35pt;height:21.75pt" o:ole="">
            <v:imagedata r:id="rId15" o:title=""/>
          </v:shape>
          <o:OLEObject Type="Embed" ProgID="Equation.3" ShapeID="_x0000_i2191" DrawAspect="Content" ObjectID="_1577219349" r:id="rId16"/>
        </w:object>
      </w:r>
    </w:p>
    <w:p w:rsidR="008E2F47" w:rsidRPr="008E2F47" w:rsidRDefault="008E2F47" w:rsidP="008E2F47">
      <w:pPr>
        <w:pStyle w:val="af"/>
        <w:tabs>
          <w:tab w:val="left" w:pos="851"/>
        </w:tabs>
        <w:ind w:left="567"/>
        <w:jc w:val="both"/>
        <w:rPr>
          <w:rFonts w:ascii="Times New Roman" w:hAnsi="Times New Roman"/>
          <w:color w:val="000000" w:themeColor="text1"/>
        </w:rPr>
      </w:pPr>
    </w:p>
    <w:p w:rsidR="00F70157" w:rsidRPr="008E2F47" w:rsidRDefault="008E2F47" w:rsidP="0083714C">
      <w:pPr>
        <w:pStyle w:val="af"/>
        <w:numPr>
          <w:ilvl w:val="0"/>
          <w:numId w:val="57"/>
        </w:numPr>
        <w:tabs>
          <w:tab w:val="left" w:pos="851"/>
        </w:tabs>
        <w:ind w:left="0" w:firstLine="567"/>
        <w:jc w:val="both"/>
        <w:rPr>
          <w:rFonts w:ascii="Times New Roman" w:hAnsi="Times New Roman"/>
          <w:color w:val="000000" w:themeColor="text1"/>
        </w:rPr>
      </w:pPr>
      <w:r w:rsidRPr="008E2F47">
        <w:rPr>
          <w:rFonts w:ascii="Times New Roman" w:hAnsi="Times New Roman"/>
        </w:rPr>
        <w:t>Определить среднее значение оценки качества ПС по формуле</w:t>
      </w:r>
      <w:r>
        <w:rPr>
          <w:rFonts w:ascii="Times New Roman" w:hAnsi="Times New Roman"/>
        </w:rPr>
        <w:t>:</w:t>
      </w:r>
    </w:p>
    <w:p w:rsidR="008E2F47" w:rsidRPr="008E2F47" w:rsidRDefault="008E2F47" w:rsidP="008E2F47">
      <w:pPr>
        <w:pStyle w:val="af"/>
        <w:rPr>
          <w:rFonts w:ascii="Times New Roman" w:hAnsi="Times New Roman"/>
          <w:color w:val="000000" w:themeColor="text1"/>
        </w:rPr>
      </w:pPr>
    </w:p>
    <w:p w:rsidR="008E2F47" w:rsidRPr="008E2F47" w:rsidRDefault="00C3052A" w:rsidP="008E2F47">
      <w:pPr>
        <w:pStyle w:val="af"/>
        <w:tabs>
          <w:tab w:val="left" w:pos="851"/>
        </w:tabs>
        <w:ind w:left="567"/>
        <w:jc w:val="center"/>
        <w:rPr>
          <w:rFonts w:ascii="Times New Roman" w:hAnsi="Times New Roman"/>
          <w:color w:val="000000" w:themeColor="text1"/>
        </w:rPr>
      </w:pPr>
      <w:r w:rsidRPr="008E2F47">
        <w:rPr>
          <w:rFonts w:ascii="Times New Roman" w:hAnsi="Times New Roman"/>
          <w:position w:val="-30"/>
        </w:rPr>
        <w:object w:dxaOrig="3960" w:dyaOrig="920">
          <v:shape id="_x0000_i2192" type="#_x0000_t75" style="width:198.35pt;height:45.5pt" o:ole="">
            <v:imagedata r:id="rId17" o:title=""/>
          </v:shape>
          <o:OLEObject Type="Embed" ProgID="Equation.3" ShapeID="_x0000_i2192" DrawAspect="Content" ObjectID="_1577219350" r:id="rId18"/>
        </w:object>
      </w:r>
    </w:p>
    <w:p w:rsidR="008E2F47" w:rsidRPr="008E2F47" w:rsidRDefault="008E2F47" w:rsidP="008E2F47">
      <w:pPr>
        <w:pStyle w:val="af"/>
        <w:rPr>
          <w:rFonts w:ascii="Times New Roman" w:hAnsi="Times New Roman"/>
          <w:color w:val="000000" w:themeColor="text1"/>
        </w:rPr>
      </w:pPr>
    </w:p>
    <w:p w:rsidR="00985840" w:rsidRPr="00985840" w:rsidRDefault="00985840" w:rsidP="0083714C">
      <w:pPr>
        <w:pStyle w:val="af"/>
        <w:numPr>
          <w:ilvl w:val="0"/>
          <w:numId w:val="57"/>
        </w:numPr>
        <w:tabs>
          <w:tab w:val="left" w:pos="851"/>
        </w:tabs>
        <w:ind w:left="0" w:firstLine="567"/>
        <w:jc w:val="both"/>
        <w:rPr>
          <w:rFonts w:ascii="Times New Roman" w:hAnsi="Times New Roman"/>
          <w:color w:val="000000" w:themeColor="text1"/>
        </w:rPr>
      </w:pPr>
      <w:r w:rsidRPr="00985840">
        <w:rPr>
          <w:rFonts w:ascii="Times New Roman" w:hAnsi="Times New Roman"/>
        </w:rPr>
        <w:t>Представить выходные данные:</w:t>
      </w:r>
    </w:p>
    <w:p w:rsidR="00985840" w:rsidRDefault="00985840" w:rsidP="0083714C">
      <w:pPr>
        <w:pStyle w:val="af"/>
        <w:numPr>
          <w:ilvl w:val="0"/>
          <w:numId w:val="58"/>
        </w:numPr>
        <w:tabs>
          <w:tab w:val="left" w:pos="851"/>
        </w:tabs>
        <w:ind w:left="0" w:firstLine="567"/>
        <w:jc w:val="both"/>
        <w:rPr>
          <w:rFonts w:ascii="Times New Roman" w:hAnsi="Times New Roman"/>
        </w:rPr>
      </w:pPr>
      <w:r w:rsidRPr="00985840">
        <w:rPr>
          <w:rFonts w:ascii="Times New Roman" w:hAnsi="Times New Roman"/>
        </w:rPr>
        <w:t>перечень всех показателей с оценкой 0 с указанием причин такой оценки;</w:t>
      </w:r>
    </w:p>
    <w:p w:rsidR="00985840" w:rsidRDefault="00985840" w:rsidP="0083714C">
      <w:pPr>
        <w:pStyle w:val="af"/>
        <w:numPr>
          <w:ilvl w:val="0"/>
          <w:numId w:val="58"/>
        </w:numPr>
        <w:tabs>
          <w:tab w:val="left" w:pos="851"/>
        </w:tabs>
        <w:ind w:left="0" w:firstLine="567"/>
        <w:jc w:val="both"/>
        <w:rPr>
          <w:rFonts w:ascii="Times New Roman" w:hAnsi="Times New Roman"/>
        </w:rPr>
      </w:pPr>
      <w:r w:rsidRPr="00985840">
        <w:rPr>
          <w:rFonts w:ascii="Times New Roman" w:hAnsi="Times New Roman"/>
        </w:rPr>
        <w:t>гистограмму, показывающую распределение показателей по интервалам оценок;</w:t>
      </w:r>
    </w:p>
    <w:p w:rsidR="008E2F47" w:rsidRPr="008D4F89" w:rsidRDefault="00985840" w:rsidP="0083714C">
      <w:pPr>
        <w:pStyle w:val="af"/>
        <w:numPr>
          <w:ilvl w:val="0"/>
          <w:numId w:val="58"/>
        </w:numPr>
        <w:tabs>
          <w:tab w:val="left" w:pos="851"/>
        </w:tabs>
        <w:ind w:left="0" w:firstLine="567"/>
        <w:jc w:val="both"/>
        <w:rPr>
          <w:rFonts w:ascii="Times New Roman" w:hAnsi="Times New Roman"/>
          <w:color w:val="000000" w:themeColor="text1"/>
        </w:rPr>
      </w:pPr>
      <w:r w:rsidRPr="00985840">
        <w:rPr>
          <w:rFonts w:ascii="Times New Roman" w:hAnsi="Times New Roman"/>
        </w:rPr>
        <w:t>какие дефекты ПС обнаружены в результате анализа показателей качества.</w:t>
      </w:r>
    </w:p>
    <w:p w:rsidR="008D4F89" w:rsidRDefault="008D4F89" w:rsidP="008D4F89">
      <w:pPr>
        <w:pStyle w:val="af"/>
        <w:tabs>
          <w:tab w:val="left" w:pos="851"/>
        </w:tabs>
        <w:ind w:left="567"/>
        <w:jc w:val="both"/>
        <w:rPr>
          <w:rFonts w:ascii="Times New Roman" w:hAnsi="Times New Roman"/>
        </w:rPr>
      </w:pPr>
    </w:p>
    <w:p w:rsidR="008D4F89" w:rsidRDefault="008D4F89" w:rsidP="008D4F89">
      <w:pPr>
        <w:pStyle w:val="af"/>
        <w:tabs>
          <w:tab w:val="left" w:pos="851"/>
        </w:tabs>
        <w:ind w:left="567"/>
        <w:jc w:val="both"/>
        <w:rPr>
          <w:rFonts w:ascii="Times New Roman" w:hAnsi="Times New Roman"/>
          <w:b/>
        </w:rPr>
      </w:pPr>
      <w:r w:rsidRPr="008D4F89">
        <w:rPr>
          <w:rFonts w:ascii="Times New Roman" w:hAnsi="Times New Roman"/>
          <w:b/>
        </w:rPr>
        <w:t>Задание</w:t>
      </w:r>
    </w:p>
    <w:p w:rsidR="0086215C" w:rsidRPr="0086215C" w:rsidRDefault="008D4F89" w:rsidP="0086215C">
      <w:pPr>
        <w:pStyle w:val="af"/>
        <w:tabs>
          <w:tab w:val="left" w:pos="851"/>
        </w:tabs>
        <w:ind w:left="0" w:firstLine="567"/>
        <w:jc w:val="both"/>
        <w:rPr>
          <w:rFonts w:ascii="Times New Roman" w:hAnsi="Times New Roman"/>
        </w:rPr>
      </w:pPr>
      <w:r w:rsidRPr="008D4F89">
        <w:rPr>
          <w:rFonts w:ascii="Times New Roman" w:hAnsi="Times New Roman"/>
        </w:rPr>
        <w:t xml:space="preserve">Выбрать </w:t>
      </w:r>
      <w:r>
        <w:rPr>
          <w:rFonts w:ascii="Times New Roman" w:hAnsi="Times New Roman"/>
        </w:rPr>
        <w:t>показатели качества</w:t>
      </w:r>
      <w:r w:rsidR="0086215C">
        <w:rPr>
          <w:rFonts w:ascii="Times New Roman" w:hAnsi="Times New Roman"/>
        </w:rPr>
        <w:t xml:space="preserve"> для:</w:t>
      </w:r>
    </w:p>
    <w:p w:rsidR="0086215C" w:rsidRPr="00163496" w:rsidRDefault="0086215C" w:rsidP="0086215C">
      <w:pPr>
        <w:pStyle w:val="af"/>
        <w:tabs>
          <w:tab w:val="left" w:pos="851"/>
        </w:tabs>
        <w:ind w:left="0" w:firstLine="567"/>
        <w:jc w:val="both"/>
        <w:rPr>
          <w:rFonts w:ascii="Times New Roman" w:hAnsi="Times New Roman"/>
          <w:lang w:val="en-US"/>
        </w:rPr>
      </w:pPr>
      <w:r>
        <w:rPr>
          <w:rFonts w:ascii="Times New Roman" w:hAnsi="Times New Roman"/>
        </w:rPr>
        <w:t>ОС</w:t>
      </w:r>
      <w:r w:rsidRPr="00163496">
        <w:rPr>
          <w:rFonts w:ascii="Times New Roman" w:hAnsi="Times New Roman"/>
          <w:lang w:val="en-US"/>
        </w:rPr>
        <w:t xml:space="preserve"> </w:t>
      </w:r>
      <w:r>
        <w:rPr>
          <w:rFonts w:ascii="Times New Roman" w:hAnsi="Times New Roman"/>
        </w:rPr>
        <w:t>семейства</w:t>
      </w:r>
      <w:r w:rsidRPr="00163496">
        <w:rPr>
          <w:rFonts w:ascii="Times New Roman" w:hAnsi="Times New Roman"/>
          <w:lang w:val="en-US"/>
        </w:rPr>
        <w:t xml:space="preserve"> </w:t>
      </w:r>
      <w:r>
        <w:rPr>
          <w:rFonts w:ascii="Times New Roman" w:hAnsi="Times New Roman"/>
          <w:lang w:val="en-US"/>
        </w:rPr>
        <w:t>Windows</w:t>
      </w:r>
    </w:p>
    <w:p w:rsidR="0086215C" w:rsidRPr="00163496" w:rsidRDefault="0086215C" w:rsidP="0086215C">
      <w:pPr>
        <w:pStyle w:val="af"/>
        <w:tabs>
          <w:tab w:val="left" w:pos="851"/>
        </w:tabs>
        <w:ind w:left="0" w:firstLine="567"/>
        <w:jc w:val="both"/>
        <w:rPr>
          <w:rFonts w:ascii="Times New Roman" w:hAnsi="Times New Roman"/>
          <w:lang w:val="en-US"/>
        </w:rPr>
      </w:pPr>
      <w:r w:rsidRPr="00163496">
        <w:rPr>
          <w:rFonts w:ascii="Times New Roman" w:hAnsi="Times New Roman"/>
          <w:lang w:val="en-US"/>
        </w:rPr>
        <w:t xml:space="preserve">1. </w:t>
      </w:r>
      <w:r>
        <w:rPr>
          <w:rFonts w:ascii="Times New Roman" w:hAnsi="Times New Roman"/>
          <w:lang w:val="en-US"/>
        </w:rPr>
        <w:t>XP</w:t>
      </w:r>
    </w:p>
    <w:p w:rsidR="0086215C" w:rsidRPr="00163496" w:rsidRDefault="0086215C" w:rsidP="0086215C">
      <w:pPr>
        <w:pStyle w:val="af"/>
        <w:tabs>
          <w:tab w:val="left" w:pos="851"/>
        </w:tabs>
        <w:ind w:left="0" w:firstLine="567"/>
        <w:jc w:val="both"/>
        <w:rPr>
          <w:rFonts w:ascii="Times New Roman" w:hAnsi="Times New Roman"/>
          <w:lang w:val="en-US"/>
        </w:rPr>
      </w:pPr>
      <w:r w:rsidRPr="00163496">
        <w:rPr>
          <w:rFonts w:ascii="Times New Roman" w:hAnsi="Times New Roman"/>
          <w:lang w:val="en-US"/>
        </w:rPr>
        <w:t xml:space="preserve">2. </w:t>
      </w:r>
      <w:r>
        <w:rPr>
          <w:rFonts w:ascii="Times New Roman" w:hAnsi="Times New Roman"/>
          <w:lang w:val="en-US"/>
        </w:rPr>
        <w:t>Windows</w:t>
      </w:r>
      <w:r w:rsidRPr="00163496">
        <w:rPr>
          <w:rFonts w:ascii="Times New Roman" w:hAnsi="Times New Roman"/>
          <w:lang w:val="en-US"/>
        </w:rPr>
        <w:t xml:space="preserve"> </w:t>
      </w:r>
      <w:r>
        <w:rPr>
          <w:rFonts w:ascii="Times New Roman" w:hAnsi="Times New Roman"/>
          <w:lang w:val="en-US"/>
        </w:rPr>
        <w:t>Vista</w:t>
      </w:r>
    </w:p>
    <w:p w:rsidR="0086215C" w:rsidRDefault="0086215C" w:rsidP="0086215C">
      <w:pPr>
        <w:pStyle w:val="af"/>
        <w:tabs>
          <w:tab w:val="left" w:pos="851"/>
        </w:tabs>
        <w:ind w:left="0" w:firstLine="567"/>
        <w:jc w:val="both"/>
        <w:rPr>
          <w:rFonts w:ascii="Times New Roman" w:hAnsi="Times New Roman"/>
        </w:rPr>
      </w:pPr>
      <w:r w:rsidRPr="0086215C">
        <w:rPr>
          <w:rFonts w:ascii="Times New Roman" w:hAnsi="Times New Roman"/>
        </w:rPr>
        <w:t>3</w:t>
      </w:r>
      <w:r>
        <w:rPr>
          <w:rFonts w:ascii="Times New Roman" w:hAnsi="Times New Roman"/>
        </w:rPr>
        <w:t xml:space="preserve">. </w:t>
      </w:r>
      <w:r>
        <w:rPr>
          <w:rFonts w:ascii="Times New Roman" w:hAnsi="Times New Roman"/>
          <w:lang w:val="en-US"/>
        </w:rPr>
        <w:t>Windows</w:t>
      </w:r>
      <w:r w:rsidRPr="0086215C">
        <w:rPr>
          <w:rFonts w:ascii="Times New Roman" w:hAnsi="Times New Roman"/>
        </w:rPr>
        <w:t xml:space="preserve"> </w:t>
      </w:r>
      <w:r>
        <w:rPr>
          <w:rFonts w:ascii="Times New Roman" w:hAnsi="Times New Roman"/>
        </w:rPr>
        <w:t>7</w:t>
      </w:r>
    </w:p>
    <w:p w:rsidR="0086215C" w:rsidRPr="0086215C" w:rsidRDefault="0086215C" w:rsidP="0086215C">
      <w:pPr>
        <w:pStyle w:val="af"/>
        <w:tabs>
          <w:tab w:val="left" w:pos="851"/>
        </w:tabs>
        <w:ind w:left="0" w:firstLine="567"/>
        <w:jc w:val="both"/>
        <w:rPr>
          <w:rFonts w:ascii="Times New Roman" w:hAnsi="Times New Roman"/>
        </w:rPr>
      </w:pPr>
      <w:r>
        <w:rPr>
          <w:rFonts w:ascii="Times New Roman" w:hAnsi="Times New Roman"/>
        </w:rPr>
        <w:lastRenderedPageBreak/>
        <w:t xml:space="preserve">4. </w:t>
      </w:r>
      <w:r>
        <w:rPr>
          <w:rFonts w:ascii="Times New Roman" w:hAnsi="Times New Roman"/>
          <w:lang w:val="en-US"/>
        </w:rPr>
        <w:t>Windows</w:t>
      </w:r>
      <w:r>
        <w:rPr>
          <w:rFonts w:ascii="Times New Roman" w:hAnsi="Times New Roman"/>
        </w:rPr>
        <w:t xml:space="preserve"> 8/8.</w:t>
      </w:r>
      <w:r w:rsidRPr="0086215C">
        <w:rPr>
          <w:rFonts w:ascii="Times New Roman" w:hAnsi="Times New Roman"/>
        </w:rPr>
        <w:t>1</w:t>
      </w:r>
    </w:p>
    <w:p w:rsidR="0086215C" w:rsidRPr="00163496" w:rsidRDefault="0086215C" w:rsidP="0086215C">
      <w:pPr>
        <w:pStyle w:val="af"/>
        <w:tabs>
          <w:tab w:val="left" w:pos="851"/>
        </w:tabs>
        <w:ind w:left="0" w:firstLine="567"/>
        <w:jc w:val="both"/>
        <w:rPr>
          <w:rFonts w:ascii="Times New Roman" w:hAnsi="Times New Roman"/>
        </w:rPr>
      </w:pPr>
      <w:r w:rsidRPr="0086215C">
        <w:rPr>
          <w:rFonts w:ascii="Times New Roman" w:hAnsi="Times New Roman"/>
        </w:rPr>
        <w:t xml:space="preserve">5. </w:t>
      </w:r>
      <w:r>
        <w:rPr>
          <w:rFonts w:ascii="Times New Roman" w:hAnsi="Times New Roman"/>
          <w:lang w:val="en-US"/>
        </w:rPr>
        <w:t>Windows</w:t>
      </w:r>
      <w:r w:rsidR="008D4F89">
        <w:rPr>
          <w:rFonts w:ascii="Times New Roman" w:hAnsi="Times New Roman"/>
        </w:rPr>
        <w:t xml:space="preserve"> </w:t>
      </w:r>
      <w:r>
        <w:rPr>
          <w:rFonts w:ascii="Times New Roman" w:hAnsi="Times New Roman"/>
          <w:lang w:val="en-US"/>
        </w:rPr>
        <w:t>X</w:t>
      </w:r>
    </w:p>
    <w:p w:rsidR="00F80193" w:rsidRDefault="008D4F89" w:rsidP="0086215C">
      <w:pPr>
        <w:pStyle w:val="af"/>
        <w:tabs>
          <w:tab w:val="left" w:pos="851"/>
        </w:tabs>
        <w:ind w:left="0"/>
        <w:jc w:val="both"/>
        <w:rPr>
          <w:rFonts w:ascii="Times New Roman" w:hAnsi="Times New Roman"/>
          <w:b/>
        </w:rPr>
      </w:pPr>
      <w:r>
        <w:rPr>
          <w:rFonts w:ascii="Times New Roman" w:hAnsi="Times New Roman"/>
        </w:rPr>
        <w:t xml:space="preserve">заполнить таблицу, проставить коэффициенты </w:t>
      </w:r>
      <w:r w:rsidRPr="008D4F89">
        <w:rPr>
          <w:rFonts w:ascii="Times New Roman" w:hAnsi="Times New Roman"/>
          <w:position w:val="-20"/>
        </w:rPr>
        <w:object w:dxaOrig="300" w:dyaOrig="440">
          <v:shape id="_x0000_i2193" type="#_x0000_t75" style="width:14.95pt;height:21.75pt" o:ole="">
            <v:imagedata r:id="rId19" o:title=""/>
          </v:shape>
          <o:OLEObject Type="Embed" ProgID="Equation.3" ShapeID="_x0000_i2193" DrawAspect="Content" ObjectID="_1577219351" r:id="rId20"/>
        </w:object>
      </w:r>
      <w:r>
        <w:rPr>
          <w:rFonts w:ascii="Times New Roman" w:hAnsi="Times New Roman"/>
        </w:rPr>
        <w:t xml:space="preserve"> и </w:t>
      </w:r>
      <w:r w:rsidRPr="008D4F89">
        <w:rPr>
          <w:rFonts w:ascii="Times New Roman" w:hAnsi="Times New Roman"/>
          <w:position w:val="-20"/>
        </w:rPr>
        <w:object w:dxaOrig="220" w:dyaOrig="440">
          <v:shape id="_x0000_i2194" type="#_x0000_t75" style="width:11.55pt;height:21.75pt" o:ole="">
            <v:imagedata r:id="rId21" o:title=""/>
          </v:shape>
          <o:OLEObject Type="Embed" ProgID="Equation.3" ShapeID="_x0000_i2194" DrawAspect="Content" ObjectID="_1577219352" r:id="rId22"/>
        </w:object>
      </w:r>
      <w:r>
        <w:rPr>
          <w:rFonts w:ascii="Times New Roman" w:hAnsi="Times New Roman"/>
        </w:rPr>
        <w:t xml:space="preserve">, рассчитать среднее значение оценки качества ПС, перечислить все показатели с оценкой 0 с указанием причин оценки, построить </w:t>
      </w:r>
      <w:r w:rsidR="0086215C">
        <w:rPr>
          <w:rFonts w:ascii="Times New Roman" w:hAnsi="Times New Roman"/>
        </w:rPr>
        <w:t>гистограмму</w:t>
      </w:r>
      <w:r>
        <w:rPr>
          <w:rFonts w:ascii="Times New Roman" w:hAnsi="Times New Roman"/>
        </w:rPr>
        <w:t xml:space="preserve"> и написать какие дефекты ПС обнаружены в результате. Работу представить в виде отчёта.</w:t>
      </w:r>
    </w:p>
    <w:p w:rsidR="00F80193" w:rsidRDefault="00F80193" w:rsidP="00490AEA">
      <w:pPr>
        <w:pStyle w:val="af"/>
        <w:tabs>
          <w:tab w:val="left" w:pos="851"/>
        </w:tabs>
        <w:ind w:left="567"/>
        <w:jc w:val="both"/>
        <w:rPr>
          <w:rFonts w:ascii="Times New Roman" w:hAnsi="Times New Roman"/>
          <w:b/>
        </w:rPr>
      </w:pPr>
    </w:p>
    <w:p w:rsidR="00490AEA" w:rsidRDefault="00490AEA" w:rsidP="00490AEA">
      <w:pPr>
        <w:pStyle w:val="af"/>
        <w:tabs>
          <w:tab w:val="left" w:pos="851"/>
        </w:tabs>
        <w:ind w:left="567"/>
        <w:jc w:val="both"/>
        <w:rPr>
          <w:rFonts w:ascii="Times New Roman" w:hAnsi="Times New Roman"/>
          <w:b/>
        </w:rPr>
      </w:pPr>
      <w:r w:rsidRPr="00490AEA">
        <w:rPr>
          <w:rFonts w:ascii="Times New Roman" w:hAnsi="Times New Roman"/>
          <w:b/>
        </w:rPr>
        <w:t>Пример</w:t>
      </w:r>
    </w:p>
    <w:p w:rsidR="004B5627" w:rsidRPr="006749EA" w:rsidRDefault="004B5627" w:rsidP="00490AEA">
      <w:pPr>
        <w:pStyle w:val="af"/>
        <w:tabs>
          <w:tab w:val="left" w:pos="851"/>
        </w:tabs>
        <w:ind w:left="567"/>
        <w:jc w:val="both"/>
        <w:rPr>
          <w:rFonts w:ascii="Times New Roman" w:hAnsi="Times New Roman"/>
        </w:rPr>
      </w:pPr>
      <w:r>
        <w:rPr>
          <w:rFonts w:ascii="Times New Roman" w:hAnsi="Times New Roman"/>
        </w:rPr>
        <w:t xml:space="preserve">Рассмотрим </w:t>
      </w:r>
      <w:r w:rsidR="00F80193">
        <w:rPr>
          <w:rFonts w:ascii="Times New Roman" w:hAnsi="Times New Roman"/>
        </w:rPr>
        <w:t>оценку показателей качества</w:t>
      </w:r>
      <w:r w:rsidR="006749EA">
        <w:rPr>
          <w:rFonts w:ascii="Times New Roman" w:hAnsi="Times New Roman"/>
        </w:rPr>
        <w:t xml:space="preserve"> на примере ОС </w:t>
      </w:r>
      <w:r w:rsidR="006749EA">
        <w:rPr>
          <w:rFonts w:ascii="Times New Roman" w:hAnsi="Times New Roman"/>
          <w:lang w:val="en-US"/>
        </w:rPr>
        <w:t>Linux</w:t>
      </w:r>
    </w:p>
    <w:tbl>
      <w:tblPr>
        <w:tblStyle w:val="af5"/>
        <w:tblW w:w="0" w:type="auto"/>
        <w:tblLook w:val="04A0" w:firstRow="1" w:lastRow="0" w:firstColumn="1" w:lastColumn="0" w:noHBand="0" w:noVBand="1"/>
      </w:tblPr>
      <w:tblGrid>
        <w:gridCol w:w="2292"/>
        <w:gridCol w:w="2292"/>
        <w:gridCol w:w="2293"/>
        <w:gridCol w:w="2293"/>
      </w:tblGrid>
      <w:tr w:rsidR="00490AEA" w:rsidTr="00112513">
        <w:tc>
          <w:tcPr>
            <w:tcW w:w="2292" w:type="dxa"/>
            <w:vAlign w:val="center"/>
          </w:tcPr>
          <w:p w:rsidR="00490AEA" w:rsidRPr="00614517" w:rsidRDefault="00490AEA" w:rsidP="00112513">
            <w:pPr>
              <w:jc w:val="center"/>
              <w:rPr>
                <w:rFonts w:ascii="Times New Roman" w:hAnsi="Times New Roman"/>
              </w:rPr>
            </w:pPr>
            <w:r>
              <w:rPr>
                <w:rFonts w:ascii="Times New Roman" w:hAnsi="Times New Roman"/>
              </w:rPr>
              <w:t>Показатели качества</w:t>
            </w:r>
          </w:p>
        </w:tc>
        <w:tc>
          <w:tcPr>
            <w:tcW w:w="2292" w:type="dxa"/>
            <w:vAlign w:val="center"/>
          </w:tcPr>
          <w:p w:rsidR="00490AEA" w:rsidRPr="00614517" w:rsidRDefault="00490AEA" w:rsidP="00112513">
            <w:pPr>
              <w:jc w:val="center"/>
              <w:rPr>
                <w:rFonts w:ascii="Times New Roman" w:hAnsi="Times New Roman"/>
              </w:rPr>
            </w:pPr>
            <w:r>
              <w:rPr>
                <w:rFonts w:ascii="Times New Roman" w:hAnsi="Times New Roman"/>
              </w:rPr>
              <w:t>Сущность показателя</w:t>
            </w:r>
          </w:p>
        </w:tc>
        <w:tc>
          <w:tcPr>
            <w:tcW w:w="2293" w:type="dxa"/>
            <w:vAlign w:val="center"/>
          </w:tcPr>
          <w:p w:rsidR="00490AEA" w:rsidRPr="00614517" w:rsidRDefault="00490AEA" w:rsidP="00112513">
            <w:pPr>
              <w:jc w:val="center"/>
              <w:rPr>
                <w:rFonts w:ascii="Times New Roman" w:hAnsi="Times New Roman"/>
                <w:lang w:val="en-US"/>
              </w:rPr>
            </w:pPr>
            <w:r>
              <w:rPr>
                <w:rFonts w:ascii="Times New Roman" w:hAnsi="Times New Roman"/>
              </w:rPr>
              <w:t xml:space="preserve">Экспертная оценка (вес) </w:t>
            </w:r>
            <w:r w:rsidRPr="00614517">
              <w:rPr>
                <w:rFonts w:ascii="Times New Roman" w:hAnsi="Times New Roman"/>
                <w:position w:val="-14"/>
              </w:rPr>
              <w:object w:dxaOrig="300" w:dyaOrig="380">
                <v:shape id="_x0000_i2195" type="#_x0000_t75" style="width:14.95pt;height:19pt" o:ole="">
                  <v:imagedata r:id="rId8" o:title=""/>
                </v:shape>
                <o:OLEObject Type="Embed" ProgID="Equation.3" ShapeID="_x0000_i2195" DrawAspect="Content" ObjectID="_1577219353" r:id="rId23"/>
              </w:object>
            </w:r>
          </w:p>
        </w:tc>
        <w:tc>
          <w:tcPr>
            <w:tcW w:w="2293" w:type="dxa"/>
            <w:vAlign w:val="center"/>
          </w:tcPr>
          <w:p w:rsidR="00490AEA" w:rsidRPr="00614517" w:rsidRDefault="00490AEA" w:rsidP="00112513">
            <w:pPr>
              <w:jc w:val="center"/>
              <w:rPr>
                <w:rFonts w:ascii="Times New Roman" w:hAnsi="Times New Roman"/>
              </w:rPr>
            </w:pPr>
            <w:r>
              <w:rPr>
                <w:rFonts w:ascii="Times New Roman" w:hAnsi="Times New Roman"/>
              </w:rPr>
              <w:t xml:space="preserve">Оценка, установленная экспериментом </w:t>
            </w:r>
            <w:r w:rsidRPr="00614517">
              <w:rPr>
                <w:rFonts w:ascii="Times New Roman" w:hAnsi="Times New Roman"/>
                <w:position w:val="-20"/>
              </w:rPr>
              <w:object w:dxaOrig="220" w:dyaOrig="440">
                <v:shape id="_x0000_i2196" type="#_x0000_t75" style="width:11.55pt;height:21.75pt" o:ole="">
                  <v:imagedata r:id="rId10" o:title=""/>
                </v:shape>
                <o:OLEObject Type="Embed" ProgID="Equation.3" ShapeID="_x0000_i2196" DrawAspect="Content" ObjectID="_1577219354" r:id="rId24"/>
              </w:object>
            </w:r>
          </w:p>
        </w:tc>
      </w:tr>
      <w:tr w:rsidR="004B5627" w:rsidTr="0066723F">
        <w:tc>
          <w:tcPr>
            <w:tcW w:w="2292" w:type="dxa"/>
            <w:vMerge w:val="restart"/>
            <w:vAlign w:val="center"/>
          </w:tcPr>
          <w:p w:rsidR="004B5627" w:rsidRDefault="004B5627" w:rsidP="00112513">
            <w:pPr>
              <w:jc w:val="center"/>
              <w:rPr>
                <w:rFonts w:ascii="Times New Roman" w:hAnsi="Times New Roman"/>
              </w:rPr>
            </w:pPr>
            <w:r>
              <w:rPr>
                <w:rFonts w:ascii="Times New Roman" w:hAnsi="Times New Roman"/>
              </w:rPr>
              <w:t>Функциональная возможность</w:t>
            </w:r>
          </w:p>
        </w:tc>
        <w:tc>
          <w:tcPr>
            <w:tcW w:w="2292" w:type="dxa"/>
            <w:vAlign w:val="center"/>
          </w:tcPr>
          <w:p w:rsidR="004B5627" w:rsidRDefault="004B5627" w:rsidP="00112513">
            <w:pPr>
              <w:jc w:val="center"/>
              <w:rPr>
                <w:rFonts w:ascii="Times New Roman" w:hAnsi="Times New Roman"/>
              </w:rPr>
            </w:pPr>
            <w:r>
              <w:rPr>
                <w:rFonts w:ascii="Times New Roman" w:hAnsi="Times New Roman"/>
              </w:rPr>
              <w:t>Пригодность</w:t>
            </w:r>
          </w:p>
        </w:tc>
        <w:tc>
          <w:tcPr>
            <w:tcW w:w="2293" w:type="dxa"/>
            <w:vAlign w:val="center"/>
          </w:tcPr>
          <w:p w:rsidR="004B5627" w:rsidRPr="006749EA" w:rsidRDefault="006749EA" w:rsidP="006749EA">
            <w:pPr>
              <w:jc w:val="center"/>
              <w:rPr>
                <w:rFonts w:ascii="Times New Roman" w:hAnsi="Times New Roman"/>
              </w:rPr>
            </w:pPr>
            <w:r>
              <w:rPr>
                <w:rFonts w:ascii="Times New Roman" w:hAnsi="Times New Roman"/>
                <w:lang w:val="en-US"/>
              </w:rPr>
              <w:t>0,</w:t>
            </w:r>
            <w:r>
              <w:rPr>
                <w:rFonts w:ascii="Times New Roman" w:hAnsi="Times New Roman"/>
              </w:rPr>
              <w:t>15</w:t>
            </w:r>
          </w:p>
        </w:tc>
        <w:tc>
          <w:tcPr>
            <w:tcW w:w="2293" w:type="dxa"/>
            <w:vAlign w:val="center"/>
          </w:tcPr>
          <w:p w:rsidR="004B5627" w:rsidRDefault="00AB609F" w:rsidP="00AB609F">
            <w:pPr>
              <w:jc w:val="center"/>
              <w:rPr>
                <w:rFonts w:ascii="Times New Roman" w:hAnsi="Times New Roman"/>
              </w:rPr>
            </w:pPr>
            <w:r>
              <w:rPr>
                <w:rFonts w:ascii="Times New Roman" w:hAnsi="Times New Roman"/>
              </w:rPr>
              <w:t>1</w:t>
            </w:r>
          </w:p>
        </w:tc>
      </w:tr>
      <w:tr w:rsidR="004B5627" w:rsidTr="0066723F">
        <w:tc>
          <w:tcPr>
            <w:tcW w:w="2292" w:type="dxa"/>
            <w:vMerge/>
            <w:vAlign w:val="center"/>
          </w:tcPr>
          <w:p w:rsidR="004B5627" w:rsidRDefault="004B5627" w:rsidP="00112513">
            <w:pPr>
              <w:jc w:val="center"/>
              <w:rPr>
                <w:rFonts w:ascii="Times New Roman" w:hAnsi="Times New Roman"/>
              </w:rPr>
            </w:pPr>
          </w:p>
        </w:tc>
        <w:tc>
          <w:tcPr>
            <w:tcW w:w="2292" w:type="dxa"/>
            <w:vAlign w:val="center"/>
          </w:tcPr>
          <w:p w:rsidR="004B5627" w:rsidRDefault="004B5627" w:rsidP="00112513">
            <w:pPr>
              <w:jc w:val="center"/>
              <w:rPr>
                <w:rFonts w:ascii="Times New Roman" w:hAnsi="Times New Roman"/>
              </w:rPr>
            </w:pPr>
            <w:r>
              <w:rPr>
                <w:rFonts w:ascii="Times New Roman" w:hAnsi="Times New Roman"/>
              </w:rPr>
              <w:t>Защищённость</w:t>
            </w:r>
          </w:p>
        </w:tc>
        <w:tc>
          <w:tcPr>
            <w:tcW w:w="2293" w:type="dxa"/>
            <w:vAlign w:val="center"/>
          </w:tcPr>
          <w:p w:rsidR="004B5627" w:rsidRPr="006749EA" w:rsidRDefault="006749EA" w:rsidP="006749EA">
            <w:pPr>
              <w:jc w:val="center"/>
              <w:rPr>
                <w:rFonts w:ascii="Times New Roman" w:hAnsi="Times New Roman"/>
              </w:rPr>
            </w:pPr>
            <w:r>
              <w:rPr>
                <w:rFonts w:ascii="Times New Roman" w:hAnsi="Times New Roman"/>
                <w:lang w:val="en-US"/>
              </w:rPr>
              <w:t>0</w:t>
            </w:r>
            <w:r>
              <w:rPr>
                <w:rFonts w:ascii="Times New Roman" w:hAnsi="Times New Roman"/>
              </w:rPr>
              <w:t>,2</w:t>
            </w:r>
          </w:p>
        </w:tc>
        <w:tc>
          <w:tcPr>
            <w:tcW w:w="2293" w:type="dxa"/>
            <w:vAlign w:val="center"/>
          </w:tcPr>
          <w:p w:rsidR="004B5627" w:rsidRDefault="00AB609F" w:rsidP="00112513">
            <w:pPr>
              <w:jc w:val="center"/>
              <w:rPr>
                <w:rFonts w:ascii="Times New Roman" w:hAnsi="Times New Roman"/>
              </w:rPr>
            </w:pPr>
            <w:r>
              <w:rPr>
                <w:rFonts w:ascii="Times New Roman" w:hAnsi="Times New Roman"/>
              </w:rPr>
              <w:t>1</w:t>
            </w:r>
          </w:p>
        </w:tc>
      </w:tr>
      <w:tr w:rsidR="004B5627" w:rsidTr="0066723F">
        <w:tc>
          <w:tcPr>
            <w:tcW w:w="2292" w:type="dxa"/>
            <w:vMerge w:val="restart"/>
            <w:vAlign w:val="center"/>
          </w:tcPr>
          <w:p w:rsidR="004B5627" w:rsidRPr="00F80193" w:rsidRDefault="004B5627" w:rsidP="00112513">
            <w:pPr>
              <w:jc w:val="center"/>
              <w:rPr>
                <w:rFonts w:ascii="Times New Roman" w:hAnsi="Times New Roman"/>
                <w:lang w:val="en-US"/>
              </w:rPr>
            </w:pPr>
            <w:r>
              <w:rPr>
                <w:rFonts w:ascii="Times New Roman" w:hAnsi="Times New Roman"/>
              </w:rPr>
              <w:t>Надёжность</w:t>
            </w:r>
          </w:p>
        </w:tc>
        <w:tc>
          <w:tcPr>
            <w:tcW w:w="2292" w:type="dxa"/>
            <w:vAlign w:val="center"/>
          </w:tcPr>
          <w:p w:rsidR="004B5627" w:rsidRDefault="004B5627" w:rsidP="00112513">
            <w:pPr>
              <w:jc w:val="center"/>
              <w:rPr>
                <w:rFonts w:ascii="Times New Roman" w:hAnsi="Times New Roman"/>
              </w:rPr>
            </w:pPr>
            <w:r>
              <w:rPr>
                <w:rFonts w:ascii="Times New Roman" w:hAnsi="Times New Roman"/>
              </w:rPr>
              <w:t>Стабильность</w:t>
            </w:r>
          </w:p>
        </w:tc>
        <w:tc>
          <w:tcPr>
            <w:tcW w:w="2293" w:type="dxa"/>
            <w:vAlign w:val="center"/>
          </w:tcPr>
          <w:p w:rsidR="004B5627" w:rsidRDefault="006749EA" w:rsidP="00112513">
            <w:pPr>
              <w:jc w:val="center"/>
              <w:rPr>
                <w:rFonts w:ascii="Times New Roman" w:hAnsi="Times New Roman"/>
              </w:rPr>
            </w:pPr>
            <w:r>
              <w:rPr>
                <w:rFonts w:ascii="Times New Roman" w:hAnsi="Times New Roman"/>
              </w:rPr>
              <w:t>0,15</w:t>
            </w:r>
          </w:p>
        </w:tc>
        <w:tc>
          <w:tcPr>
            <w:tcW w:w="2293" w:type="dxa"/>
            <w:vAlign w:val="center"/>
          </w:tcPr>
          <w:p w:rsidR="004B5627" w:rsidRDefault="006749EA" w:rsidP="00112513">
            <w:pPr>
              <w:jc w:val="center"/>
              <w:rPr>
                <w:rFonts w:ascii="Times New Roman" w:hAnsi="Times New Roman"/>
              </w:rPr>
            </w:pPr>
            <w:r>
              <w:rPr>
                <w:rFonts w:ascii="Times New Roman" w:hAnsi="Times New Roman"/>
              </w:rPr>
              <w:t>1</w:t>
            </w:r>
          </w:p>
        </w:tc>
      </w:tr>
      <w:tr w:rsidR="004B5627" w:rsidTr="0066723F">
        <w:tc>
          <w:tcPr>
            <w:tcW w:w="2292" w:type="dxa"/>
            <w:vMerge/>
            <w:vAlign w:val="center"/>
          </w:tcPr>
          <w:p w:rsidR="004B5627" w:rsidRDefault="004B5627" w:rsidP="00112513">
            <w:pPr>
              <w:jc w:val="center"/>
              <w:rPr>
                <w:rFonts w:ascii="Times New Roman" w:hAnsi="Times New Roman"/>
              </w:rPr>
            </w:pPr>
          </w:p>
        </w:tc>
        <w:tc>
          <w:tcPr>
            <w:tcW w:w="2292" w:type="dxa"/>
            <w:vAlign w:val="center"/>
          </w:tcPr>
          <w:p w:rsidR="004B5627" w:rsidRDefault="004B5627" w:rsidP="00112513">
            <w:pPr>
              <w:jc w:val="center"/>
              <w:rPr>
                <w:rFonts w:ascii="Times New Roman" w:hAnsi="Times New Roman"/>
              </w:rPr>
            </w:pPr>
            <w:r>
              <w:rPr>
                <w:rFonts w:ascii="Times New Roman" w:hAnsi="Times New Roman"/>
              </w:rPr>
              <w:t>Устойчивость к ошибке</w:t>
            </w:r>
          </w:p>
        </w:tc>
        <w:tc>
          <w:tcPr>
            <w:tcW w:w="2293" w:type="dxa"/>
            <w:vAlign w:val="center"/>
          </w:tcPr>
          <w:p w:rsidR="004B5627" w:rsidRPr="006749EA" w:rsidRDefault="006749EA" w:rsidP="006749EA">
            <w:pPr>
              <w:jc w:val="center"/>
              <w:rPr>
                <w:rFonts w:ascii="Times New Roman" w:hAnsi="Times New Roman"/>
              </w:rPr>
            </w:pPr>
            <w:r>
              <w:rPr>
                <w:rFonts w:ascii="Times New Roman" w:hAnsi="Times New Roman"/>
                <w:lang w:val="en-US"/>
              </w:rPr>
              <w:t>0</w:t>
            </w:r>
            <w:r>
              <w:rPr>
                <w:rFonts w:ascii="Times New Roman" w:hAnsi="Times New Roman"/>
              </w:rPr>
              <w:t>,3</w:t>
            </w:r>
          </w:p>
        </w:tc>
        <w:tc>
          <w:tcPr>
            <w:tcW w:w="2293" w:type="dxa"/>
            <w:vAlign w:val="center"/>
          </w:tcPr>
          <w:p w:rsidR="004B5627" w:rsidRDefault="006749EA" w:rsidP="00112513">
            <w:pPr>
              <w:jc w:val="center"/>
              <w:rPr>
                <w:rFonts w:ascii="Times New Roman" w:hAnsi="Times New Roman"/>
              </w:rPr>
            </w:pPr>
            <w:r>
              <w:rPr>
                <w:rFonts w:ascii="Times New Roman" w:hAnsi="Times New Roman"/>
              </w:rPr>
              <w:t>1</w:t>
            </w:r>
          </w:p>
        </w:tc>
      </w:tr>
      <w:tr w:rsidR="004B5627" w:rsidTr="0066723F">
        <w:tc>
          <w:tcPr>
            <w:tcW w:w="2292" w:type="dxa"/>
            <w:vAlign w:val="center"/>
          </w:tcPr>
          <w:p w:rsidR="004B5627" w:rsidRDefault="004B5627" w:rsidP="00112513">
            <w:pPr>
              <w:jc w:val="center"/>
              <w:rPr>
                <w:rFonts w:ascii="Times New Roman" w:hAnsi="Times New Roman"/>
              </w:rPr>
            </w:pPr>
            <w:r>
              <w:rPr>
                <w:rFonts w:ascii="Times New Roman" w:hAnsi="Times New Roman"/>
              </w:rPr>
              <w:t>Практичность</w:t>
            </w:r>
          </w:p>
        </w:tc>
        <w:tc>
          <w:tcPr>
            <w:tcW w:w="2292" w:type="dxa"/>
            <w:vAlign w:val="center"/>
          </w:tcPr>
          <w:p w:rsidR="004B5627" w:rsidRDefault="004B5627" w:rsidP="00112513">
            <w:pPr>
              <w:jc w:val="center"/>
              <w:rPr>
                <w:rFonts w:ascii="Times New Roman" w:hAnsi="Times New Roman"/>
              </w:rPr>
            </w:pPr>
            <w:r>
              <w:rPr>
                <w:rFonts w:ascii="Times New Roman" w:hAnsi="Times New Roman"/>
              </w:rPr>
              <w:t>Простота использования</w:t>
            </w:r>
          </w:p>
        </w:tc>
        <w:tc>
          <w:tcPr>
            <w:tcW w:w="2293" w:type="dxa"/>
            <w:vAlign w:val="center"/>
          </w:tcPr>
          <w:p w:rsidR="004B5627" w:rsidRPr="006749EA" w:rsidRDefault="00FD5474" w:rsidP="006749EA">
            <w:pPr>
              <w:jc w:val="center"/>
              <w:rPr>
                <w:rFonts w:ascii="Times New Roman" w:hAnsi="Times New Roman"/>
                <w:lang w:val="en-US"/>
              </w:rPr>
            </w:pPr>
            <w:r>
              <w:rPr>
                <w:rFonts w:ascii="Times New Roman" w:hAnsi="Times New Roman"/>
              </w:rPr>
              <w:t>0,</w:t>
            </w:r>
            <w:r w:rsidR="006749EA">
              <w:rPr>
                <w:rFonts w:ascii="Times New Roman" w:hAnsi="Times New Roman"/>
              </w:rPr>
              <w:t>05</w:t>
            </w:r>
          </w:p>
        </w:tc>
        <w:tc>
          <w:tcPr>
            <w:tcW w:w="2293" w:type="dxa"/>
            <w:vAlign w:val="center"/>
          </w:tcPr>
          <w:p w:rsidR="004B5627" w:rsidRDefault="00AB609F" w:rsidP="00AB609F">
            <w:pPr>
              <w:jc w:val="center"/>
              <w:rPr>
                <w:rFonts w:ascii="Times New Roman" w:hAnsi="Times New Roman"/>
              </w:rPr>
            </w:pPr>
            <w:r>
              <w:rPr>
                <w:rFonts w:ascii="Times New Roman" w:hAnsi="Times New Roman"/>
              </w:rPr>
              <w:t>0,5</w:t>
            </w:r>
          </w:p>
        </w:tc>
      </w:tr>
      <w:tr w:rsidR="00F80193" w:rsidTr="0066723F">
        <w:tc>
          <w:tcPr>
            <w:tcW w:w="2292" w:type="dxa"/>
            <w:vMerge w:val="restart"/>
            <w:vAlign w:val="center"/>
          </w:tcPr>
          <w:p w:rsidR="00F80193" w:rsidRDefault="00F80193" w:rsidP="00112513">
            <w:pPr>
              <w:jc w:val="center"/>
              <w:rPr>
                <w:rFonts w:ascii="Times New Roman" w:hAnsi="Times New Roman"/>
              </w:rPr>
            </w:pPr>
            <w:r>
              <w:rPr>
                <w:rFonts w:ascii="Times New Roman" w:hAnsi="Times New Roman"/>
              </w:rPr>
              <w:t>Сопровождаемость</w:t>
            </w:r>
          </w:p>
        </w:tc>
        <w:tc>
          <w:tcPr>
            <w:tcW w:w="2292" w:type="dxa"/>
            <w:vAlign w:val="center"/>
          </w:tcPr>
          <w:p w:rsidR="00F80193" w:rsidRDefault="00F80193" w:rsidP="00112513">
            <w:pPr>
              <w:jc w:val="center"/>
              <w:rPr>
                <w:rFonts w:ascii="Times New Roman" w:hAnsi="Times New Roman"/>
              </w:rPr>
            </w:pPr>
            <w:r>
              <w:rPr>
                <w:rFonts w:ascii="Times New Roman" w:hAnsi="Times New Roman"/>
              </w:rPr>
              <w:t>Анализируемость</w:t>
            </w:r>
          </w:p>
        </w:tc>
        <w:tc>
          <w:tcPr>
            <w:tcW w:w="2293" w:type="dxa"/>
            <w:vAlign w:val="center"/>
          </w:tcPr>
          <w:p w:rsidR="00F80193" w:rsidRDefault="006749EA" w:rsidP="00112513">
            <w:pPr>
              <w:jc w:val="center"/>
              <w:rPr>
                <w:rFonts w:ascii="Times New Roman" w:hAnsi="Times New Roman"/>
              </w:rPr>
            </w:pPr>
            <w:r>
              <w:rPr>
                <w:rFonts w:ascii="Times New Roman" w:hAnsi="Times New Roman"/>
              </w:rPr>
              <w:t>0,05</w:t>
            </w:r>
          </w:p>
        </w:tc>
        <w:tc>
          <w:tcPr>
            <w:tcW w:w="2293" w:type="dxa"/>
            <w:vAlign w:val="center"/>
          </w:tcPr>
          <w:p w:rsidR="00F80193" w:rsidRDefault="006749EA" w:rsidP="00AB609F">
            <w:pPr>
              <w:jc w:val="center"/>
              <w:rPr>
                <w:rFonts w:ascii="Times New Roman" w:hAnsi="Times New Roman"/>
              </w:rPr>
            </w:pPr>
            <w:r>
              <w:rPr>
                <w:rFonts w:ascii="Times New Roman" w:hAnsi="Times New Roman"/>
              </w:rPr>
              <w:t>0,</w:t>
            </w:r>
            <w:r w:rsidR="00AB609F">
              <w:rPr>
                <w:rFonts w:ascii="Times New Roman" w:hAnsi="Times New Roman"/>
              </w:rPr>
              <w:t>7</w:t>
            </w:r>
          </w:p>
        </w:tc>
      </w:tr>
      <w:tr w:rsidR="00F80193" w:rsidTr="0066723F">
        <w:tc>
          <w:tcPr>
            <w:tcW w:w="2292" w:type="dxa"/>
            <w:vMerge/>
            <w:vAlign w:val="center"/>
          </w:tcPr>
          <w:p w:rsidR="00F80193" w:rsidRDefault="00F80193" w:rsidP="00112513">
            <w:pPr>
              <w:jc w:val="center"/>
              <w:rPr>
                <w:rFonts w:ascii="Times New Roman" w:hAnsi="Times New Roman"/>
              </w:rPr>
            </w:pPr>
          </w:p>
        </w:tc>
        <w:tc>
          <w:tcPr>
            <w:tcW w:w="2292" w:type="dxa"/>
            <w:vAlign w:val="center"/>
          </w:tcPr>
          <w:p w:rsidR="00F80193" w:rsidRDefault="00F80193" w:rsidP="00112513">
            <w:pPr>
              <w:jc w:val="center"/>
              <w:rPr>
                <w:rFonts w:ascii="Times New Roman" w:hAnsi="Times New Roman"/>
              </w:rPr>
            </w:pPr>
            <w:r>
              <w:rPr>
                <w:rFonts w:ascii="Times New Roman" w:hAnsi="Times New Roman"/>
              </w:rPr>
              <w:t>Тестируемость</w:t>
            </w:r>
          </w:p>
        </w:tc>
        <w:tc>
          <w:tcPr>
            <w:tcW w:w="2293" w:type="dxa"/>
            <w:vAlign w:val="center"/>
          </w:tcPr>
          <w:p w:rsidR="00F80193" w:rsidRPr="006749EA" w:rsidRDefault="006749EA" w:rsidP="00112513">
            <w:pPr>
              <w:jc w:val="center"/>
              <w:rPr>
                <w:rFonts w:ascii="Times New Roman" w:hAnsi="Times New Roman"/>
              </w:rPr>
            </w:pPr>
            <w:r>
              <w:rPr>
                <w:rFonts w:ascii="Times New Roman" w:hAnsi="Times New Roman"/>
                <w:lang w:val="en-US"/>
              </w:rPr>
              <w:t>0</w:t>
            </w:r>
            <w:r>
              <w:rPr>
                <w:rFonts w:ascii="Times New Roman" w:hAnsi="Times New Roman"/>
              </w:rPr>
              <w:t>,05</w:t>
            </w:r>
          </w:p>
        </w:tc>
        <w:tc>
          <w:tcPr>
            <w:tcW w:w="2293" w:type="dxa"/>
            <w:vAlign w:val="center"/>
          </w:tcPr>
          <w:p w:rsidR="00F80193" w:rsidRDefault="006749EA" w:rsidP="00AB609F">
            <w:pPr>
              <w:jc w:val="center"/>
              <w:rPr>
                <w:rFonts w:ascii="Times New Roman" w:hAnsi="Times New Roman"/>
              </w:rPr>
            </w:pPr>
            <w:r>
              <w:rPr>
                <w:rFonts w:ascii="Times New Roman" w:hAnsi="Times New Roman"/>
              </w:rPr>
              <w:t>0,</w:t>
            </w:r>
            <w:r w:rsidR="00AB609F">
              <w:rPr>
                <w:rFonts w:ascii="Times New Roman" w:hAnsi="Times New Roman"/>
              </w:rPr>
              <w:t>6</w:t>
            </w:r>
          </w:p>
        </w:tc>
      </w:tr>
      <w:tr w:rsidR="00F80193" w:rsidTr="0066723F">
        <w:tc>
          <w:tcPr>
            <w:tcW w:w="2292" w:type="dxa"/>
            <w:vMerge w:val="restart"/>
            <w:vAlign w:val="center"/>
          </w:tcPr>
          <w:p w:rsidR="00F80193" w:rsidRDefault="00F80193" w:rsidP="00112513">
            <w:pPr>
              <w:jc w:val="center"/>
              <w:rPr>
                <w:rFonts w:ascii="Times New Roman" w:hAnsi="Times New Roman"/>
              </w:rPr>
            </w:pPr>
            <w:r>
              <w:rPr>
                <w:rFonts w:ascii="Times New Roman" w:hAnsi="Times New Roman"/>
              </w:rPr>
              <w:t>Мобильность</w:t>
            </w:r>
          </w:p>
        </w:tc>
        <w:tc>
          <w:tcPr>
            <w:tcW w:w="2292" w:type="dxa"/>
            <w:vAlign w:val="center"/>
          </w:tcPr>
          <w:p w:rsidR="00F80193" w:rsidRDefault="00F80193" w:rsidP="00112513">
            <w:pPr>
              <w:jc w:val="center"/>
              <w:rPr>
                <w:rFonts w:ascii="Times New Roman" w:hAnsi="Times New Roman"/>
              </w:rPr>
            </w:pPr>
            <w:r>
              <w:rPr>
                <w:rFonts w:ascii="Times New Roman" w:hAnsi="Times New Roman"/>
              </w:rPr>
              <w:t>Адаптируемость</w:t>
            </w:r>
          </w:p>
        </w:tc>
        <w:tc>
          <w:tcPr>
            <w:tcW w:w="2293" w:type="dxa"/>
            <w:vAlign w:val="center"/>
          </w:tcPr>
          <w:p w:rsidR="00F80193" w:rsidRDefault="006749EA" w:rsidP="00112513">
            <w:pPr>
              <w:jc w:val="center"/>
              <w:rPr>
                <w:rFonts w:ascii="Times New Roman" w:hAnsi="Times New Roman"/>
              </w:rPr>
            </w:pPr>
            <w:r>
              <w:rPr>
                <w:rFonts w:ascii="Times New Roman" w:hAnsi="Times New Roman"/>
              </w:rPr>
              <w:t>0,05</w:t>
            </w:r>
          </w:p>
        </w:tc>
        <w:tc>
          <w:tcPr>
            <w:tcW w:w="2293" w:type="dxa"/>
            <w:vAlign w:val="center"/>
          </w:tcPr>
          <w:p w:rsidR="00F80193" w:rsidRDefault="006749EA" w:rsidP="00AB609F">
            <w:pPr>
              <w:jc w:val="center"/>
              <w:rPr>
                <w:rFonts w:ascii="Times New Roman" w:hAnsi="Times New Roman"/>
              </w:rPr>
            </w:pPr>
            <w:r>
              <w:rPr>
                <w:rFonts w:ascii="Times New Roman" w:hAnsi="Times New Roman"/>
              </w:rPr>
              <w:t>0,</w:t>
            </w:r>
            <w:r w:rsidR="00AB609F">
              <w:rPr>
                <w:rFonts w:ascii="Times New Roman" w:hAnsi="Times New Roman"/>
              </w:rPr>
              <w:t>8</w:t>
            </w:r>
          </w:p>
        </w:tc>
      </w:tr>
      <w:tr w:rsidR="00F80193" w:rsidTr="0066723F">
        <w:tc>
          <w:tcPr>
            <w:tcW w:w="2292" w:type="dxa"/>
            <w:vMerge/>
            <w:vAlign w:val="center"/>
          </w:tcPr>
          <w:p w:rsidR="00F80193" w:rsidRDefault="00F80193" w:rsidP="00112513">
            <w:pPr>
              <w:jc w:val="center"/>
              <w:rPr>
                <w:rFonts w:ascii="Times New Roman" w:hAnsi="Times New Roman"/>
              </w:rPr>
            </w:pPr>
          </w:p>
        </w:tc>
        <w:tc>
          <w:tcPr>
            <w:tcW w:w="2292" w:type="dxa"/>
            <w:vAlign w:val="center"/>
          </w:tcPr>
          <w:p w:rsidR="00F80193" w:rsidRDefault="00F80193" w:rsidP="00112513">
            <w:pPr>
              <w:jc w:val="center"/>
              <w:rPr>
                <w:rFonts w:ascii="Times New Roman" w:hAnsi="Times New Roman"/>
              </w:rPr>
            </w:pPr>
            <w:r>
              <w:rPr>
                <w:rFonts w:ascii="Times New Roman" w:hAnsi="Times New Roman"/>
              </w:rPr>
              <w:t>Простота внедрения</w:t>
            </w:r>
          </w:p>
        </w:tc>
        <w:tc>
          <w:tcPr>
            <w:tcW w:w="2293" w:type="dxa"/>
            <w:vAlign w:val="center"/>
          </w:tcPr>
          <w:p w:rsidR="00F80193" w:rsidRPr="00F80193" w:rsidRDefault="00F80193" w:rsidP="00112513">
            <w:pPr>
              <w:jc w:val="center"/>
              <w:rPr>
                <w:rFonts w:ascii="Times New Roman" w:hAnsi="Times New Roman"/>
              </w:rPr>
            </w:pPr>
            <w:r>
              <w:rPr>
                <w:rFonts w:ascii="Times New Roman" w:hAnsi="Times New Roman"/>
                <w:lang w:val="en-US"/>
              </w:rPr>
              <w:t>0</w:t>
            </w:r>
          </w:p>
        </w:tc>
        <w:tc>
          <w:tcPr>
            <w:tcW w:w="2293" w:type="dxa"/>
            <w:vAlign w:val="center"/>
          </w:tcPr>
          <w:p w:rsidR="00F80193" w:rsidRDefault="006749EA" w:rsidP="00AB609F">
            <w:pPr>
              <w:jc w:val="center"/>
              <w:rPr>
                <w:rFonts w:ascii="Times New Roman" w:hAnsi="Times New Roman"/>
              </w:rPr>
            </w:pPr>
            <w:r>
              <w:rPr>
                <w:rFonts w:ascii="Times New Roman" w:hAnsi="Times New Roman"/>
              </w:rPr>
              <w:t>0,</w:t>
            </w:r>
            <w:r w:rsidR="00AB609F">
              <w:rPr>
                <w:rFonts w:ascii="Times New Roman" w:hAnsi="Times New Roman"/>
              </w:rPr>
              <w:t>5</w:t>
            </w:r>
          </w:p>
        </w:tc>
      </w:tr>
    </w:tbl>
    <w:p w:rsidR="00490AEA" w:rsidRPr="00490AEA" w:rsidRDefault="00490AEA" w:rsidP="00490AEA">
      <w:pPr>
        <w:pStyle w:val="af"/>
        <w:tabs>
          <w:tab w:val="left" w:pos="851"/>
        </w:tabs>
        <w:ind w:left="567"/>
        <w:jc w:val="both"/>
        <w:rPr>
          <w:rFonts w:ascii="Times New Roman" w:hAnsi="Times New Roman"/>
          <w:b/>
          <w:color w:val="000000" w:themeColor="text1"/>
        </w:rPr>
      </w:pPr>
    </w:p>
    <w:p w:rsidR="00AB609F" w:rsidRDefault="00AB609F" w:rsidP="006749EA">
      <w:pPr>
        <w:ind w:firstLine="567"/>
        <w:jc w:val="center"/>
        <w:rPr>
          <w:rFonts w:ascii="Times New Roman" w:hAnsi="Times New Roman"/>
        </w:rPr>
      </w:pPr>
      <w:r w:rsidRPr="008E2F47">
        <w:rPr>
          <w:rFonts w:ascii="Times New Roman" w:hAnsi="Times New Roman"/>
          <w:position w:val="-30"/>
        </w:rPr>
        <w:object w:dxaOrig="5280" w:dyaOrig="920">
          <v:shape id="_x0000_i2197" type="#_x0000_t75" style="width:264.25pt;height:45.5pt" o:ole="">
            <v:imagedata r:id="rId25" o:title=""/>
          </v:shape>
          <o:OLEObject Type="Embed" ProgID="Equation.3" ShapeID="_x0000_i2197" DrawAspect="Content" ObjectID="_1577219355" r:id="rId26"/>
        </w:object>
      </w:r>
    </w:p>
    <w:p w:rsidR="0066723F" w:rsidRDefault="00AB609F" w:rsidP="006749EA">
      <w:pPr>
        <w:ind w:firstLine="567"/>
        <w:jc w:val="center"/>
      </w:pPr>
      <w:r>
        <w:rPr>
          <w:noProof/>
        </w:rPr>
        <w:drawing>
          <wp:inline distT="0" distB="0" distL="0" distR="0">
            <wp:extent cx="5486400" cy="3200400"/>
            <wp:effectExtent l="0" t="0" r="0" b="0"/>
            <wp:docPr id="71" name="Диаграмма 7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66723F" w:rsidRDefault="0066723F" w:rsidP="0066723F">
      <w:pPr>
        <w:ind w:firstLine="567"/>
        <w:jc w:val="both"/>
      </w:pPr>
    </w:p>
    <w:p w:rsidR="008D4F89" w:rsidRPr="008D4F89" w:rsidRDefault="0066723F" w:rsidP="0066723F">
      <w:pPr>
        <w:ind w:firstLine="567"/>
        <w:jc w:val="both"/>
        <w:rPr>
          <w:rFonts w:ascii="Times New Roman" w:hAnsi="Times New Roman"/>
        </w:rPr>
      </w:pPr>
      <w:r>
        <w:rPr>
          <w:rFonts w:ascii="Times New Roman" w:hAnsi="Times New Roman"/>
        </w:rPr>
        <w:lastRenderedPageBreak/>
        <w:t xml:space="preserve">Установка и настройка ОС </w:t>
      </w:r>
      <w:r>
        <w:rPr>
          <w:rFonts w:ascii="Times New Roman" w:hAnsi="Times New Roman"/>
          <w:lang w:val="en-US"/>
        </w:rPr>
        <w:t>Linux</w:t>
      </w:r>
      <w:r w:rsidRPr="0066723F">
        <w:rPr>
          <w:rFonts w:ascii="Times New Roman" w:hAnsi="Times New Roman"/>
        </w:rPr>
        <w:t xml:space="preserve"> </w:t>
      </w:r>
      <w:r>
        <w:rPr>
          <w:rFonts w:ascii="Times New Roman" w:hAnsi="Times New Roman"/>
        </w:rPr>
        <w:t>– это сложная процедура, связа</w:t>
      </w:r>
      <w:r w:rsidR="0003354B">
        <w:rPr>
          <w:rFonts w:ascii="Times New Roman" w:hAnsi="Times New Roman"/>
        </w:rPr>
        <w:t>нная</w:t>
      </w:r>
      <w:r>
        <w:rPr>
          <w:rFonts w:ascii="Times New Roman" w:hAnsi="Times New Roman"/>
        </w:rPr>
        <w:t>, непростой  разметкой жёсткого диска,</w:t>
      </w:r>
      <w:r w:rsidR="0003354B">
        <w:rPr>
          <w:rFonts w:ascii="Times New Roman" w:hAnsi="Times New Roman"/>
        </w:rPr>
        <w:t xml:space="preserve"> повышенным вниманием во время установки</w:t>
      </w:r>
      <w:r>
        <w:rPr>
          <w:rFonts w:ascii="Times New Roman" w:hAnsi="Times New Roman"/>
        </w:rPr>
        <w:t>; установкой драйверов устройств, настройк</w:t>
      </w:r>
      <w:r w:rsidR="0003354B">
        <w:rPr>
          <w:rFonts w:ascii="Times New Roman" w:hAnsi="Times New Roman"/>
        </w:rPr>
        <w:t>ой программного обеспечения. Эти работы в</w:t>
      </w:r>
      <w:r>
        <w:rPr>
          <w:rFonts w:ascii="Times New Roman" w:hAnsi="Times New Roman"/>
        </w:rPr>
        <w:t>ыполня</w:t>
      </w:r>
      <w:r w:rsidR="0003354B">
        <w:rPr>
          <w:rFonts w:ascii="Times New Roman" w:hAnsi="Times New Roman"/>
        </w:rPr>
        <w:t>ю</w:t>
      </w:r>
      <w:r>
        <w:rPr>
          <w:rFonts w:ascii="Times New Roman" w:hAnsi="Times New Roman"/>
        </w:rPr>
        <w:t xml:space="preserve">тся </w:t>
      </w:r>
      <w:r w:rsidR="0003354B">
        <w:rPr>
          <w:rFonts w:ascii="Times New Roman" w:hAnsi="Times New Roman"/>
        </w:rPr>
        <w:t>высококвалифицированным с</w:t>
      </w:r>
      <w:r>
        <w:rPr>
          <w:rFonts w:ascii="Times New Roman" w:hAnsi="Times New Roman"/>
        </w:rPr>
        <w:t xml:space="preserve">пециалистом </w:t>
      </w:r>
      <w:r w:rsidR="0003354B">
        <w:rPr>
          <w:rFonts w:ascii="Times New Roman" w:hAnsi="Times New Roman"/>
        </w:rPr>
        <w:t xml:space="preserve">в </w:t>
      </w:r>
      <w:r w:rsidR="0003354B">
        <w:rPr>
          <w:rFonts w:ascii="Times New Roman" w:hAnsi="Times New Roman"/>
          <w:lang w:val="en-US"/>
        </w:rPr>
        <w:t>IT</w:t>
      </w:r>
      <w:r w:rsidR="0003354B" w:rsidRPr="0003354B">
        <w:rPr>
          <w:rFonts w:ascii="Times New Roman" w:hAnsi="Times New Roman"/>
        </w:rPr>
        <w:t>-</w:t>
      </w:r>
      <w:r w:rsidR="0003354B">
        <w:rPr>
          <w:rFonts w:ascii="Times New Roman" w:hAnsi="Times New Roman"/>
        </w:rPr>
        <w:t>области</w:t>
      </w:r>
      <w:r w:rsidR="0003354B" w:rsidRPr="008D4F89">
        <w:rPr>
          <w:rFonts w:ascii="Times New Roman" w:hAnsi="Times New Roman"/>
        </w:rPr>
        <w:t>.</w:t>
      </w:r>
    </w:p>
    <w:p w:rsidR="00933D08" w:rsidRDefault="001179B5" w:rsidP="00B06C3C">
      <w:pPr>
        <w:jc w:val="both"/>
      </w:pPr>
      <w:r>
        <w:br w:type="page"/>
      </w:r>
    </w:p>
    <w:p w:rsidR="00933D08" w:rsidRPr="0062281A" w:rsidRDefault="00933D08" w:rsidP="00933D08">
      <w:pPr>
        <w:pStyle w:val="1"/>
        <w:ind w:firstLine="567"/>
        <w:jc w:val="center"/>
        <w:rPr>
          <w:rFonts w:ascii="Times New Roman" w:hAnsi="Times New Roman" w:cs="Times New Roman"/>
          <w:b/>
        </w:rPr>
      </w:pPr>
      <w:bookmarkStart w:id="3" w:name="_Toc503476831"/>
      <w:r>
        <w:rPr>
          <w:rFonts w:ascii="Times New Roman" w:hAnsi="Times New Roman" w:cs="Times New Roman"/>
          <w:b/>
        </w:rPr>
        <w:lastRenderedPageBreak/>
        <w:t>ЛАБОРАТОРНАЯ</w:t>
      </w:r>
      <w:r w:rsidRPr="0062281A">
        <w:rPr>
          <w:rFonts w:ascii="Times New Roman" w:hAnsi="Times New Roman" w:cs="Times New Roman"/>
          <w:b/>
        </w:rPr>
        <w:t xml:space="preserve"> РАБОТА</w:t>
      </w:r>
      <w:r>
        <w:rPr>
          <w:rFonts w:ascii="Times New Roman" w:hAnsi="Times New Roman" w:cs="Times New Roman"/>
          <w:b/>
        </w:rPr>
        <w:t xml:space="preserve"> № 1</w:t>
      </w:r>
      <w:bookmarkEnd w:id="3"/>
    </w:p>
    <w:p w:rsidR="005C0BDE" w:rsidRDefault="00483CA9" w:rsidP="005C0BDE">
      <w:pPr>
        <w:pStyle w:val="3"/>
        <w:numPr>
          <w:ilvl w:val="0"/>
          <w:numId w:val="0"/>
        </w:numPr>
        <w:ind w:firstLine="567"/>
        <w:jc w:val="center"/>
        <w:rPr>
          <w:rFonts w:ascii="Times New Roman" w:hAnsi="Times New Roman" w:cs="Times New Roman"/>
          <w:sz w:val="32"/>
          <w:szCs w:val="32"/>
        </w:rPr>
      </w:pPr>
      <w:bookmarkStart w:id="4" w:name="_Toc503476832"/>
      <w:r>
        <w:rPr>
          <w:rFonts w:ascii="Times New Roman" w:hAnsi="Times New Roman" w:cs="Times New Roman"/>
          <w:sz w:val="32"/>
          <w:szCs w:val="32"/>
        </w:rPr>
        <w:t>Система контроля версий</w:t>
      </w:r>
      <w:bookmarkEnd w:id="4"/>
    </w:p>
    <w:p w:rsidR="00483CA9" w:rsidRDefault="00483CA9" w:rsidP="00483CA9">
      <w:pPr>
        <w:pStyle w:val="af1"/>
        <w:ind w:firstLine="567"/>
        <w:rPr>
          <w:rFonts w:ascii="Times New Roman" w:hAnsi="Times New Roman"/>
          <w:sz w:val="28"/>
          <w:szCs w:val="28"/>
        </w:rPr>
      </w:pPr>
    </w:p>
    <w:p w:rsidR="00483CA9" w:rsidRPr="00483CA9" w:rsidRDefault="00483CA9" w:rsidP="00483CA9">
      <w:pPr>
        <w:pStyle w:val="af1"/>
        <w:ind w:firstLine="567"/>
        <w:rPr>
          <w:rFonts w:ascii="Times New Roman" w:hAnsi="Times New Roman"/>
          <w:b/>
          <w:sz w:val="28"/>
          <w:szCs w:val="28"/>
        </w:rPr>
      </w:pPr>
      <w:r w:rsidRPr="00483CA9">
        <w:rPr>
          <w:rFonts w:ascii="Times New Roman" w:hAnsi="Times New Roman"/>
          <w:b/>
          <w:sz w:val="28"/>
          <w:szCs w:val="28"/>
        </w:rPr>
        <w:t>Цель работы</w:t>
      </w:r>
    </w:p>
    <w:p w:rsidR="00483CA9" w:rsidRPr="00483CA9" w:rsidRDefault="00483CA9" w:rsidP="00483CA9">
      <w:pPr>
        <w:pStyle w:val="af1"/>
        <w:ind w:firstLine="567"/>
        <w:jc w:val="both"/>
        <w:rPr>
          <w:rFonts w:ascii="Times New Roman" w:hAnsi="Times New Roman"/>
          <w:sz w:val="28"/>
          <w:szCs w:val="28"/>
        </w:rPr>
      </w:pPr>
      <w:r w:rsidRPr="00483CA9">
        <w:rPr>
          <w:rFonts w:ascii="Times New Roman" w:hAnsi="Times New Roman"/>
          <w:sz w:val="28"/>
          <w:szCs w:val="28"/>
        </w:rPr>
        <w:t>Получить опыт практической работы с системой контроля версий на примере BitBucket и TortoiseGit.</w:t>
      </w:r>
    </w:p>
    <w:p w:rsidR="00483CA9" w:rsidRPr="00483CA9" w:rsidRDefault="00483CA9" w:rsidP="00483CA9">
      <w:pPr>
        <w:pStyle w:val="af1"/>
        <w:ind w:firstLine="567"/>
        <w:rPr>
          <w:rFonts w:ascii="Times New Roman" w:hAnsi="Times New Roman"/>
          <w:sz w:val="28"/>
          <w:szCs w:val="28"/>
        </w:rPr>
      </w:pPr>
    </w:p>
    <w:p w:rsidR="00483CA9" w:rsidRPr="00483CA9" w:rsidRDefault="00483CA9" w:rsidP="00483CA9">
      <w:pPr>
        <w:ind w:firstLine="567"/>
        <w:rPr>
          <w:rFonts w:ascii="Times New Roman" w:hAnsi="Times New Roman"/>
          <w:b/>
          <w:sz w:val="28"/>
          <w:szCs w:val="28"/>
        </w:rPr>
      </w:pPr>
      <w:bookmarkStart w:id="5" w:name="_TOC_250043"/>
      <w:bookmarkEnd w:id="5"/>
      <w:r w:rsidRPr="00483CA9">
        <w:rPr>
          <w:rFonts w:ascii="Times New Roman" w:hAnsi="Times New Roman"/>
          <w:b/>
          <w:sz w:val="28"/>
          <w:szCs w:val="28"/>
        </w:rPr>
        <w:t>Введение</w:t>
      </w:r>
    </w:p>
    <w:p w:rsidR="00483CA9" w:rsidRPr="00483CA9" w:rsidRDefault="00483CA9" w:rsidP="00483CA9">
      <w:pPr>
        <w:pStyle w:val="af1"/>
        <w:spacing w:before="116"/>
        <w:ind w:firstLine="567"/>
        <w:jc w:val="both"/>
        <w:rPr>
          <w:rFonts w:ascii="Times New Roman" w:hAnsi="Times New Roman"/>
          <w:sz w:val="28"/>
          <w:szCs w:val="28"/>
        </w:rPr>
      </w:pPr>
      <w:r w:rsidRPr="00483CA9">
        <w:rPr>
          <w:rFonts w:ascii="Times New Roman" w:hAnsi="Times New Roman"/>
          <w:sz w:val="28"/>
          <w:szCs w:val="28"/>
        </w:rPr>
        <w:t>Контроль версий подразумевает под собой комплекс методов, направленных на систематизацию изменений, вносимых разработчиками в программный продукт в процессе его разработки и сопровождения, сохранение целостности системы после изменений, предотвращение нежелательных и непредсказуемых эффектов. Также использование систем контроля версий позволяет сделать процесс внесения изменений более</w:t>
      </w:r>
      <w:r w:rsidRPr="00483CA9">
        <w:rPr>
          <w:rFonts w:ascii="Times New Roman" w:hAnsi="Times New Roman"/>
          <w:spacing w:val="-4"/>
          <w:sz w:val="28"/>
          <w:szCs w:val="28"/>
        </w:rPr>
        <w:t xml:space="preserve"> </w:t>
      </w:r>
      <w:r w:rsidRPr="00483CA9">
        <w:rPr>
          <w:rFonts w:ascii="Times New Roman" w:hAnsi="Times New Roman"/>
          <w:sz w:val="28"/>
          <w:szCs w:val="28"/>
        </w:rPr>
        <w:t>формальным.</w:t>
      </w:r>
    </w:p>
    <w:p w:rsidR="00483CA9" w:rsidRPr="00483CA9" w:rsidRDefault="00483CA9" w:rsidP="00483CA9">
      <w:pPr>
        <w:pStyle w:val="af1"/>
        <w:spacing w:before="116"/>
        <w:ind w:firstLine="567"/>
        <w:jc w:val="both"/>
        <w:rPr>
          <w:rFonts w:ascii="Times New Roman" w:hAnsi="Times New Roman"/>
          <w:sz w:val="28"/>
          <w:szCs w:val="28"/>
        </w:rPr>
      </w:pPr>
      <w:r w:rsidRPr="00483CA9">
        <w:rPr>
          <w:rFonts w:ascii="Times New Roman" w:hAnsi="Times New Roman"/>
          <w:sz w:val="28"/>
          <w:szCs w:val="28"/>
        </w:rPr>
        <w:t>Система управления версиями гарантирует, что каждый автор всегда работает с самой последней версией файла, а также исключает возможность случайной перезаписи любым из авторов работы своих</w:t>
      </w:r>
      <w:r w:rsidRPr="00483CA9">
        <w:rPr>
          <w:rFonts w:ascii="Times New Roman" w:hAnsi="Times New Roman"/>
          <w:spacing w:val="-1"/>
          <w:sz w:val="28"/>
          <w:szCs w:val="28"/>
        </w:rPr>
        <w:t xml:space="preserve"> </w:t>
      </w:r>
      <w:r w:rsidRPr="00483CA9">
        <w:rPr>
          <w:rFonts w:ascii="Times New Roman" w:hAnsi="Times New Roman"/>
          <w:sz w:val="28"/>
          <w:szCs w:val="28"/>
        </w:rPr>
        <w:t>коллег.</w:t>
      </w:r>
    </w:p>
    <w:p w:rsidR="00483CA9" w:rsidRPr="00483CA9" w:rsidRDefault="00483CA9" w:rsidP="00483CA9">
      <w:pPr>
        <w:pStyle w:val="af1"/>
        <w:spacing w:before="116"/>
        <w:ind w:firstLine="567"/>
        <w:jc w:val="both"/>
        <w:rPr>
          <w:rFonts w:ascii="Times New Roman" w:hAnsi="Times New Roman"/>
          <w:sz w:val="28"/>
          <w:szCs w:val="28"/>
        </w:rPr>
      </w:pPr>
      <w:r w:rsidRPr="00483CA9">
        <w:rPr>
          <w:rFonts w:ascii="Times New Roman" w:hAnsi="Times New Roman"/>
          <w:i/>
          <w:sz w:val="28"/>
          <w:szCs w:val="28"/>
        </w:rPr>
        <w:t xml:space="preserve">BitBucket </w:t>
      </w:r>
      <w:r w:rsidRPr="00483CA9">
        <w:rPr>
          <w:rFonts w:ascii="Times New Roman" w:hAnsi="Times New Roman"/>
          <w:sz w:val="28"/>
          <w:szCs w:val="28"/>
        </w:rPr>
        <w:t>– это сервис для разработчиков программного обеспечения, предоставляющий хостинг для проектов.</w:t>
      </w:r>
    </w:p>
    <w:p w:rsidR="00483CA9" w:rsidRPr="00483CA9" w:rsidRDefault="00483CA9" w:rsidP="00483CA9">
      <w:pPr>
        <w:pStyle w:val="af1"/>
        <w:spacing w:before="116"/>
        <w:ind w:firstLine="567"/>
        <w:jc w:val="both"/>
        <w:rPr>
          <w:rFonts w:ascii="Times New Roman" w:hAnsi="Times New Roman"/>
          <w:sz w:val="28"/>
          <w:szCs w:val="28"/>
        </w:rPr>
      </w:pPr>
      <w:r w:rsidRPr="00483CA9">
        <w:rPr>
          <w:rFonts w:ascii="Times New Roman" w:hAnsi="Times New Roman"/>
          <w:sz w:val="28"/>
          <w:szCs w:val="28"/>
        </w:rPr>
        <w:t>Одним из основных сервисов, предоставляемых BitBucket, является контроль версий. Доступные системы контроля версий – Git и Mercurial. Также доступны сервисы просмотра исходного кода, issue-трекинга, ведения wiki проекта и другие.</w:t>
      </w:r>
      <w:bookmarkStart w:id="6" w:name="_TOC_250042"/>
    </w:p>
    <w:p w:rsidR="00483CA9" w:rsidRPr="00483CA9" w:rsidRDefault="00483CA9" w:rsidP="00483CA9">
      <w:pPr>
        <w:pStyle w:val="af1"/>
        <w:spacing w:before="1"/>
        <w:ind w:firstLine="567"/>
        <w:jc w:val="both"/>
        <w:rPr>
          <w:rFonts w:ascii="Times New Roman" w:hAnsi="Times New Roman"/>
          <w:b/>
          <w:bCs/>
          <w:sz w:val="28"/>
          <w:szCs w:val="28"/>
        </w:rPr>
      </w:pPr>
    </w:p>
    <w:p w:rsidR="00483CA9" w:rsidRPr="00483CA9" w:rsidRDefault="00483CA9" w:rsidP="00483CA9">
      <w:pPr>
        <w:ind w:firstLine="567"/>
        <w:rPr>
          <w:rFonts w:ascii="Times New Roman" w:hAnsi="Times New Roman"/>
          <w:b/>
          <w:sz w:val="28"/>
          <w:szCs w:val="28"/>
        </w:rPr>
      </w:pPr>
      <w:r w:rsidRPr="00483CA9">
        <w:rPr>
          <w:rFonts w:ascii="Times New Roman" w:hAnsi="Times New Roman"/>
          <w:b/>
          <w:sz w:val="28"/>
          <w:szCs w:val="28"/>
        </w:rPr>
        <w:t>Создание проекта на</w:t>
      </w:r>
      <w:r w:rsidRPr="00483CA9">
        <w:rPr>
          <w:rFonts w:ascii="Times New Roman" w:hAnsi="Times New Roman"/>
          <w:b/>
          <w:spacing w:val="1"/>
          <w:sz w:val="28"/>
          <w:szCs w:val="28"/>
        </w:rPr>
        <w:t xml:space="preserve"> </w:t>
      </w:r>
      <w:bookmarkEnd w:id="6"/>
      <w:r w:rsidRPr="00483CA9">
        <w:rPr>
          <w:rFonts w:ascii="Times New Roman" w:hAnsi="Times New Roman"/>
          <w:b/>
          <w:sz w:val="28"/>
          <w:szCs w:val="28"/>
        </w:rPr>
        <w:t>BitBucket</w:t>
      </w:r>
    </w:p>
    <w:p w:rsidR="00483CA9" w:rsidRPr="00483CA9" w:rsidRDefault="00483CA9" w:rsidP="00F5102A">
      <w:pPr>
        <w:pStyle w:val="af"/>
        <w:widowControl w:val="0"/>
        <w:numPr>
          <w:ilvl w:val="0"/>
          <w:numId w:val="28"/>
        </w:numPr>
        <w:tabs>
          <w:tab w:val="left" w:pos="993"/>
        </w:tabs>
        <w:autoSpaceDE w:val="0"/>
        <w:autoSpaceDN w:val="0"/>
        <w:spacing w:before="116"/>
        <w:ind w:left="0" w:firstLine="567"/>
        <w:contextualSpacing w:val="0"/>
        <w:jc w:val="both"/>
        <w:rPr>
          <w:rFonts w:ascii="Times New Roman" w:hAnsi="Times New Roman"/>
          <w:sz w:val="28"/>
          <w:szCs w:val="28"/>
        </w:rPr>
      </w:pPr>
      <w:r w:rsidRPr="00483CA9">
        <w:rPr>
          <w:rFonts w:ascii="Times New Roman" w:hAnsi="Times New Roman"/>
          <w:sz w:val="28"/>
          <w:szCs w:val="28"/>
        </w:rPr>
        <w:t>Зайдите на сайт https://bitbucket.org. Авторизуйтесь под своим аккаунтом google,</w:t>
      </w:r>
      <w:r w:rsidRPr="00483CA9">
        <w:rPr>
          <w:rFonts w:ascii="Times New Roman" w:hAnsi="Times New Roman"/>
          <w:spacing w:val="15"/>
          <w:sz w:val="28"/>
          <w:szCs w:val="28"/>
        </w:rPr>
        <w:t xml:space="preserve"> </w:t>
      </w:r>
      <w:r w:rsidRPr="00483CA9">
        <w:rPr>
          <w:rFonts w:ascii="Times New Roman" w:hAnsi="Times New Roman"/>
          <w:sz w:val="28"/>
          <w:szCs w:val="28"/>
        </w:rPr>
        <w:t>либо</w:t>
      </w:r>
      <w:r w:rsidRPr="00483CA9">
        <w:rPr>
          <w:rFonts w:ascii="Times New Roman" w:hAnsi="Times New Roman"/>
          <w:spacing w:val="15"/>
          <w:sz w:val="28"/>
          <w:szCs w:val="28"/>
        </w:rPr>
        <w:t xml:space="preserve"> </w:t>
      </w:r>
      <w:r w:rsidRPr="00483CA9">
        <w:rPr>
          <w:rFonts w:ascii="Times New Roman" w:hAnsi="Times New Roman"/>
          <w:sz w:val="28"/>
          <w:szCs w:val="28"/>
        </w:rPr>
        <w:t>создайте</w:t>
      </w:r>
      <w:r w:rsidRPr="00483CA9">
        <w:rPr>
          <w:rFonts w:ascii="Times New Roman" w:hAnsi="Times New Roman"/>
          <w:spacing w:val="15"/>
          <w:sz w:val="28"/>
          <w:szCs w:val="28"/>
        </w:rPr>
        <w:t xml:space="preserve"> </w:t>
      </w:r>
      <w:r w:rsidRPr="00483CA9">
        <w:rPr>
          <w:rFonts w:ascii="Times New Roman" w:hAnsi="Times New Roman"/>
          <w:sz w:val="28"/>
          <w:szCs w:val="28"/>
        </w:rPr>
        <w:t>новый</w:t>
      </w:r>
      <w:r w:rsidRPr="00483CA9">
        <w:rPr>
          <w:rFonts w:ascii="Times New Roman" w:hAnsi="Times New Roman"/>
          <w:spacing w:val="16"/>
          <w:sz w:val="28"/>
          <w:szCs w:val="28"/>
        </w:rPr>
        <w:t xml:space="preserve"> </w:t>
      </w:r>
      <w:r w:rsidRPr="00483CA9">
        <w:rPr>
          <w:rFonts w:ascii="Times New Roman" w:hAnsi="Times New Roman"/>
          <w:sz w:val="28"/>
          <w:szCs w:val="28"/>
        </w:rPr>
        <w:t>аккаунт.</w:t>
      </w:r>
      <w:r w:rsidRPr="00483CA9">
        <w:rPr>
          <w:rFonts w:ascii="Times New Roman" w:hAnsi="Times New Roman"/>
          <w:spacing w:val="15"/>
          <w:sz w:val="28"/>
          <w:szCs w:val="28"/>
        </w:rPr>
        <w:t xml:space="preserve"> </w:t>
      </w:r>
      <w:r w:rsidRPr="00483CA9">
        <w:rPr>
          <w:rFonts w:ascii="Times New Roman" w:hAnsi="Times New Roman"/>
          <w:sz w:val="28"/>
          <w:szCs w:val="28"/>
        </w:rPr>
        <w:t>При</w:t>
      </w:r>
      <w:r w:rsidRPr="00483CA9">
        <w:rPr>
          <w:rFonts w:ascii="Times New Roman" w:hAnsi="Times New Roman"/>
          <w:spacing w:val="16"/>
          <w:sz w:val="28"/>
          <w:szCs w:val="28"/>
        </w:rPr>
        <w:t xml:space="preserve"> </w:t>
      </w:r>
      <w:r w:rsidRPr="00483CA9">
        <w:rPr>
          <w:rFonts w:ascii="Times New Roman" w:hAnsi="Times New Roman"/>
          <w:sz w:val="28"/>
          <w:szCs w:val="28"/>
        </w:rPr>
        <w:t>регистрации</w:t>
      </w:r>
      <w:r w:rsidRPr="00483CA9">
        <w:rPr>
          <w:rFonts w:ascii="Times New Roman" w:hAnsi="Times New Roman"/>
          <w:spacing w:val="15"/>
          <w:sz w:val="28"/>
          <w:szCs w:val="28"/>
        </w:rPr>
        <w:t xml:space="preserve"> </w:t>
      </w:r>
      <w:r w:rsidRPr="00483CA9">
        <w:rPr>
          <w:rFonts w:ascii="Times New Roman" w:hAnsi="Times New Roman"/>
          <w:sz w:val="28"/>
          <w:szCs w:val="28"/>
        </w:rPr>
        <w:t>необходимо</w:t>
      </w:r>
      <w:r w:rsidRPr="00483CA9">
        <w:rPr>
          <w:rFonts w:ascii="Times New Roman" w:hAnsi="Times New Roman"/>
          <w:spacing w:val="12"/>
          <w:sz w:val="28"/>
          <w:szCs w:val="28"/>
        </w:rPr>
        <w:t xml:space="preserve"> </w:t>
      </w:r>
      <w:r w:rsidRPr="00483CA9">
        <w:rPr>
          <w:rFonts w:ascii="Times New Roman" w:hAnsi="Times New Roman"/>
          <w:sz w:val="28"/>
          <w:szCs w:val="28"/>
        </w:rPr>
        <w:t>выбрать «5 users» в пункте «Plan».</w:t>
      </w:r>
    </w:p>
    <w:p w:rsidR="00483CA9" w:rsidRPr="00483CA9" w:rsidRDefault="00483CA9" w:rsidP="00F5102A">
      <w:pPr>
        <w:pStyle w:val="af"/>
        <w:widowControl w:val="0"/>
        <w:numPr>
          <w:ilvl w:val="0"/>
          <w:numId w:val="28"/>
        </w:numPr>
        <w:tabs>
          <w:tab w:val="left" w:pos="993"/>
        </w:tabs>
        <w:autoSpaceDE w:val="0"/>
        <w:autoSpaceDN w:val="0"/>
        <w:ind w:left="0" w:firstLine="567"/>
        <w:contextualSpacing w:val="0"/>
        <w:jc w:val="both"/>
        <w:rPr>
          <w:rFonts w:ascii="Times New Roman" w:hAnsi="Times New Roman"/>
          <w:sz w:val="28"/>
          <w:szCs w:val="28"/>
        </w:rPr>
      </w:pPr>
      <w:r w:rsidRPr="00483CA9">
        <w:rPr>
          <w:rFonts w:ascii="Times New Roman" w:hAnsi="Times New Roman"/>
          <w:sz w:val="28"/>
          <w:szCs w:val="28"/>
        </w:rPr>
        <w:t xml:space="preserve">Для создания частного репозитория необходимо нажать </w:t>
      </w:r>
      <w:r w:rsidRPr="00483CA9">
        <w:rPr>
          <w:rFonts w:ascii="Times New Roman" w:hAnsi="Times New Roman"/>
          <w:b/>
          <w:sz w:val="28"/>
          <w:szCs w:val="28"/>
        </w:rPr>
        <w:t xml:space="preserve">Create → Create Repository </w:t>
      </w:r>
      <w:r w:rsidRPr="00483CA9">
        <w:rPr>
          <w:rFonts w:ascii="Times New Roman" w:hAnsi="Times New Roman"/>
          <w:sz w:val="28"/>
          <w:szCs w:val="28"/>
        </w:rPr>
        <w:t xml:space="preserve">в верхнем правом углу на главной странице (рис. 1.1). Однако в данной лабораторной работе рекомендуется сначала создать команду через пункт меню </w:t>
      </w:r>
      <w:r w:rsidRPr="00483CA9">
        <w:rPr>
          <w:rFonts w:ascii="Times New Roman" w:hAnsi="Times New Roman"/>
          <w:b/>
          <w:sz w:val="28"/>
          <w:szCs w:val="28"/>
        </w:rPr>
        <w:t>Teams → Create team</w:t>
      </w:r>
      <w:r w:rsidRPr="00483CA9">
        <w:rPr>
          <w:rFonts w:ascii="Times New Roman" w:hAnsi="Times New Roman"/>
          <w:sz w:val="28"/>
          <w:szCs w:val="28"/>
        </w:rPr>
        <w:t>. На данном этапе вы можете не добавлять никого в команду (это понадобится для выполнения лаб. раб. №2). После создания команды вам будет предложено создать</w:t>
      </w:r>
      <w:r w:rsidRPr="00483CA9">
        <w:rPr>
          <w:rFonts w:ascii="Times New Roman" w:hAnsi="Times New Roman"/>
          <w:spacing w:val="-5"/>
          <w:sz w:val="28"/>
          <w:szCs w:val="28"/>
        </w:rPr>
        <w:t xml:space="preserve"> </w:t>
      </w:r>
      <w:r w:rsidRPr="00483CA9">
        <w:rPr>
          <w:rFonts w:ascii="Times New Roman" w:hAnsi="Times New Roman"/>
          <w:sz w:val="28"/>
          <w:szCs w:val="28"/>
        </w:rPr>
        <w:t>репозиторий.</w:t>
      </w:r>
    </w:p>
    <w:p w:rsidR="00483CA9" w:rsidRPr="00483CA9" w:rsidRDefault="00483CA9" w:rsidP="00483CA9">
      <w:pPr>
        <w:pStyle w:val="af1"/>
        <w:spacing w:before="204"/>
        <w:ind w:firstLine="567"/>
        <w:rPr>
          <w:rFonts w:ascii="Times New Roman" w:hAnsi="Times New Roman"/>
          <w:sz w:val="28"/>
          <w:szCs w:val="28"/>
        </w:rPr>
      </w:pPr>
      <w:r w:rsidRPr="00483CA9">
        <w:rPr>
          <w:rFonts w:ascii="Times New Roman" w:hAnsi="Times New Roman"/>
          <w:sz w:val="28"/>
          <w:szCs w:val="28"/>
        </w:rPr>
        <w:t>В открывшейся странице (рис. 1.2):</w:t>
      </w:r>
    </w:p>
    <w:p w:rsidR="00483CA9" w:rsidRPr="00483CA9" w:rsidRDefault="00483CA9" w:rsidP="00F5102A">
      <w:pPr>
        <w:pStyle w:val="af"/>
        <w:widowControl w:val="0"/>
        <w:numPr>
          <w:ilvl w:val="1"/>
          <w:numId w:val="28"/>
        </w:numPr>
        <w:tabs>
          <w:tab w:val="left" w:pos="993"/>
        </w:tabs>
        <w:autoSpaceDE w:val="0"/>
        <w:autoSpaceDN w:val="0"/>
        <w:spacing w:before="201" w:line="237" w:lineRule="auto"/>
        <w:ind w:left="0" w:firstLine="567"/>
        <w:contextualSpacing w:val="0"/>
        <w:jc w:val="both"/>
        <w:rPr>
          <w:rFonts w:ascii="Times New Roman" w:hAnsi="Times New Roman"/>
          <w:sz w:val="28"/>
          <w:szCs w:val="28"/>
        </w:rPr>
      </w:pPr>
      <w:r w:rsidRPr="00483CA9">
        <w:rPr>
          <w:rFonts w:ascii="Times New Roman" w:hAnsi="Times New Roman"/>
          <w:sz w:val="28"/>
          <w:szCs w:val="28"/>
        </w:rPr>
        <w:lastRenderedPageBreak/>
        <w:t xml:space="preserve">введите название проекта в поле </w:t>
      </w:r>
      <w:r w:rsidRPr="00483CA9">
        <w:rPr>
          <w:rFonts w:ascii="Times New Roman" w:hAnsi="Times New Roman"/>
          <w:spacing w:val="-3"/>
          <w:sz w:val="28"/>
          <w:szCs w:val="28"/>
        </w:rPr>
        <w:t xml:space="preserve">«Name». </w:t>
      </w:r>
      <w:r w:rsidRPr="00483CA9">
        <w:rPr>
          <w:rFonts w:ascii="Times New Roman" w:hAnsi="Times New Roman"/>
          <w:sz w:val="28"/>
          <w:szCs w:val="28"/>
        </w:rPr>
        <w:t>Для того чтобы осмысленно выбрать название проекта</w:t>
      </w:r>
    </w:p>
    <w:p w:rsidR="00483CA9" w:rsidRPr="00483CA9" w:rsidRDefault="00483CA9" w:rsidP="00F5102A">
      <w:pPr>
        <w:pStyle w:val="af"/>
        <w:widowControl w:val="0"/>
        <w:numPr>
          <w:ilvl w:val="1"/>
          <w:numId w:val="28"/>
        </w:numPr>
        <w:tabs>
          <w:tab w:val="left" w:pos="993"/>
        </w:tabs>
        <w:autoSpaceDE w:val="0"/>
        <w:autoSpaceDN w:val="0"/>
        <w:spacing w:before="5" w:line="293" w:lineRule="exact"/>
        <w:ind w:left="0" w:firstLine="567"/>
        <w:contextualSpacing w:val="0"/>
        <w:rPr>
          <w:rFonts w:ascii="Times New Roman" w:hAnsi="Times New Roman"/>
          <w:sz w:val="28"/>
          <w:szCs w:val="28"/>
        </w:rPr>
      </w:pPr>
      <w:r w:rsidRPr="00483CA9">
        <w:rPr>
          <w:rFonts w:ascii="Times New Roman" w:hAnsi="Times New Roman"/>
          <w:sz w:val="28"/>
          <w:szCs w:val="28"/>
        </w:rPr>
        <w:t>введите краткое описание в поле</w:t>
      </w:r>
      <w:r w:rsidRPr="00483CA9">
        <w:rPr>
          <w:rFonts w:ascii="Times New Roman" w:hAnsi="Times New Roman"/>
          <w:spacing w:val="-2"/>
          <w:sz w:val="28"/>
          <w:szCs w:val="28"/>
        </w:rPr>
        <w:t xml:space="preserve"> </w:t>
      </w:r>
      <w:r w:rsidRPr="00483CA9">
        <w:rPr>
          <w:rFonts w:ascii="Times New Roman" w:hAnsi="Times New Roman"/>
          <w:sz w:val="28"/>
          <w:szCs w:val="28"/>
        </w:rPr>
        <w:t>«Description»</w:t>
      </w:r>
    </w:p>
    <w:p w:rsidR="00483CA9" w:rsidRPr="00483CA9" w:rsidRDefault="00483CA9" w:rsidP="00F5102A">
      <w:pPr>
        <w:pStyle w:val="af"/>
        <w:widowControl w:val="0"/>
        <w:numPr>
          <w:ilvl w:val="1"/>
          <w:numId w:val="28"/>
        </w:numPr>
        <w:tabs>
          <w:tab w:val="left" w:pos="993"/>
        </w:tabs>
        <w:autoSpaceDE w:val="0"/>
        <w:autoSpaceDN w:val="0"/>
        <w:spacing w:line="293" w:lineRule="exact"/>
        <w:ind w:left="0" w:firstLine="567"/>
        <w:contextualSpacing w:val="0"/>
        <w:rPr>
          <w:rFonts w:ascii="Times New Roman" w:hAnsi="Times New Roman"/>
          <w:sz w:val="28"/>
          <w:szCs w:val="28"/>
        </w:rPr>
      </w:pPr>
      <w:r w:rsidRPr="00483CA9">
        <w:rPr>
          <w:rFonts w:ascii="Times New Roman" w:hAnsi="Times New Roman"/>
          <w:sz w:val="28"/>
          <w:szCs w:val="28"/>
        </w:rPr>
        <w:t>выберите тип репозитория «Git» в поле «Repository</w:t>
      </w:r>
      <w:r w:rsidRPr="00483CA9">
        <w:rPr>
          <w:rFonts w:ascii="Times New Roman" w:hAnsi="Times New Roman"/>
          <w:spacing w:val="-6"/>
          <w:sz w:val="28"/>
          <w:szCs w:val="28"/>
        </w:rPr>
        <w:t xml:space="preserve"> </w:t>
      </w:r>
      <w:r w:rsidRPr="00483CA9">
        <w:rPr>
          <w:rFonts w:ascii="Times New Roman" w:hAnsi="Times New Roman"/>
          <w:sz w:val="28"/>
          <w:szCs w:val="28"/>
        </w:rPr>
        <w:t>type»</w:t>
      </w:r>
    </w:p>
    <w:p w:rsidR="00483CA9" w:rsidRPr="00483CA9" w:rsidRDefault="00483CA9" w:rsidP="00F5102A">
      <w:pPr>
        <w:pStyle w:val="af"/>
        <w:widowControl w:val="0"/>
        <w:numPr>
          <w:ilvl w:val="1"/>
          <w:numId w:val="28"/>
        </w:numPr>
        <w:tabs>
          <w:tab w:val="left" w:pos="993"/>
        </w:tabs>
        <w:autoSpaceDE w:val="0"/>
        <w:autoSpaceDN w:val="0"/>
        <w:spacing w:before="1" w:line="293" w:lineRule="exact"/>
        <w:ind w:left="0" w:firstLine="567"/>
        <w:contextualSpacing w:val="0"/>
        <w:rPr>
          <w:rFonts w:ascii="Times New Roman" w:hAnsi="Times New Roman"/>
          <w:sz w:val="28"/>
          <w:szCs w:val="28"/>
          <w:lang w:val="en-US"/>
        </w:rPr>
      </w:pPr>
      <w:r w:rsidRPr="00483CA9">
        <w:rPr>
          <w:rFonts w:ascii="Times New Roman" w:hAnsi="Times New Roman"/>
          <w:sz w:val="28"/>
          <w:szCs w:val="28"/>
        </w:rPr>
        <w:t>отметьте</w:t>
      </w:r>
      <w:r w:rsidRPr="00483CA9">
        <w:rPr>
          <w:rFonts w:ascii="Times New Roman" w:hAnsi="Times New Roman"/>
          <w:sz w:val="28"/>
          <w:szCs w:val="28"/>
          <w:lang w:val="en-US"/>
        </w:rPr>
        <w:t xml:space="preserve"> </w:t>
      </w:r>
      <w:r w:rsidRPr="00483CA9">
        <w:rPr>
          <w:rFonts w:ascii="Times New Roman" w:hAnsi="Times New Roman"/>
          <w:sz w:val="28"/>
          <w:szCs w:val="28"/>
        </w:rPr>
        <w:t>пункт</w:t>
      </w:r>
      <w:r w:rsidRPr="00483CA9">
        <w:rPr>
          <w:rFonts w:ascii="Times New Roman" w:hAnsi="Times New Roman"/>
          <w:sz w:val="28"/>
          <w:szCs w:val="28"/>
          <w:lang w:val="en-US"/>
        </w:rPr>
        <w:t xml:space="preserve"> «Issue tracking» </w:t>
      </w:r>
      <w:r w:rsidRPr="00483CA9">
        <w:rPr>
          <w:rFonts w:ascii="Times New Roman" w:hAnsi="Times New Roman"/>
          <w:sz w:val="28"/>
          <w:szCs w:val="28"/>
        </w:rPr>
        <w:t>в</w:t>
      </w:r>
      <w:r w:rsidRPr="00483CA9">
        <w:rPr>
          <w:rFonts w:ascii="Times New Roman" w:hAnsi="Times New Roman"/>
          <w:sz w:val="28"/>
          <w:szCs w:val="28"/>
          <w:lang w:val="en-US"/>
        </w:rPr>
        <w:t xml:space="preserve"> </w:t>
      </w:r>
      <w:r w:rsidRPr="00483CA9">
        <w:rPr>
          <w:rFonts w:ascii="Times New Roman" w:hAnsi="Times New Roman"/>
          <w:sz w:val="28"/>
          <w:szCs w:val="28"/>
        </w:rPr>
        <w:t>поле</w:t>
      </w:r>
      <w:r w:rsidRPr="00483CA9">
        <w:rPr>
          <w:rFonts w:ascii="Times New Roman" w:hAnsi="Times New Roman"/>
          <w:sz w:val="28"/>
          <w:szCs w:val="28"/>
          <w:lang w:val="en-US"/>
        </w:rPr>
        <w:t xml:space="preserve"> «Project</w:t>
      </w:r>
      <w:r w:rsidRPr="00483CA9">
        <w:rPr>
          <w:rFonts w:ascii="Times New Roman" w:hAnsi="Times New Roman"/>
          <w:spacing w:val="-3"/>
          <w:sz w:val="28"/>
          <w:szCs w:val="28"/>
          <w:lang w:val="en-US"/>
        </w:rPr>
        <w:t xml:space="preserve"> </w:t>
      </w:r>
      <w:r w:rsidRPr="00483CA9">
        <w:rPr>
          <w:rFonts w:ascii="Times New Roman" w:hAnsi="Times New Roman"/>
          <w:sz w:val="28"/>
          <w:szCs w:val="28"/>
          <w:lang w:val="en-US"/>
        </w:rPr>
        <w:t>Management»</w:t>
      </w:r>
    </w:p>
    <w:p w:rsidR="00483CA9" w:rsidRPr="00483CA9" w:rsidRDefault="00483CA9" w:rsidP="00F5102A">
      <w:pPr>
        <w:pStyle w:val="af"/>
        <w:widowControl w:val="0"/>
        <w:numPr>
          <w:ilvl w:val="1"/>
          <w:numId w:val="28"/>
        </w:numPr>
        <w:tabs>
          <w:tab w:val="left" w:pos="993"/>
        </w:tabs>
        <w:autoSpaceDE w:val="0"/>
        <w:autoSpaceDN w:val="0"/>
        <w:spacing w:line="293" w:lineRule="exact"/>
        <w:ind w:left="0" w:firstLine="567"/>
        <w:contextualSpacing w:val="0"/>
        <w:jc w:val="both"/>
        <w:rPr>
          <w:rFonts w:ascii="Times New Roman" w:hAnsi="Times New Roman"/>
          <w:sz w:val="28"/>
          <w:szCs w:val="28"/>
        </w:rPr>
      </w:pPr>
      <w:r w:rsidRPr="00483CA9">
        <w:rPr>
          <w:rFonts w:ascii="Times New Roman" w:hAnsi="Times New Roman"/>
          <w:sz w:val="28"/>
          <w:szCs w:val="28"/>
        </w:rPr>
        <w:t>выберите язык программирования (можно «C++») в поле</w:t>
      </w:r>
      <w:r w:rsidRPr="00483CA9">
        <w:rPr>
          <w:rFonts w:ascii="Times New Roman" w:hAnsi="Times New Roman"/>
          <w:spacing w:val="-6"/>
          <w:sz w:val="28"/>
          <w:szCs w:val="28"/>
        </w:rPr>
        <w:t xml:space="preserve"> </w:t>
      </w:r>
      <w:r w:rsidRPr="00483CA9">
        <w:rPr>
          <w:rFonts w:ascii="Times New Roman" w:hAnsi="Times New Roman"/>
          <w:sz w:val="28"/>
          <w:szCs w:val="28"/>
        </w:rPr>
        <w:t>«Language»</w:t>
      </w:r>
    </w:p>
    <w:p w:rsidR="00483CA9" w:rsidRPr="00483CA9" w:rsidRDefault="00483CA9" w:rsidP="00F5102A">
      <w:pPr>
        <w:pStyle w:val="af"/>
        <w:widowControl w:val="0"/>
        <w:numPr>
          <w:ilvl w:val="1"/>
          <w:numId w:val="28"/>
        </w:numPr>
        <w:tabs>
          <w:tab w:val="left" w:pos="993"/>
        </w:tabs>
        <w:autoSpaceDE w:val="0"/>
        <w:autoSpaceDN w:val="0"/>
        <w:spacing w:line="293" w:lineRule="exact"/>
        <w:ind w:left="0" w:firstLine="567"/>
        <w:contextualSpacing w:val="0"/>
        <w:rPr>
          <w:rFonts w:ascii="Times New Roman" w:hAnsi="Times New Roman"/>
          <w:sz w:val="28"/>
          <w:szCs w:val="28"/>
        </w:rPr>
      </w:pPr>
      <w:r w:rsidRPr="00483CA9">
        <w:rPr>
          <w:rFonts w:ascii="Times New Roman" w:hAnsi="Times New Roman"/>
          <w:sz w:val="28"/>
          <w:szCs w:val="28"/>
        </w:rPr>
        <w:t>нажмите кнопку «Create</w:t>
      </w:r>
      <w:r w:rsidRPr="00483CA9">
        <w:rPr>
          <w:rFonts w:ascii="Times New Roman" w:hAnsi="Times New Roman"/>
          <w:spacing w:val="-6"/>
          <w:sz w:val="28"/>
          <w:szCs w:val="28"/>
        </w:rPr>
        <w:t xml:space="preserve"> </w:t>
      </w:r>
      <w:r w:rsidRPr="00483CA9">
        <w:rPr>
          <w:rFonts w:ascii="Times New Roman" w:hAnsi="Times New Roman"/>
          <w:sz w:val="28"/>
          <w:szCs w:val="28"/>
        </w:rPr>
        <w:t>Repository»</w:t>
      </w:r>
    </w:p>
    <w:p w:rsidR="00483CA9" w:rsidRPr="00483CA9" w:rsidRDefault="00483CA9" w:rsidP="00483CA9">
      <w:pPr>
        <w:pStyle w:val="af1"/>
        <w:spacing w:before="196"/>
        <w:ind w:firstLine="567"/>
        <w:jc w:val="both"/>
        <w:rPr>
          <w:rFonts w:ascii="Times New Roman" w:hAnsi="Times New Roman"/>
          <w:sz w:val="28"/>
          <w:szCs w:val="28"/>
        </w:rPr>
      </w:pPr>
      <w:r w:rsidRPr="00483CA9">
        <w:rPr>
          <w:rFonts w:ascii="Times New Roman" w:hAnsi="Times New Roman"/>
          <w:sz w:val="28"/>
          <w:szCs w:val="28"/>
        </w:rPr>
        <w:t>После создания репозитория будет доступно его меню (рис. 1.1, слева). Пункт меню «Clone» позволяет получить адрес репозитория для дальнейшей работы с ним. Пункт меню «Source» в группе «Actions» предназначен для просмотра исходного кода, пункт меню «Commits» позволяет просмотреть историю изменений, пункт «Issues» предназначен для учета ошибок и задач. Кроме того, есть возможность скачать содержимое репозитория с помощью пункта «Downloads».</w:t>
      </w:r>
    </w:p>
    <w:p w:rsidR="00483CA9" w:rsidRPr="00483CA9" w:rsidRDefault="00483CA9" w:rsidP="00483CA9">
      <w:pPr>
        <w:pStyle w:val="af1"/>
        <w:spacing w:before="196"/>
        <w:ind w:firstLine="567"/>
        <w:jc w:val="both"/>
        <w:rPr>
          <w:rFonts w:ascii="Times New Roman" w:hAnsi="Times New Roman"/>
          <w:sz w:val="28"/>
          <w:szCs w:val="28"/>
        </w:rPr>
      </w:pPr>
      <w:r w:rsidRPr="00483CA9">
        <w:rPr>
          <w:rFonts w:ascii="Times New Roman" w:hAnsi="Times New Roman"/>
          <w:noProof/>
        </w:rPr>
        <w:drawing>
          <wp:inline distT="0" distB="0" distL="0" distR="0" wp14:anchorId="21CADF31" wp14:editId="7EE11BC3">
            <wp:extent cx="5829300" cy="364553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29300" cy="3645535"/>
                    </a:xfrm>
                    <a:prstGeom prst="rect">
                      <a:avLst/>
                    </a:prstGeom>
                  </pic:spPr>
                </pic:pic>
              </a:graphicData>
            </a:graphic>
          </wp:inline>
        </w:drawing>
      </w:r>
    </w:p>
    <w:p w:rsidR="00483CA9" w:rsidRPr="00483CA9" w:rsidRDefault="00483CA9" w:rsidP="00483CA9">
      <w:pPr>
        <w:spacing w:before="143"/>
        <w:ind w:firstLine="567"/>
        <w:jc w:val="center"/>
        <w:rPr>
          <w:rFonts w:ascii="Times New Roman" w:hAnsi="Times New Roman"/>
          <w:i/>
          <w:sz w:val="28"/>
          <w:szCs w:val="28"/>
        </w:rPr>
      </w:pPr>
      <w:r w:rsidRPr="00483CA9">
        <w:rPr>
          <w:rFonts w:ascii="Times New Roman" w:hAnsi="Times New Roman"/>
          <w:i/>
          <w:sz w:val="28"/>
          <w:szCs w:val="28"/>
        </w:rPr>
        <w:t>Рис. 1.1 – Главная страница BitBucket</w:t>
      </w:r>
    </w:p>
    <w:p w:rsidR="00483CA9" w:rsidRPr="00483CA9" w:rsidRDefault="00483CA9" w:rsidP="00483CA9">
      <w:pPr>
        <w:pStyle w:val="af1"/>
        <w:ind w:firstLine="567"/>
        <w:rPr>
          <w:rFonts w:ascii="Times New Roman" w:hAnsi="Times New Roman"/>
          <w:sz w:val="28"/>
          <w:szCs w:val="28"/>
        </w:rPr>
      </w:pPr>
    </w:p>
    <w:p w:rsidR="00483CA9" w:rsidRPr="00483CA9" w:rsidRDefault="00483CA9" w:rsidP="00483CA9">
      <w:pPr>
        <w:pStyle w:val="af1"/>
        <w:ind w:firstLine="567"/>
        <w:rPr>
          <w:rFonts w:ascii="Times New Roman" w:hAnsi="Times New Roman"/>
          <w:sz w:val="28"/>
          <w:szCs w:val="28"/>
        </w:rPr>
      </w:pPr>
    </w:p>
    <w:p w:rsidR="00483CA9" w:rsidRPr="00483CA9" w:rsidRDefault="00483CA9" w:rsidP="00483CA9">
      <w:pPr>
        <w:pStyle w:val="af1"/>
        <w:ind w:firstLine="567"/>
        <w:rPr>
          <w:rFonts w:ascii="Times New Roman" w:hAnsi="Times New Roman"/>
          <w:sz w:val="28"/>
          <w:szCs w:val="28"/>
        </w:rPr>
      </w:pPr>
    </w:p>
    <w:p w:rsidR="00483CA9" w:rsidRPr="00483CA9" w:rsidRDefault="00483CA9" w:rsidP="00483CA9">
      <w:pPr>
        <w:pStyle w:val="af1"/>
        <w:spacing w:before="9"/>
        <w:ind w:firstLine="567"/>
        <w:rPr>
          <w:rFonts w:ascii="Times New Roman" w:hAnsi="Times New Roman"/>
          <w:sz w:val="28"/>
          <w:szCs w:val="28"/>
        </w:rPr>
      </w:pPr>
      <w:r w:rsidRPr="00483CA9">
        <w:rPr>
          <w:rFonts w:ascii="Times New Roman" w:hAnsi="Times New Roman"/>
          <w:noProof/>
        </w:rPr>
        <w:lastRenderedPageBreak/>
        <w:drawing>
          <wp:inline distT="0" distB="0" distL="0" distR="0" wp14:anchorId="1CF2F430" wp14:editId="2F8EA217">
            <wp:extent cx="5829300" cy="637476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29300" cy="6374765"/>
                    </a:xfrm>
                    <a:prstGeom prst="rect">
                      <a:avLst/>
                    </a:prstGeom>
                  </pic:spPr>
                </pic:pic>
              </a:graphicData>
            </a:graphic>
          </wp:inline>
        </w:drawing>
      </w:r>
    </w:p>
    <w:p w:rsidR="00483CA9" w:rsidRPr="00483CA9" w:rsidRDefault="00483CA9" w:rsidP="00483CA9">
      <w:pPr>
        <w:spacing w:before="1"/>
        <w:ind w:firstLine="567"/>
        <w:jc w:val="center"/>
        <w:rPr>
          <w:rFonts w:ascii="Times New Roman" w:hAnsi="Times New Roman"/>
          <w:i/>
          <w:sz w:val="28"/>
          <w:szCs w:val="28"/>
        </w:rPr>
      </w:pPr>
      <w:r w:rsidRPr="00483CA9">
        <w:rPr>
          <w:rFonts w:ascii="Times New Roman" w:hAnsi="Times New Roman"/>
          <w:i/>
          <w:sz w:val="28"/>
          <w:szCs w:val="28"/>
        </w:rPr>
        <w:t>Рис. 1.2 – Создание репозитория</w:t>
      </w:r>
    </w:p>
    <w:p w:rsidR="00483CA9" w:rsidRPr="00483CA9" w:rsidRDefault="00483CA9" w:rsidP="00483CA9">
      <w:pPr>
        <w:ind w:firstLine="567"/>
        <w:jc w:val="center"/>
        <w:rPr>
          <w:rFonts w:ascii="Times New Roman" w:hAnsi="Times New Roman"/>
          <w:i/>
          <w:sz w:val="28"/>
          <w:szCs w:val="28"/>
        </w:rPr>
        <w:sectPr w:rsidR="00483CA9" w:rsidRPr="00483CA9">
          <w:footerReference w:type="default" r:id="rId30"/>
          <w:pgSz w:w="11900" w:h="16840"/>
          <w:pgMar w:top="1520" w:right="1360" w:bottom="1240" w:left="1360" w:header="0" w:footer="1059" w:gutter="0"/>
          <w:cols w:space="720"/>
        </w:sectPr>
      </w:pPr>
    </w:p>
    <w:p w:rsidR="00483CA9" w:rsidRPr="00483CA9" w:rsidRDefault="00483CA9" w:rsidP="00483CA9">
      <w:pPr>
        <w:ind w:firstLine="567"/>
        <w:jc w:val="center"/>
        <w:rPr>
          <w:rFonts w:ascii="Times New Roman" w:hAnsi="Times New Roman"/>
          <w:b/>
          <w:sz w:val="28"/>
          <w:szCs w:val="28"/>
        </w:rPr>
      </w:pPr>
      <w:bookmarkStart w:id="7" w:name="_TOC_250041"/>
      <w:r w:rsidRPr="00483CA9">
        <w:rPr>
          <w:rFonts w:ascii="Times New Roman" w:hAnsi="Times New Roman"/>
          <w:b/>
          <w:sz w:val="28"/>
          <w:szCs w:val="28"/>
        </w:rPr>
        <w:lastRenderedPageBreak/>
        <w:t>Система контроля версий</w:t>
      </w:r>
      <w:r w:rsidRPr="00483CA9">
        <w:rPr>
          <w:rFonts w:ascii="Times New Roman" w:hAnsi="Times New Roman"/>
          <w:b/>
          <w:spacing w:val="-1"/>
          <w:sz w:val="28"/>
          <w:szCs w:val="28"/>
        </w:rPr>
        <w:t xml:space="preserve"> </w:t>
      </w:r>
      <w:bookmarkEnd w:id="7"/>
      <w:r w:rsidRPr="00483CA9">
        <w:rPr>
          <w:rFonts w:ascii="Times New Roman" w:hAnsi="Times New Roman"/>
          <w:b/>
          <w:sz w:val="28"/>
          <w:szCs w:val="28"/>
        </w:rPr>
        <w:t>Git</w:t>
      </w:r>
    </w:p>
    <w:p w:rsidR="00483CA9" w:rsidRPr="00483CA9" w:rsidRDefault="00483CA9" w:rsidP="00483CA9">
      <w:pPr>
        <w:pStyle w:val="af1"/>
        <w:spacing w:before="116"/>
        <w:ind w:firstLine="567"/>
        <w:jc w:val="both"/>
        <w:rPr>
          <w:rFonts w:ascii="Times New Roman" w:hAnsi="Times New Roman"/>
          <w:sz w:val="28"/>
          <w:szCs w:val="28"/>
        </w:rPr>
      </w:pPr>
      <w:r w:rsidRPr="00483CA9">
        <w:rPr>
          <w:rFonts w:ascii="Times New Roman" w:hAnsi="Times New Roman"/>
          <w:i/>
          <w:sz w:val="28"/>
          <w:szCs w:val="28"/>
        </w:rPr>
        <w:t xml:space="preserve">BitBucket </w:t>
      </w:r>
      <w:r w:rsidRPr="00483CA9">
        <w:rPr>
          <w:rFonts w:ascii="Times New Roman" w:hAnsi="Times New Roman"/>
          <w:sz w:val="28"/>
          <w:szCs w:val="28"/>
        </w:rPr>
        <w:t>– это централизованная система управления версиями. В настоящее время она используется многими сообществами разработчиков программного обеспечения. BitBucket предоставляет возможность создания как открытых, так и закрытых репозиториев. Создание закрытых репозиторией, рассчитанных на число пользователей более пяти, являются платной услугой.</w:t>
      </w:r>
    </w:p>
    <w:p w:rsidR="00483CA9" w:rsidRPr="00483CA9" w:rsidRDefault="00483CA9" w:rsidP="00483CA9">
      <w:pPr>
        <w:pStyle w:val="af1"/>
        <w:spacing w:before="116"/>
        <w:ind w:firstLine="567"/>
        <w:jc w:val="both"/>
        <w:rPr>
          <w:rFonts w:ascii="Times New Roman" w:hAnsi="Times New Roman"/>
          <w:sz w:val="28"/>
          <w:szCs w:val="28"/>
        </w:rPr>
      </w:pPr>
      <w:r w:rsidRPr="00483CA9">
        <w:rPr>
          <w:rFonts w:ascii="Times New Roman" w:hAnsi="Times New Roman"/>
          <w:i/>
          <w:sz w:val="28"/>
          <w:szCs w:val="28"/>
        </w:rPr>
        <w:t>Git</w:t>
      </w:r>
      <w:r w:rsidRPr="00483CA9">
        <w:rPr>
          <w:rFonts w:ascii="Times New Roman" w:hAnsi="Times New Roman"/>
          <w:sz w:val="28"/>
          <w:szCs w:val="28"/>
        </w:rPr>
        <w:t xml:space="preserve"> является распределённой системой управления версиями. Распределённость подразумевает хранение исходного кода в разных хранилищах. Хранилища могут располагаться как на локальном диске, так и на сетевом сервере.</w:t>
      </w:r>
    </w:p>
    <w:p w:rsidR="00483CA9" w:rsidRPr="00483CA9" w:rsidRDefault="00483CA9" w:rsidP="00483CA9">
      <w:pPr>
        <w:pStyle w:val="af1"/>
        <w:spacing w:before="116"/>
        <w:ind w:firstLine="567"/>
        <w:jc w:val="both"/>
        <w:rPr>
          <w:rFonts w:ascii="Times New Roman" w:hAnsi="Times New Roman"/>
          <w:sz w:val="28"/>
          <w:szCs w:val="28"/>
        </w:rPr>
      </w:pPr>
      <w:r w:rsidRPr="00483CA9">
        <w:rPr>
          <w:rFonts w:ascii="Times New Roman" w:hAnsi="Times New Roman"/>
          <w:sz w:val="28"/>
          <w:szCs w:val="28"/>
        </w:rPr>
        <w:t>Для организации совместной работы над файлами в большинстве системах контроля версий используется модель копирование – изменение – слияние. Для файлов, не допускающих слияние (например, бинарные файлы), можно использовать модель блокирование – изменение – разблокирование. Однако система Git ориентирована на работу не с самим файлами как таковыми, а с их изменениями, то есть «единицей обработки» для Git является «изменение</w:t>
      </w:r>
      <w:r w:rsidRPr="00483CA9">
        <w:rPr>
          <w:rFonts w:ascii="Times New Roman" w:hAnsi="Times New Roman"/>
          <w:spacing w:val="-2"/>
          <w:sz w:val="28"/>
          <w:szCs w:val="28"/>
        </w:rPr>
        <w:t xml:space="preserve"> </w:t>
      </w:r>
      <w:r w:rsidRPr="00483CA9">
        <w:rPr>
          <w:rFonts w:ascii="Times New Roman" w:hAnsi="Times New Roman"/>
          <w:sz w:val="28"/>
          <w:szCs w:val="28"/>
        </w:rPr>
        <w:t>файла».</w:t>
      </w:r>
    </w:p>
    <w:p w:rsidR="00483CA9" w:rsidRPr="00483CA9" w:rsidRDefault="00483CA9" w:rsidP="00483CA9">
      <w:pPr>
        <w:pStyle w:val="af1"/>
        <w:spacing w:before="116"/>
        <w:ind w:firstLine="567"/>
        <w:jc w:val="both"/>
        <w:rPr>
          <w:rFonts w:ascii="Times New Roman" w:hAnsi="Times New Roman"/>
          <w:sz w:val="28"/>
          <w:szCs w:val="28"/>
        </w:rPr>
      </w:pPr>
      <w:r w:rsidRPr="00483CA9">
        <w:rPr>
          <w:rFonts w:ascii="Times New Roman" w:hAnsi="Times New Roman"/>
          <w:sz w:val="28"/>
          <w:szCs w:val="28"/>
        </w:rPr>
        <w:t>Для работы с Git будем использовать бесплатный клиент TortoiseGit, выполненный как расширение оболочки Windows.</w:t>
      </w:r>
    </w:p>
    <w:p w:rsidR="00483CA9" w:rsidRPr="00483CA9" w:rsidRDefault="00483CA9" w:rsidP="00483CA9">
      <w:pPr>
        <w:pStyle w:val="af1"/>
        <w:ind w:firstLine="567"/>
        <w:rPr>
          <w:rFonts w:ascii="Times New Roman" w:hAnsi="Times New Roman"/>
          <w:sz w:val="28"/>
          <w:szCs w:val="28"/>
        </w:rPr>
      </w:pPr>
    </w:p>
    <w:p w:rsidR="00483CA9" w:rsidRPr="00483CA9" w:rsidRDefault="00483CA9" w:rsidP="00483CA9">
      <w:pPr>
        <w:ind w:firstLine="567"/>
        <w:jc w:val="center"/>
        <w:rPr>
          <w:rFonts w:ascii="Times New Roman" w:hAnsi="Times New Roman"/>
          <w:b/>
          <w:sz w:val="28"/>
          <w:szCs w:val="28"/>
        </w:rPr>
      </w:pPr>
      <w:bookmarkStart w:id="8" w:name="_TOC_250040"/>
      <w:bookmarkEnd w:id="8"/>
      <w:r w:rsidRPr="00483CA9">
        <w:rPr>
          <w:rFonts w:ascii="Times New Roman" w:hAnsi="Times New Roman"/>
          <w:b/>
          <w:sz w:val="28"/>
          <w:szCs w:val="28"/>
        </w:rPr>
        <w:t>Начало работы с BitBucket</w:t>
      </w:r>
    </w:p>
    <w:p w:rsidR="00483CA9" w:rsidRPr="00483CA9" w:rsidRDefault="00483CA9" w:rsidP="00483CA9">
      <w:pPr>
        <w:pStyle w:val="af1"/>
        <w:spacing w:before="116"/>
        <w:ind w:firstLine="567"/>
        <w:jc w:val="both"/>
        <w:rPr>
          <w:rFonts w:ascii="Times New Roman" w:hAnsi="Times New Roman"/>
          <w:sz w:val="28"/>
          <w:szCs w:val="28"/>
        </w:rPr>
      </w:pPr>
      <w:r w:rsidRPr="00483CA9">
        <w:rPr>
          <w:rFonts w:ascii="Times New Roman" w:hAnsi="Times New Roman"/>
          <w:sz w:val="28"/>
          <w:szCs w:val="28"/>
        </w:rPr>
        <w:t>Для того чтобы скачать репозиторий проекта, необходимо сделать следующее:</w:t>
      </w:r>
    </w:p>
    <w:p w:rsidR="00483CA9" w:rsidRPr="00483CA9" w:rsidRDefault="00483CA9" w:rsidP="00F5102A">
      <w:pPr>
        <w:pStyle w:val="af"/>
        <w:widowControl w:val="0"/>
        <w:numPr>
          <w:ilvl w:val="0"/>
          <w:numId w:val="27"/>
        </w:numPr>
        <w:tabs>
          <w:tab w:val="left" w:pos="993"/>
        </w:tabs>
        <w:autoSpaceDE w:val="0"/>
        <w:autoSpaceDN w:val="0"/>
        <w:ind w:left="0" w:firstLine="567"/>
        <w:contextualSpacing w:val="0"/>
        <w:jc w:val="both"/>
        <w:rPr>
          <w:rFonts w:ascii="Times New Roman" w:hAnsi="Times New Roman"/>
          <w:sz w:val="28"/>
          <w:szCs w:val="28"/>
        </w:rPr>
      </w:pPr>
      <w:r w:rsidRPr="00483CA9">
        <w:rPr>
          <w:rFonts w:ascii="Times New Roman" w:hAnsi="Times New Roman"/>
          <w:sz w:val="28"/>
          <w:szCs w:val="28"/>
        </w:rPr>
        <w:t>Создайте папку, в которой будет храниться ваша локальная копия проекта (для удобства лучше хранить все репозитории в одной папке, например, C:\Git).</w:t>
      </w:r>
    </w:p>
    <w:p w:rsidR="00483CA9" w:rsidRPr="00483CA9" w:rsidRDefault="00483CA9" w:rsidP="00F5102A">
      <w:pPr>
        <w:pStyle w:val="af"/>
        <w:widowControl w:val="0"/>
        <w:numPr>
          <w:ilvl w:val="0"/>
          <w:numId w:val="27"/>
        </w:numPr>
        <w:tabs>
          <w:tab w:val="left" w:pos="993"/>
        </w:tabs>
        <w:autoSpaceDE w:val="0"/>
        <w:autoSpaceDN w:val="0"/>
        <w:spacing w:line="242" w:lineRule="auto"/>
        <w:ind w:left="0" w:firstLine="567"/>
        <w:contextualSpacing w:val="0"/>
        <w:jc w:val="both"/>
        <w:rPr>
          <w:rFonts w:ascii="Times New Roman" w:hAnsi="Times New Roman"/>
          <w:sz w:val="28"/>
          <w:szCs w:val="28"/>
        </w:rPr>
      </w:pPr>
      <w:r w:rsidRPr="00483CA9">
        <w:rPr>
          <w:rFonts w:ascii="Times New Roman" w:hAnsi="Times New Roman"/>
          <w:sz w:val="28"/>
          <w:szCs w:val="28"/>
        </w:rPr>
        <w:t>Нажимаем на созданную папку правой кнопкой мыши и из контекстного меню выбираем «Git Clone…» (рис.</w:t>
      </w:r>
      <w:r w:rsidRPr="00483CA9">
        <w:rPr>
          <w:rFonts w:ascii="Times New Roman" w:hAnsi="Times New Roman"/>
          <w:spacing w:val="-2"/>
          <w:sz w:val="28"/>
          <w:szCs w:val="28"/>
        </w:rPr>
        <w:t xml:space="preserve"> </w:t>
      </w:r>
      <w:r w:rsidRPr="00483CA9">
        <w:rPr>
          <w:rFonts w:ascii="Times New Roman" w:hAnsi="Times New Roman"/>
          <w:sz w:val="28"/>
          <w:szCs w:val="28"/>
        </w:rPr>
        <w:t>1.3).</w:t>
      </w:r>
    </w:p>
    <w:p w:rsidR="00483CA9" w:rsidRPr="00483CA9" w:rsidRDefault="00483CA9" w:rsidP="00483CA9">
      <w:pPr>
        <w:pStyle w:val="af1"/>
        <w:spacing w:before="10"/>
        <w:ind w:firstLine="567"/>
        <w:jc w:val="center"/>
        <w:rPr>
          <w:rFonts w:ascii="Times New Roman" w:hAnsi="Times New Roman"/>
          <w:i/>
          <w:sz w:val="28"/>
          <w:szCs w:val="28"/>
        </w:rPr>
      </w:pPr>
      <w:r w:rsidRPr="00483CA9">
        <w:rPr>
          <w:rFonts w:ascii="Times New Roman" w:hAnsi="Times New Roman"/>
          <w:noProof/>
          <w:sz w:val="28"/>
          <w:szCs w:val="28"/>
        </w:rPr>
        <w:drawing>
          <wp:anchor distT="0" distB="0" distL="0" distR="0" simplePos="0" relativeHeight="251686912" behindDoc="0" locked="0" layoutInCell="1" allowOverlap="1" wp14:anchorId="0DED1F3B" wp14:editId="5CD3C9DD">
            <wp:simplePos x="0" y="0"/>
            <wp:positionH relativeFrom="page">
              <wp:posOffset>2467355</wp:posOffset>
            </wp:positionH>
            <wp:positionV relativeFrom="paragraph">
              <wp:posOffset>155805</wp:posOffset>
            </wp:positionV>
            <wp:extent cx="2628307" cy="1399317"/>
            <wp:effectExtent l="0" t="0" r="0" b="0"/>
            <wp:wrapTopAndBottom/>
            <wp:docPr id="7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png"/>
                    <pic:cNvPicPr/>
                  </pic:nvPicPr>
                  <pic:blipFill>
                    <a:blip r:embed="rId31" cstate="print"/>
                    <a:stretch>
                      <a:fillRect/>
                    </a:stretch>
                  </pic:blipFill>
                  <pic:spPr>
                    <a:xfrm>
                      <a:off x="0" y="0"/>
                      <a:ext cx="2628307" cy="1399317"/>
                    </a:xfrm>
                    <a:prstGeom prst="rect">
                      <a:avLst/>
                    </a:prstGeom>
                  </pic:spPr>
                </pic:pic>
              </a:graphicData>
            </a:graphic>
          </wp:anchor>
        </w:drawing>
      </w:r>
      <w:r w:rsidRPr="00483CA9">
        <w:rPr>
          <w:rFonts w:ascii="Times New Roman" w:hAnsi="Times New Roman"/>
          <w:i/>
          <w:sz w:val="28"/>
          <w:szCs w:val="28"/>
        </w:rPr>
        <w:t>Рис. 1.3 – Контекстное меню папки</w:t>
      </w:r>
    </w:p>
    <w:p w:rsidR="00483CA9" w:rsidRPr="00483CA9" w:rsidRDefault="00483CA9" w:rsidP="00483CA9">
      <w:pPr>
        <w:pStyle w:val="af1"/>
        <w:spacing w:before="7"/>
        <w:ind w:firstLine="567"/>
        <w:rPr>
          <w:rFonts w:ascii="Times New Roman" w:hAnsi="Times New Roman"/>
          <w:sz w:val="28"/>
          <w:szCs w:val="28"/>
        </w:rPr>
      </w:pPr>
    </w:p>
    <w:p w:rsidR="00483CA9" w:rsidRPr="00483CA9" w:rsidRDefault="00483CA9" w:rsidP="00F5102A">
      <w:pPr>
        <w:pStyle w:val="af"/>
        <w:widowControl w:val="0"/>
        <w:numPr>
          <w:ilvl w:val="0"/>
          <w:numId w:val="27"/>
        </w:numPr>
        <w:tabs>
          <w:tab w:val="left" w:pos="993"/>
        </w:tabs>
        <w:autoSpaceDE w:val="0"/>
        <w:autoSpaceDN w:val="0"/>
        <w:ind w:left="0" w:firstLine="567"/>
        <w:contextualSpacing w:val="0"/>
        <w:jc w:val="both"/>
        <w:rPr>
          <w:rFonts w:ascii="Times New Roman" w:hAnsi="Times New Roman"/>
          <w:sz w:val="28"/>
          <w:szCs w:val="28"/>
        </w:rPr>
      </w:pPr>
      <w:r w:rsidRPr="00483CA9">
        <w:rPr>
          <w:rFonts w:ascii="Times New Roman" w:hAnsi="Times New Roman"/>
          <w:sz w:val="28"/>
          <w:szCs w:val="28"/>
        </w:rPr>
        <w:t xml:space="preserve">В появившемся диалоговом окне (рис. 1.4) в поле «URL» введите </w:t>
      </w:r>
      <w:r w:rsidRPr="00483CA9">
        <w:rPr>
          <w:rFonts w:ascii="Times New Roman" w:hAnsi="Times New Roman"/>
          <w:sz w:val="28"/>
          <w:szCs w:val="28"/>
        </w:rPr>
        <w:lastRenderedPageBreak/>
        <w:t xml:space="preserve">полный URL репозитория Git (https://..., без команды </w:t>
      </w:r>
      <w:r w:rsidRPr="00483CA9">
        <w:rPr>
          <w:rFonts w:ascii="Times New Roman" w:hAnsi="Times New Roman"/>
          <w:i/>
          <w:sz w:val="28"/>
          <w:szCs w:val="28"/>
        </w:rPr>
        <w:t>git clone</w:t>
      </w:r>
      <w:r w:rsidRPr="00483CA9">
        <w:rPr>
          <w:rFonts w:ascii="Times New Roman" w:hAnsi="Times New Roman"/>
          <w:sz w:val="28"/>
          <w:szCs w:val="28"/>
        </w:rPr>
        <w:t>). (рис. 1.4,</w:t>
      </w:r>
      <w:r w:rsidRPr="00483CA9">
        <w:rPr>
          <w:rFonts w:ascii="Times New Roman" w:hAnsi="Times New Roman"/>
          <w:spacing w:val="46"/>
          <w:sz w:val="28"/>
          <w:szCs w:val="28"/>
        </w:rPr>
        <w:t xml:space="preserve"> </w:t>
      </w:r>
      <w:r w:rsidRPr="00483CA9">
        <w:rPr>
          <w:rFonts w:ascii="Times New Roman" w:hAnsi="Times New Roman"/>
          <w:sz w:val="28"/>
          <w:szCs w:val="28"/>
        </w:rPr>
        <w:t>пункт «Clone»)</w:t>
      </w:r>
    </w:p>
    <w:p w:rsidR="00483CA9" w:rsidRPr="00483CA9" w:rsidRDefault="00483CA9" w:rsidP="00F5102A">
      <w:pPr>
        <w:pStyle w:val="af"/>
        <w:widowControl w:val="0"/>
        <w:numPr>
          <w:ilvl w:val="0"/>
          <w:numId w:val="27"/>
        </w:numPr>
        <w:tabs>
          <w:tab w:val="left" w:pos="993"/>
        </w:tabs>
        <w:autoSpaceDE w:val="0"/>
        <w:autoSpaceDN w:val="0"/>
        <w:ind w:left="0" w:firstLine="567"/>
        <w:contextualSpacing w:val="0"/>
        <w:jc w:val="both"/>
        <w:rPr>
          <w:rFonts w:ascii="Times New Roman" w:hAnsi="Times New Roman"/>
          <w:sz w:val="28"/>
          <w:szCs w:val="28"/>
        </w:rPr>
      </w:pPr>
      <w:r w:rsidRPr="00483CA9">
        <w:rPr>
          <w:rFonts w:ascii="Times New Roman" w:hAnsi="Times New Roman"/>
          <w:sz w:val="28"/>
          <w:szCs w:val="28"/>
        </w:rPr>
        <w:t xml:space="preserve">Нажмите кнопку </w:t>
      </w:r>
      <w:r w:rsidRPr="00483CA9">
        <w:rPr>
          <w:rFonts w:ascii="Times New Roman" w:hAnsi="Times New Roman"/>
          <w:spacing w:val="-3"/>
          <w:sz w:val="28"/>
          <w:szCs w:val="28"/>
        </w:rPr>
        <w:t xml:space="preserve">«OK», </w:t>
      </w:r>
      <w:r w:rsidRPr="00483CA9">
        <w:rPr>
          <w:rFonts w:ascii="Times New Roman" w:hAnsi="Times New Roman"/>
          <w:sz w:val="28"/>
          <w:szCs w:val="28"/>
        </w:rPr>
        <w:t>начнется скачивание репозитория с</w:t>
      </w:r>
      <w:r w:rsidRPr="00483CA9">
        <w:rPr>
          <w:rFonts w:ascii="Times New Roman" w:hAnsi="Times New Roman"/>
          <w:spacing w:val="-2"/>
          <w:sz w:val="28"/>
          <w:szCs w:val="28"/>
        </w:rPr>
        <w:t xml:space="preserve"> </w:t>
      </w:r>
      <w:r w:rsidRPr="00483CA9">
        <w:rPr>
          <w:rFonts w:ascii="Times New Roman" w:hAnsi="Times New Roman"/>
          <w:sz w:val="28"/>
          <w:szCs w:val="28"/>
        </w:rPr>
        <w:t>Git-сервера.</w:t>
      </w:r>
    </w:p>
    <w:p w:rsidR="00483CA9" w:rsidRPr="00483CA9" w:rsidRDefault="00483CA9" w:rsidP="00F5102A">
      <w:pPr>
        <w:pStyle w:val="af"/>
        <w:widowControl w:val="0"/>
        <w:numPr>
          <w:ilvl w:val="0"/>
          <w:numId w:val="27"/>
        </w:numPr>
        <w:tabs>
          <w:tab w:val="left" w:pos="993"/>
        </w:tabs>
        <w:autoSpaceDE w:val="0"/>
        <w:autoSpaceDN w:val="0"/>
        <w:spacing w:before="2"/>
        <w:ind w:left="0" w:firstLine="567"/>
        <w:contextualSpacing w:val="0"/>
        <w:jc w:val="both"/>
        <w:rPr>
          <w:rFonts w:ascii="Times New Roman" w:hAnsi="Times New Roman"/>
          <w:b/>
          <w:sz w:val="28"/>
          <w:szCs w:val="28"/>
        </w:rPr>
      </w:pPr>
      <w:r w:rsidRPr="00483CA9">
        <w:rPr>
          <w:rFonts w:ascii="Times New Roman" w:hAnsi="Times New Roman"/>
          <w:sz w:val="28"/>
          <w:szCs w:val="28"/>
        </w:rPr>
        <w:t>Затем система попросить ввести пароль от репозитория</w:t>
      </w:r>
      <w:r w:rsidRPr="00483CA9">
        <w:rPr>
          <w:rFonts w:ascii="Times New Roman" w:hAnsi="Times New Roman"/>
          <w:spacing w:val="-5"/>
          <w:sz w:val="28"/>
          <w:szCs w:val="28"/>
        </w:rPr>
        <w:t xml:space="preserve"> </w:t>
      </w:r>
      <w:r w:rsidRPr="00483CA9">
        <w:rPr>
          <w:rFonts w:ascii="Times New Roman" w:hAnsi="Times New Roman"/>
          <w:sz w:val="28"/>
          <w:szCs w:val="28"/>
        </w:rPr>
        <w:t>BitBucket.</w:t>
      </w:r>
    </w:p>
    <w:p w:rsidR="00483CA9" w:rsidRPr="00483CA9" w:rsidRDefault="00483CA9" w:rsidP="00483CA9">
      <w:pPr>
        <w:pStyle w:val="af"/>
        <w:tabs>
          <w:tab w:val="left" w:pos="993"/>
        </w:tabs>
        <w:spacing w:before="2"/>
        <w:ind w:left="567"/>
        <w:jc w:val="both"/>
        <w:rPr>
          <w:rFonts w:ascii="Times New Roman" w:hAnsi="Times New Roman"/>
          <w:b/>
          <w:sz w:val="28"/>
          <w:szCs w:val="28"/>
        </w:rPr>
      </w:pPr>
    </w:p>
    <w:p w:rsidR="00483CA9" w:rsidRPr="00483CA9" w:rsidRDefault="00483CA9" w:rsidP="00483CA9">
      <w:pPr>
        <w:pStyle w:val="af"/>
        <w:spacing w:before="2"/>
        <w:ind w:left="0"/>
        <w:jc w:val="center"/>
        <w:rPr>
          <w:rFonts w:ascii="Times New Roman" w:hAnsi="Times New Roman"/>
          <w:b/>
          <w:sz w:val="28"/>
          <w:szCs w:val="28"/>
        </w:rPr>
      </w:pPr>
      <w:r w:rsidRPr="00483CA9">
        <w:rPr>
          <w:rFonts w:ascii="Times New Roman" w:hAnsi="Times New Roman"/>
          <w:b/>
          <w:sz w:val="28"/>
          <w:szCs w:val="28"/>
        </w:rPr>
        <w:t>Модификация проекта</w:t>
      </w:r>
    </w:p>
    <w:p w:rsidR="00483CA9" w:rsidRPr="00483CA9" w:rsidRDefault="00483CA9" w:rsidP="00483CA9">
      <w:pPr>
        <w:pStyle w:val="af"/>
        <w:spacing w:before="2"/>
        <w:ind w:left="0"/>
        <w:jc w:val="both"/>
        <w:rPr>
          <w:rFonts w:ascii="Times New Roman" w:hAnsi="Times New Roman"/>
          <w:b/>
          <w:sz w:val="28"/>
          <w:szCs w:val="28"/>
        </w:rPr>
      </w:pPr>
    </w:p>
    <w:p w:rsidR="00483CA9" w:rsidRPr="00483CA9" w:rsidRDefault="00483CA9" w:rsidP="00483CA9">
      <w:pPr>
        <w:pStyle w:val="af1"/>
        <w:tabs>
          <w:tab w:val="left" w:pos="993"/>
        </w:tabs>
        <w:spacing w:before="114"/>
        <w:ind w:firstLine="567"/>
        <w:jc w:val="both"/>
        <w:rPr>
          <w:rFonts w:ascii="Times New Roman" w:hAnsi="Times New Roman"/>
          <w:sz w:val="28"/>
          <w:szCs w:val="28"/>
        </w:rPr>
      </w:pPr>
      <w:r w:rsidRPr="00483CA9">
        <w:rPr>
          <w:rFonts w:ascii="Times New Roman" w:hAnsi="Times New Roman"/>
          <w:sz w:val="28"/>
          <w:szCs w:val="28"/>
        </w:rPr>
        <w:t>C локальной рабочей копией можно работать как с обычной папкой: создавать, редактировать, удалять файлы и/или папки.</w:t>
      </w:r>
    </w:p>
    <w:p w:rsidR="00483CA9" w:rsidRPr="00483CA9" w:rsidRDefault="00483CA9" w:rsidP="00F5102A">
      <w:pPr>
        <w:pStyle w:val="af"/>
        <w:widowControl w:val="0"/>
        <w:numPr>
          <w:ilvl w:val="0"/>
          <w:numId w:val="26"/>
        </w:numPr>
        <w:tabs>
          <w:tab w:val="left" w:pos="993"/>
        </w:tabs>
        <w:autoSpaceDE w:val="0"/>
        <w:autoSpaceDN w:val="0"/>
        <w:ind w:left="0" w:firstLine="567"/>
        <w:contextualSpacing w:val="0"/>
        <w:jc w:val="both"/>
        <w:rPr>
          <w:rFonts w:ascii="Times New Roman" w:hAnsi="Times New Roman"/>
          <w:sz w:val="28"/>
          <w:szCs w:val="28"/>
        </w:rPr>
      </w:pPr>
      <w:r w:rsidRPr="00483CA9">
        <w:rPr>
          <w:rFonts w:ascii="Times New Roman" w:hAnsi="Times New Roman"/>
          <w:sz w:val="28"/>
          <w:szCs w:val="28"/>
        </w:rPr>
        <w:t>Добавим новый файл в папку проекта (файл</w:t>
      </w:r>
      <w:r w:rsidRPr="00483CA9">
        <w:rPr>
          <w:rFonts w:ascii="Times New Roman" w:hAnsi="Times New Roman"/>
          <w:spacing w:val="-12"/>
          <w:sz w:val="28"/>
          <w:szCs w:val="28"/>
        </w:rPr>
        <w:t xml:space="preserve"> </w:t>
      </w:r>
      <w:r w:rsidRPr="00483CA9">
        <w:rPr>
          <w:rFonts w:ascii="Times New Roman" w:hAnsi="Times New Roman"/>
          <w:sz w:val="28"/>
          <w:szCs w:val="28"/>
        </w:rPr>
        <w:t>SampleProgram.cpp).</w:t>
      </w:r>
    </w:p>
    <w:p w:rsidR="00483CA9" w:rsidRPr="00483CA9" w:rsidRDefault="00483CA9" w:rsidP="00F5102A">
      <w:pPr>
        <w:pStyle w:val="af"/>
        <w:widowControl w:val="0"/>
        <w:numPr>
          <w:ilvl w:val="0"/>
          <w:numId w:val="26"/>
        </w:numPr>
        <w:tabs>
          <w:tab w:val="left" w:pos="993"/>
        </w:tabs>
        <w:autoSpaceDE w:val="0"/>
        <w:autoSpaceDN w:val="0"/>
        <w:spacing w:before="60" w:line="242" w:lineRule="auto"/>
        <w:ind w:left="0" w:firstLine="567"/>
        <w:contextualSpacing w:val="0"/>
        <w:jc w:val="both"/>
        <w:rPr>
          <w:rFonts w:ascii="Times New Roman" w:hAnsi="Times New Roman"/>
          <w:sz w:val="28"/>
          <w:szCs w:val="28"/>
        </w:rPr>
      </w:pPr>
      <w:r w:rsidRPr="00483CA9">
        <w:rPr>
          <w:rFonts w:ascii="Times New Roman" w:hAnsi="Times New Roman"/>
          <w:sz w:val="28"/>
          <w:szCs w:val="28"/>
        </w:rPr>
        <w:t xml:space="preserve">Нажмите правой кнопкой мыши по папке проекта, из контекстного меню выберите </w:t>
      </w:r>
      <w:r w:rsidRPr="00483CA9">
        <w:rPr>
          <w:rFonts w:ascii="Times New Roman" w:hAnsi="Times New Roman"/>
          <w:spacing w:val="-3"/>
          <w:sz w:val="28"/>
          <w:szCs w:val="28"/>
        </w:rPr>
        <w:t xml:space="preserve">«Git </w:t>
      </w:r>
      <w:r w:rsidRPr="00483CA9">
        <w:rPr>
          <w:rFonts w:ascii="Times New Roman" w:hAnsi="Times New Roman"/>
          <w:sz w:val="28"/>
          <w:szCs w:val="28"/>
        </w:rPr>
        <w:t>Commit - &gt; “master”…» (рис</w:t>
      </w:r>
      <w:r w:rsidRPr="00483CA9">
        <w:rPr>
          <w:rFonts w:ascii="Times New Roman" w:hAnsi="Times New Roman"/>
          <w:spacing w:val="-2"/>
          <w:sz w:val="28"/>
          <w:szCs w:val="28"/>
        </w:rPr>
        <w:t xml:space="preserve"> </w:t>
      </w:r>
      <w:r w:rsidRPr="00483CA9">
        <w:rPr>
          <w:rFonts w:ascii="Times New Roman" w:hAnsi="Times New Roman"/>
          <w:sz w:val="28"/>
          <w:szCs w:val="28"/>
        </w:rPr>
        <w:t>1.5).</w:t>
      </w:r>
    </w:p>
    <w:p w:rsidR="00483CA9" w:rsidRPr="00483CA9" w:rsidRDefault="00483CA9" w:rsidP="00483CA9">
      <w:pPr>
        <w:pStyle w:val="af1"/>
        <w:tabs>
          <w:tab w:val="left" w:pos="993"/>
        </w:tabs>
        <w:spacing w:before="8"/>
        <w:ind w:firstLine="567"/>
        <w:jc w:val="center"/>
        <w:rPr>
          <w:rFonts w:ascii="Times New Roman" w:hAnsi="Times New Roman"/>
          <w:i/>
          <w:sz w:val="28"/>
          <w:szCs w:val="28"/>
        </w:rPr>
      </w:pPr>
      <w:r w:rsidRPr="00483CA9">
        <w:rPr>
          <w:rFonts w:ascii="Times New Roman" w:hAnsi="Times New Roman"/>
          <w:i/>
          <w:noProof/>
          <w:sz w:val="28"/>
          <w:szCs w:val="28"/>
        </w:rPr>
        <w:drawing>
          <wp:anchor distT="0" distB="0" distL="0" distR="0" simplePos="0" relativeHeight="251687936" behindDoc="0" locked="0" layoutInCell="1" allowOverlap="1" wp14:anchorId="43F3FC4D" wp14:editId="0222E7B9">
            <wp:simplePos x="0" y="0"/>
            <wp:positionH relativeFrom="page">
              <wp:posOffset>2043683</wp:posOffset>
            </wp:positionH>
            <wp:positionV relativeFrom="paragraph">
              <wp:posOffset>154512</wp:posOffset>
            </wp:positionV>
            <wp:extent cx="3488555" cy="2464307"/>
            <wp:effectExtent l="0" t="0" r="0" b="0"/>
            <wp:wrapTopAndBottom/>
            <wp:docPr id="77"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jpeg"/>
                    <pic:cNvPicPr/>
                  </pic:nvPicPr>
                  <pic:blipFill>
                    <a:blip r:embed="rId32" cstate="print"/>
                    <a:stretch>
                      <a:fillRect/>
                    </a:stretch>
                  </pic:blipFill>
                  <pic:spPr>
                    <a:xfrm>
                      <a:off x="0" y="0"/>
                      <a:ext cx="3488555" cy="2464307"/>
                    </a:xfrm>
                    <a:prstGeom prst="rect">
                      <a:avLst/>
                    </a:prstGeom>
                  </pic:spPr>
                </pic:pic>
              </a:graphicData>
            </a:graphic>
          </wp:anchor>
        </w:drawing>
      </w:r>
      <w:r w:rsidRPr="00483CA9">
        <w:rPr>
          <w:rFonts w:ascii="Times New Roman" w:hAnsi="Times New Roman"/>
          <w:i/>
          <w:sz w:val="28"/>
          <w:szCs w:val="28"/>
        </w:rPr>
        <w:t>Рис. 1.4 – Диалоговое окно «Git clone»</w:t>
      </w:r>
    </w:p>
    <w:p w:rsidR="00483CA9" w:rsidRPr="00483CA9" w:rsidRDefault="00483CA9" w:rsidP="00483CA9">
      <w:pPr>
        <w:pStyle w:val="af1"/>
        <w:tabs>
          <w:tab w:val="left" w:pos="993"/>
        </w:tabs>
        <w:spacing w:before="1"/>
        <w:ind w:firstLine="567"/>
        <w:jc w:val="center"/>
        <w:rPr>
          <w:rFonts w:ascii="Times New Roman" w:hAnsi="Times New Roman"/>
          <w:i/>
          <w:sz w:val="28"/>
          <w:szCs w:val="28"/>
        </w:rPr>
      </w:pPr>
      <w:r w:rsidRPr="00483CA9">
        <w:rPr>
          <w:rFonts w:ascii="Times New Roman" w:hAnsi="Times New Roman"/>
          <w:i/>
          <w:noProof/>
          <w:sz w:val="28"/>
          <w:szCs w:val="28"/>
        </w:rPr>
        <w:drawing>
          <wp:anchor distT="0" distB="0" distL="0" distR="0" simplePos="0" relativeHeight="251688960" behindDoc="0" locked="0" layoutInCell="1" allowOverlap="1" wp14:anchorId="10205E34" wp14:editId="44CABAFF">
            <wp:simplePos x="0" y="0"/>
            <wp:positionH relativeFrom="page">
              <wp:posOffset>2307335</wp:posOffset>
            </wp:positionH>
            <wp:positionV relativeFrom="paragraph">
              <wp:posOffset>157111</wp:posOffset>
            </wp:positionV>
            <wp:extent cx="2944848" cy="646652"/>
            <wp:effectExtent l="0" t="0" r="0" b="0"/>
            <wp:wrapTopAndBottom/>
            <wp:docPr id="79"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png"/>
                    <pic:cNvPicPr/>
                  </pic:nvPicPr>
                  <pic:blipFill>
                    <a:blip r:embed="rId33" cstate="print"/>
                    <a:stretch>
                      <a:fillRect/>
                    </a:stretch>
                  </pic:blipFill>
                  <pic:spPr>
                    <a:xfrm>
                      <a:off x="0" y="0"/>
                      <a:ext cx="2944848" cy="646652"/>
                    </a:xfrm>
                    <a:prstGeom prst="rect">
                      <a:avLst/>
                    </a:prstGeom>
                  </pic:spPr>
                </pic:pic>
              </a:graphicData>
            </a:graphic>
          </wp:anchor>
        </w:drawing>
      </w:r>
      <w:r w:rsidRPr="00483CA9">
        <w:rPr>
          <w:rFonts w:ascii="Times New Roman" w:hAnsi="Times New Roman"/>
          <w:i/>
          <w:sz w:val="28"/>
          <w:szCs w:val="28"/>
        </w:rPr>
        <w:t>Рис 1.5 – Контекстное меню</w:t>
      </w:r>
    </w:p>
    <w:p w:rsidR="00483CA9" w:rsidRPr="00483CA9" w:rsidRDefault="00483CA9" w:rsidP="00483CA9">
      <w:pPr>
        <w:pStyle w:val="af1"/>
        <w:tabs>
          <w:tab w:val="left" w:pos="993"/>
        </w:tabs>
        <w:spacing w:before="7"/>
        <w:ind w:firstLine="567"/>
        <w:jc w:val="both"/>
        <w:rPr>
          <w:rFonts w:ascii="Times New Roman" w:hAnsi="Times New Roman"/>
          <w:sz w:val="28"/>
          <w:szCs w:val="28"/>
        </w:rPr>
      </w:pPr>
    </w:p>
    <w:p w:rsidR="00483CA9" w:rsidRPr="00483CA9" w:rsidRDefault="00483CA9" w:rsidP="00F5102A">
      <w:pPr>
        <w:pStyle w:val="af"/>
        <w:widowControl w:val="0"/>
        <w:numPr>
          <w:ilvl w:val="0"/>
          <w:numId w:val="26"/>
        </w:numPr>
        <w:tabs>
          <w:tab w:val="left" w:pos="993"/>
          <w:tab w:val="left" w:pos="1223"/>
        </w:tabs>
        <w:autoSpaceDE w:val="0"/>
        <w:autoSpaceDN w:val="0"/>
        <w:spacing w:line="242" w:lineRule="auto"/>
        <w:ind w:left="0" w:firstLine="567"/>
        <w:contextualSpacing w:val="0"/>
        <w:jc w:val="both"/>
        <w:rPr>
          <w:rFonts w:ascii="Times New Roman" w:hAnsi="Times New Roman"/>
          <w:sz w:val="28"/>
          <w:szCs w:val="28"/>
        </w:rPr>
      </w:pPr>
      <w:r w:rsidRPr="00483CA9">
        <w:rPr>
          <w:rFonts w:ascii="Times New Roman" w:hAnsi="Times New Roman"/>
          <w:sz w:val="28"/>
          <w:szCs w:val="28"/>
        </w:rPr>
        <w:t>При первом коммите TortoiseGit запросит ввести имя пользователя и электронную почту (рис.</w:t>
      </w:r>
      <w:r w:rsidRPr="00483CA9">
        <w:rPr>
          <w:rFonts w:ascii="Times New Roman" w:hAnsi="Times New Roman"/>
          <w:spacing w:val="-5"/>
          <w:sz w:val="28"/>
          <w:szCs w:val="28"/>
        </w:rPr>
        <w:t xml:space="preserve"> </w:t>
      </w:r>
      <w:r w:rsidRPr="00483CA9">
        <w:rPr>
          <w:rFonts w:ascii="Times New Roman" w:hAnsi="Times New Roman"/>
          <w:sz w:val="28"/>
          <w:szCs w:val="28"/>
        </w:rPr>
        <w:t>1.6)</w:t>
      </w:r>
    </w:p>
    <w:p w:rsidR="00483CA9" w:rsidRPr="00483CA9" w:rsidRDefault="00483CA9" w:rsidP="00483CA9">
      <w:pPr>
        <w:pStyle w:val="af1"/>
        <w:tabs>
          <w:tab w:val="left" w:pos="993"/>
        </w:tabs>
        <w:spacing w:before="4"/>
        <w:ind w:firstLine="567"/>
        <w:jc w:val="center"/>
        <w:rPr>
          <w:rFonts w:ascii="Times New Roman" w:hAnsi="Times New Roman"/>
          <w:i/>
          <w:sz w:val="28"/>
          <w:szCs w:val="28"/>
        </w:rPr>
      </w:pPr>
      <w:r w:rsidRPr="00483CA9">
        <w:rPr>
          <w:rFonts w:ascii="Times New Roman" w:hAnsi="Times New Roman"/>
          <w:noProof/>
          <w:sz w:val="28"/>
          <w:szCs w:val="28"/>
        </w:rPr>
        <w:lastRenderedPageBreak/>
        <w:drawing>
          <wp:anchor distT="0" distB="0" distL="0" distR="0" simplePos="0" relativeHeight="251689984" behindDoc="0" locked="0" layoutInCell="1" allowOverlap="1" wp14:anchorId="3074ABC5" wp14:editId="06EE63F6">
            <wp:simplePos x="0" y="0"/>
            <wp:positionH relativeFrom="page">
              <wp:posOffset>1504315</wp:posOffset>
            </wp:positionH>
            <wp:positionV relativeFrom="paragraph">
              <wp:posOffset>-384175</wp:posOffset>
            </wp:positionV>
            <wp:extent cx="5118100" cy="4019550"/>
            <wp:effectExtent l="0" t="0" r="0" b="0"/>
            <wp:wrapTopAndBottom/>
            <wp:docPr id="81"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jpeg"/>
                    <pic:cNvPicPr/>
                  </pic:nvPicPr>
                  <pic:blipFill>
                    <a:blip r:embed="rId34" cstate="print"/>
                    <a:stretch>
                      <a:fillRect/>
                    </a:stretch>
                  </pic:blipFill>
                  <pic:spPr>
                    <a:xfrm>
                      <a:off x="0" y="0"/>
                      <a:ext cx="5118100" cy="4019550"/>
                    </a:xfrm>
                    <a:prstGeom prst="rect">
                      <a:avLst/>
                    </a:prstGeom>
                  </pic:spPr>
                </pic:pic>
              </a:graphicData>
            </a:graphic>
            <wp14:sizeRelH relativeFrom="margin">
              <wp14:pctWidth>0</wp14:pctWidth>
            </wp14:sizeRelH>
            <wp14:sizeRelV relativeFrom="margin">
              <wp14:pctHeight>0</wp14:pctHeight>
            </wp14:sizeRelV>
          </wp:anchor>
        </w:drawing>
      </w:r>
      <w:r w:rsidRPr="00483CA9">
        <w:rPr>
          <w:rFonts w:ascii="Times New Roman" w:hAnsi="Times New Roman"/>
          <w:i/>
          <w:sz w:val="28"/>
          <w:szCs w:val="28"/>
        </w:rPr>
        <w:t>Рис. 1.6 – Ввод имени и e-mail</w:t>
      </w:r>
    </w:p>
    <w:p w:rsidR="00483CA9" w:rsidRPr="00483CA9" w:rsidRDefault="00483CA9" w:rsidP="00483CA9">
      <w:pPr>
        <w:pStyle w:val="af1"/>
        <w:tabs>
          <w:tab w:val="left" w:pos="993"/>
        </w:tabs>
        <w:spacing w:before="9"/>
        <w:ind w:firstLine="567"/>
        <w:jc w:val="both"/>
        <w:rPr>
          <w:rFonts w:ascii="Times New Roman" w:hAnsi="Times New Roman"/>
          <w:sz w:val="28"/>
          <w:szCs w:val="28"/>
        </w:rPr>
      </w:pPr>
    </w:p>
    <w:p w:rsidR="00483CA9" w:rsidRPr="00483CA9" w:rsidRDefault="00483CA9" w:rsidP="00F5102A">
      <w:pPr>
        <w:pStyle w:val="af"/>
        <w:widowControl w:val="0"/>
        <w:numPr>
          <w:ilvl w:val="0"/>
          <w:numId w:val="26"/>
        </w:numPr>
        <w:tabs>
          <w:tab w:val="left" w:pos="993"/>
        </w:tabs>
        <w:autoSpaceDE w:val="0"/>
        <w:autoSpaceDN w:val="0"/>
        <w:ind w:left="0" w:firstLine="567"/>
        <w:contextualSpacing w:val="0"/>
        <w:jc w:val="both"/>
        <w:rPr>
          <w:rFonts w:ascii="Times New Roman" w:hAnsi="Times New Roman"/>
          <w:sz w:val="28"/>
          <w:szCs w:val="28"/>
        </w:rPr>
      </w:pPr>
      <w:r w:rsidRPr="00483CA9">
        <w:rPr>
          <w:rFonts w:ascii="Times New Roman" w:hAnsi="Times New Roman"/>
          <w:sz w:val="28"/>
          <w:szCs w:val="28"/>
        </w:rPr>
        <w:t>В открывшемся окне (рис. 1.7) в секции «Message» введите краткое описание внесенных изменений (это рекомендуется делать всегда, особенно если не вы один работаете над</w:t>
      </w:r>
      <w:r w:rsidRPr="00483CA9">
        <w:rPr>
          <w:rFonts w:ascii="Times New Roman" w:hAnsi="Times New Roman"/>
          <w:spacing w:val="-2"/>
          <w:sz w:val="28"/>
          <w:szCs w:val="28"/>
        </w:rPr>
        <w:t xml:space="preserve"> </w:t>
      </w:r>
      <w:r w:rsidRPr="00483CA9">
        <w:rPr>
          <w:rFonts w:ascii="Times New Roman" w:hAnsi="Times New Roman"/>
          <w:sz w:val="28"/>
          <w:szCs w:val="28"/>
        </w:rPr>
        <w:t>проектом).</w:t>
      </w:r>
    </w:p>
    <w:p w:rsidR="00483CA9" w:rsidRPr="00483CA9" w:rsidRDefault="00483CA9" w:rsidP="00F5102A">
      <w:pPr>
        <w:pStyle w:val="af"/>
        <w:widowControl w:val="0"/>
        <w:numPr>
          <w:ilvl w:val="0"/>
          <w:numId w:val="26"/>
        </w:numPr>
        <w:tabs>
          <w:tab w:val="left" w:pos="993"/>
        </w:tabs>
        <w:autoSpaceDE w:val="0"/>
        <w:autoSpaceDN w:val="0"/>
        <w:spacing w:before="60"/>
        <w:ind w:left="0" w:firstLine="567"/>
        <w:contextualSpacing w:val="0"/>
        <w:jc w:val="both"/>
        <w:rPr>
          <w:rFonts w:ascii="Times New Roman" w:hAnsi="Times New Roman"/>
          <w:sz w:val="28"/>
          <w:szCs w:val="28"/>
        </w:rPr>
      </w:pPr>
      <w:r w:rsidRPr="00483CA9">
        <w:rPr>
          <w:rFonts w:ascii="Times New Roman" w:hAnsi="Times New Roman"/>
          <w:sz w:val="28"/>
          <w:szCs w:val="28"/>
        </w:rPr>
        <w:t>В секции «Changes made (double-click on file for diff)» вы увидите список всех внесенных изменённых: добавленных, измененных и удалённых файлов локальной рабочей копии. У изменённых файлов будут автоматически отмечены флажком, остальные – нет.</w:t>
      </w:r>
    </w:p>
    <w:p w:rsidR="00483CA9" w:rsidRPr="00483CA9" w:rsidRDefault="00483CA9" w:rsidP="00F5102A">
      <w:pPr>
        <w:pStyle w:val="af"/>
        <w:widowControl w:val="0"/>
        <w:numPr>
          <w:ilvl w:val="0"/>
          <w:numId w:val="26"/>
        </w:numPr>
        <w:tabs>
          <w:tab w:val="left" w:pos="993"/>
        </w:tabs>
        <w:autoSpaceDE w:val="0"/>
        <w:autoSpaceDN w:val="0"/>
        <w:spacing w:before="60"/>
        <w:ind w:left="0" w:firstLine="567"/>
        <w:contextualSpacing w:val="0"/>
        <w:jc w:val="both"/>
        <w:rPr>
          <w:rFonts w:ascii="Times New Roman" w:hAnsi="Times New Roman"/>
          <w:sz w:val="28"/>
          <w:szCs w:val="28"/>
        </w:rPr>
      </w:pPr>
      <w:r w:rsidRPr="00483CA9">
        <w:rPr>
          <w:rFonts w:ascii="Times New Roman" w:hAnsi="Times New Roman"/>
          <w:sz w:val="28"/>
          <w:szCs w:val="28"/>
        </w:rPr>
        <w:t>Установите флажки у тех файлов, изменения которых должны быть загружены на git-сервер (есть флажок – файл обновляется, добавляется, удаляется; нет флажка – остаётся без изменений). Двойной щелчок по файлу запустит утилиту Tortoise Merge, предназначенную для сравнения версий файлов, которая покажет последнюю версию файла из репозитория Git в левом окне и текущую рабочую копию в правом. Изменения будут выделены: удалённые строки зачёркнуты, добавленные выделены.</w:t>
      </w:r>
    </w:p>
    <w:p w:rsidR="00483CA9" w:rsidRPr="00483CA9" w:rsidRDefault="00483CA9" w:rsidP="00483CA9">
      <w:pPr>
        <w:pStyle w:val="af1"/>
        <w:tabs>
          <w:tab w:val="left" w:pos="993"/>
        </w:tabs>
        <w:spacing w:before="8"/>
        <w:ind w:firstLine="567"/>
        <w:jc w:val="center"/>
        <w:rPr>
          <w:rFonts w:ascii="Times New Roman" w:hAnsi="Times New Roman"/>
          <w:i/>
          <w:sz w:val="28"/>
          <w:szCs w:val="28"/>
        </w:rPr>
      </w:pPr>
      <w:r w:rsidRPr="00483CA9">
        <w:rPr>
          <w:rFonts w:ascii="Times New Roman" w:hAnsi="Times New Roman"/>
          <w:i/>
          <w:noProof/>
          <w:sz w:val="28"/>
          <w:szCs w:val="28"/>
        </w:rPr>
        <w:lastRenderedPageBreak/>
        <w:drawing>
          <wp:anchor distT="0" distB="0" distL="0" distR="0" simplePos="0" relativeHeight="251691008" behindDoc="0" locked="0" layoutInCell="1" allowOverlap="1" wp14:anchorId="027D7B1C" wp14:editId="22E89121">
            <wp:simplePos x="0" y="0"/>
            <wp:positionH relativeFrom="page">
              <wp:posOffset>2400300</wp:posOffset>
            </wp:positionH>
            <wp:positionV relativeFrom="paragraph">
              <wp:posOffset>132213</wp:posOffset>
            </wp:positionV>
            <wp:extent cx="3171328" cy="3057525"/>
            <wp:effectExtent l="0" t="0" r="0" b="0"/>
            <wp:wrapTopAndBottom/>
            <wp:docPr id="83"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2.jpeg"/>
                    <pic:cNvPicPr/>
                  </pic:nvPicPr>
                  <pic:blipFill>
                    <a:blip r:embed="rId35" cstate="print"/>
                    <a:stretch>
                      <a:fillRect/>
                    </a:stretch>
                  </pic:blipFill>
                  <pic:spPr>
                    <a:xfrm>
                      <a:off x="0" y="0"/>
                      <a:ext cx="3171328" cy="3057525"/>
                    </a:xfrm>
                    <a:prstGeom prst="rect">
                      <a:avLst/>
                    </a:prstGeom>
                  </pic:spPr>
                </pic:pic>
              </a:graphicData>
            </a:graphic>
            <wp14:sizeRelH relativeFrom="margin">
              <wp14:pctWidth>0</wp14:pctWidth>
            </wp14:sizeRelH>
            <wp14:sizeRelV relativeFrom="margin">
              <wp14:pctHeight>0</wp14:pctHeight>
            </wp14:sizeRelV>
          </wp:anchor>
        </w:drawing>
      </w:r>
      <w:r w:rsidRPr="00483CA9">
        <w:rPr>
          <w:rFonts w:ascii="Times New Roman" w:hAnsi="Times New Roman"/>
          <w:i/>
          <w:sz w:val="28"/>
          <w:szCs w:val="28"/>
        </w:rPr>
        <w:t>Рис. 1.7 – Диалоговое окно «Commit».</w:t>
      </w:r>
    </w:p>
    <w:p w:rsidR="00483CA9" w:rsidRPr="00483CA9" w:rsidRDefault="00483CA9" w:rsidP="00483CA9">
      <w:pPr>
        <w:pStyle w:val="af1"/>
        <w:tabs>
          <w:tab w:val="left" w:pos="993"/>
        </w:tabs>
        <w:spacing w:before="7"/>
        <w:ind w:firstLine="567"/>
        <w:rPr>
          <w:rFonts w:ascii="Times New Roman" w:hAnsi="Times New Roman"/>
          <w:sz w:val="28"/>
          <w:szCs w:val="28"/>
        </w:rPr>
      </w:pPr>
    </w:p>
    <w:p w:rsidR="00483CA9" w:rsidRPr="00483CA9" w:rsidRDefault="00483CA9" w:rsidP="00F5102A">
      <w:pPr>
        <w:pStyle w:val="af"/>
        <w:widowControl w:val="0"/>
        <w:numPr>
          <w:ilvl w:val="0"/>
          <w:numId w:val="26"/>
        </w:numPr>
        <w:tabs>
          <w:tab w:val="left" w:pos="993"/>
        </w:tabs>
        <w:autoSpaceDE w:val="0"/>
        <w:autoSpaceDN w:val="0"/>
        <w:ind w:left="0" w:firstLine="567"/>
        <w:contextualSpacing w:val="0"/>
        <w:jc w:val="both"/>
        <w:rPr>
          <w:rFonts w:ascii="Times New Roman" w:hAnsi="Times New Roman"/>
          <w:sz w:val="28"/>
          <w:szCs w:val="28"/>
        </w:rPr>
      </w:pPr>
      <w:r w:rsidRPr="00483CA9">
        <w:rPr>
          <w:rFonts w:ascii="Times New Roman" w:hAnsi="Times New Roman"/>
          <w:sz w:val="28"/>
          <w:szCs w:val="28"/>
        </w:rPr>
        <w:t xml:space="preserve">После выделения нужных файлов или всех сразу, нажмите кнопку «OK». Произойдет фиксация внесенных вами изменений в локальном репозитории. Каждый раз при выполнении фиксации в репозитории создаётся новое состояние дерева файловой системы, называемое </w:t>
      </w:r>
      <w:r w:rsidRPr="00483CA9">
        <w:rPr>
          <w:rFonts w:ascii="Times New Roman" w:hAnsi="Times New Roman"/>
          <w:i/>
          <w:sz w:val="28"/>
          <w:szCs w:val="28"/>
        </w:rPr>
        <w:t>ревизией</w:t>
      </w:r>
      <w:r w:rsidRPr="00483CA9">
        <w:rPr>
          <w:rFonts w:ascii="Times New Roman" w:hAnsi="Times New Roman"/>
          <w:sz w:val="28"/>
          <w:szCs w:val="28"/>
        </w:rPr>
        <w:t>. Каждой ревизии назначается уникальный номер. Начальная ревизия не содержит ничего, кроме пустой корневой папки.</w:t>
      </w:r>
    </w:p>
    <w:p w:rsidR="00483CA9" w:rsidRPr="00483CA9" w:rsidRDefault="00483CA9" w:rsidP="00F5102A">
      <w:pPr>
        <w:pStyle w:val="af"/>
        <w:widowControl w:val="0"/>
        <w:numPr>
          <w:ilvl w:val="0"/>
          <w:numId w:val="26"/>
        </w:numPr>
        <w:tabs>
          <w:tab w:val="left" w:pos="993"/>
        </w:tabs>
        <w:autoSpaceDE w:val="0"/>
        <w:autoSpaceDN w:val="0"/>
        <w:ind w:left="0" w:firstLine="567"/>
        <w:contextualSpacing w:val="0"/>
        <w:jc w:val="both"/>
        <w:rPr>
          <w:rFonts w:ascii="Times New Roman" w:hAnsi="Times New Roman"/>
          <w:sz w:val="28"/>
          <w:szCs w:val="28"/>
        </w:rPr>
      </w:pPr>
      <w:r w:rsidRPr="00483CA9">
        <w:rPr>
          <w:rFonts w:ascii="Times New Roman" w:hAnsi="Times New Roman"/>
          <w:sz w:val="28"/>
          <w:szCs w:val="28"/>
        </w:rPr>
        <w:t>Для того чтобы отправить изменения на сервер необходимо нажать правой кнопкой мыши по папке проекта снова, из контекстного меню</w:t>
      </w:r>
      <w:r w:rsidRPr="00483CA9">
        <w:rPr>
          <w:rFonts w:ascii="Times New Roman" w:hAnsi="Times New Roman"/>
          <w:spacing w:val="6"/>
          <w:sz w:val="28"/>
          <w:szCs w:val="28"/>
        </w:rPr>
        <w:t xml:space="preserve"> </w:t>
      </w:r>
      <w:r w:rsidRPr="00483CA9">
        <w:rPr>
          <w:rFonts w:ascii="Times New Roman" w:hAnsi="Times New Roman"/>
          <w:sz w:val="28"/>
          <w:szCs w:val="28"/>
        </w:rPr>
        <w:t>выбрать «Git Sync» (рис. 1.5).</w:t>
      </w:r>
    </w:p>
    <w:p w:rsidR="00483CA9" w:rsidRPr="00483CA9" w:rsidRDefault="00483CA9" w:rsidP="00F5102A">
      <w:pPr>
        <w:pStyle w:val="af"/>
        <w:widowControl w:val="0"/>
        <w:numPr>
          <w:ilvl w:val="0"/>
          <w:numId w:val="26"/>
        </w:numPr>
        <w:tabs>
          <w:tab w:val="left" w:pos="993"/>
        </w:tabs>
        <w:autoSpaceDE w:val="0"/>
        <w:autoSpaceDN w:val="0"/>
        <w:spacing w:before="3"/>
        <w:ind w:left="0" w:firstLine="567"/>
        <w:contextualSpacing w:val="0"/>
        <w:rPr>
          <w:rFonts w:ascii="Times New Roman" w:hAnsi="Times New Roman"/>
          <w:sz w:val="28"/>
          <w:szCs w:val="28"/>
        </w:rPr>
      </w:pPr>
      <w:r w:rsidRPr="00483CA9">
        <w:rPr>
          <w:rFonts w:ascii="Times New Roman" w:hAnsi="Times New Roman"/>
          <w:sz w:val="28"/>
          <w:szCs w:val="28"/>
        </w:rPr>
        <w:t>В появившемся окне (рис. 1.8) нажмите «Push» и введите</w:t>
      </w:r>
      <w:r w:rsidRPr="00483CA9">
        <w:rPr>
          <w:rFonts w:ascii="Times New Roman" w:hAnsi="Times New Roman"/>
          <w:spacing w:val="-7"/>
          <w:sz w:val="28"/>
          <w:szCs w:val="28"/>
        </w:rPr>
        <w:t xml:space="preserve"> </w:t>
      </w:r>
      <w:r w:rsidRPr="00483CA9">
        <w:rPr>
          <w:rFonts w:ascii="Times New Roman" w:hAnsi="Times New Roman"/>
          <w:sz w:val="28"/>
          <w:szCs w:val="28"/>
        </w:rPr>
        <w:t>пароль.</w:t>
      </w:r>
    </w:p>
    <w:p w:rsidR="00483CA9" w:rsidRPr="00483CA9" w:rsidRDefault="00483CA9" w:rsidP="00483CA9">
      <w:pPr>
        <w:ind w:firstLine="567"/>
        <w:rPr>
          <w:rFonts w:ascii="Times New Roman" w:hAnsi="Times New Roman"/>
          <w:sz w:val="28"/>
          <w:szCs w:val="28"/>
        </w:rPr>
        <w:sectPr w:rsidR="00483CA9" w:rsidRPr="00483CA9">
          <w:pgSz w:w="11900" w:h="16840"/>
          <w:pgMar w:top="1520" w:right="1360" w:bottom="1240" w:left="1360" w:header="0" w:footer="1059" w:gutter="0"/>
          <w:cols w:space="720"/>
        </w:sectPr>
      </w:pPr>
    </w:p>
    <w:p w:rsidR="00483CA9" w:rsidRPr="00483CA9" w:rsidRDefault="00483CA9" w:rsidP="00483CA9">
      <w:pPr>
        <w:pStyle w:val="af1"/>
        <w:ind w:firstLine="567"/>
        <w:jc w:val="center"/>
        <w:rPr>
          <w:rFonts w:ascii="Times New Roman" w:hAnsi="Times New Roman"/>
          <w:sz w:val="28"/>
          <w:szCs w:val="28"/>
        </w:rPr>
      </w:pPr>
      <w:r w:rsidRPr="00483CA9">
        <w:rPr>
          <w:rFonts w:ascii="Times New Roman" w:hAnsi="Times New Roman"/>
          <w:noProof/>
          <w:sz w:val="28"/>
          <w:szCs w:val="28"/>
        </w:rPr>
        <w:lastRenderedPageBreak/>
        <w:drawing>
          <wp:inline distT="0" distB="0" distL="0" distR="0" wp14:anchorId="4F145C0E" wp14:editId="5B1C775A">
            <wp:extent cx="4693162" cy="3581400"/>
            <wp:effectExtent l="0" t="0" r="0" b="0"/>
            <wp:docPr id="85"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3.jpeg"/>
                    <pic:cNvPicPr/>
                  </pic:nvPicPr>
                  <pic:blipFill>
                    <a:blip r:embed="rId36" cstate="print"/>
                    <a:stretch>
                      <a:fillRect/>
                    </a:stretch>
                  </pic:blipFill>
                  <pic:spPr>
                    <a:xfrm>
                      <a:off x="0" y="0"/>
                      <a:ext cx="4699563" cy="3586284"/>
                    </a:xfrm>
                    <a:prstGeom prst="rect">
                      <a:avLst/>
                    </a:prstGeom>
                  </pic:spPr>
                </pic:pic>
              </a:graphicData>
            </a:graphic>
          </wp:inline>
        </w:drawing>
      </w:r>
    </w:p>
    <w:p w:rsidR="00483CA9" w:rsidRPr="00483CA9" w:rsidRDefault="00483CA9" w:rsidP="00483CA9">
      <w:pPr>
        <w:spacing w:before="90"/>
        <w:ind w:firstLine="567"/>
        <w:jc w:val="center"/>
        <w:rPr>
          <w:rFonts w:ascii="Times New Roman" w:hAnsi="Times New Roman"/>
          <w:i/>
          <w:sz w:val="28"/>
          <w:szCs w:val="28"/>
        </w:rPr>
      </w:pPr>
      <w:r w:rsidRPr="00483CA9">
        <w:rPr>
          <w:rFonts w:ascii="Times New Roman" w:hAnsi="Times New Roman"/>
          <w:i/>
          <w:sz w:val="28"/>
          <w:szCs w:val="28"/>
        </w:rPr>
        <w:t>Рис. 1.8 – Диалоговое окно «Git Sync».</w:t>
      </w:r>
    </w:p>
    <w:p w:rsidR="00483CA9" w:rsidRPr="00483CA9" w:rsidRDefault="00483CA9" w:rsidP="00483CA9">
      <w:pPr>
        <w:pStyle w:val="af1"/>
        <w:spacing w:before="2"/>
        <w:ind w:firstLine="567"/>
        <w:rPr>
          <w:rFonts w:ascii="Times New Roman" w:hAnsi="Times New Roman"/>
          <w:sz w:val="28"/>
          <w:szCs w:val="28"/>
        </w:rPr>
      </w:pPr>
    </w:p>
    <w:p w:rsidR="00483CA9" w:rsidRPr="00483CA9" w:rsidRDefault="00483CA9" w:rsidP="00483CA9">
      <w:pPr>
        <w:ind w:firstLine="567"/>
        <w:jc w:val="center"/>
        <w:rPr>
          <w:rFonts w:ascii="Times New Roman" w:hAnsi="Times New Roman"/>
          <w:b/>
          <w:sz w:val="28"/>
          <w:szCs w:val="28"/>
        </w:rPr>
      </w:pPr>
      <w:r w:rsidRPr="00483CA9">
        <w:rPr>
          <w:rFonts w:ascii="Times New Roman" w:hAnsi="Times New Roman"/>
          <w:b/>
          <w:sz w:val="28"/>
          <w:szCs w:val="28"/>
        </w:rPr>
        <w:t>Просмотр изменений</w:t>
      </w:r>
    </w:p>
    <w:p w:rsidR="00483CA9" w:rsidRPr="00483CA9" w:rsidRDefault="00483CA9" w:rsidP="00483CA9">
      <w:pPr>
        <w:pStyle w:val="af1"/>
        <w:spacing w:before="116"/>
        <w:ind w:firstLine="567"/>
        <w:jc w:val="both"/>
        <w:rPr>
          <w:rFonts w:ascii="Times New Roman" w:hAnsi="Times New Roman"/>
          <w:sz w:val="28"/>
          <w:szCs w:val="28"/>
        </w:rPr>
      </w:pPr>
      <w:r w:rsidRPr="00483CA9">
        <w:rPr>
          <w:rFonts w:ascii="Times New Roman" w:hAnsi="Times New Roman"/>
          <w:sz w:val="28"/>
          <w:szCs w:val="28"/>
        </w:rPr>
        <w:t>Откройте добавленный ранее файл (SampleProgram.cpp или любой другой) в любом текстовом редакторе и внесите в него изменение. Выполните «Commit» и «Push», как было описано выше.</w:t>
      </w:r>
    </w:p>
    <w:p w:rsidR="00483CA9" w:rsidRPr="00483CA9" w:rsidRDefault="00483CA9" w:rsidP="00483CA9">
      <w:pPr>
        <w:pStyle w:val="af1"/>
        <w:spacing w:before="116"/>
        <w:ind w:firstLine="567"/>
        <w:jc w:val="both"/>
        <w:rPr>
          <w:rFonts w:ascii="Times New Roman" w:hAnsi="Times New Roman"/>
          <w:sz w:val="28"/>
          <w:szCs w:val="28"/>
        </w:rPr>
      </w:pPr>
      <w:r w:rsidRPr="00483CA9">
        <w:rPr>
          <w:rFonts w:ascii="Times New Roman" w:hAnsi="Times New Roman"/>
          <w:sz w:val="28"/>
          <w:szCs w:val="28"/>
        </w:rPr>
        <w:t>Для просмотра изменений в проекте можно использовать инструменты сайта https://bitbucket.org (пункт меню «Commits» рис. 1.9 изменения выделяются цветом), так и возможности TortoiseGit (рис. 1.10 – 1.11).</w:t>
      </w:r>
    </w:p>
    <w:p w:rsidR="00483CA9" w:rsidRPr="00483CA9" w:rsidRDefault="00483CA9" w:rsidP="00483CA9">
      <w:pPr>
        <w:pStyle w:val="af1"/>
        <w:spacing w:before="11"/>
        <w:ind w:firstLine="567"/>
        <w:jc w:val="center"/>
        <w:rPr>
          <w:rFonts w:ascii="Times New Roman" w:hAnsi="Times New Roman"/>
          <w:i/>
          <w:sz w:val="28"/>
          <w:szCs w:val="28"/>
        </w:rPr>
      </w:pPr>
      <w:r w:rsidRPr="00483CA9">
        <w:rPr>
          <w:rFonts w:ascii="Times New Roman" w:hAnsi="Times New Roman"/>
          <w:i/>
          <w:noProof/>
          <w:sz w:val="28"/>
          <w:szCs w:val="28"/>
        </w:rPr>
        <w:drawing>
          <wp:anchor distT="0" distB="0" distL="0" distR="0" simplePos="0" relativeHeight="251692032" behindDoc="0" locked="0" layoutInCell="1" allowOverlap="1" wp14:anchorId="6E1B919B" wp14:editId="32ADE650">
            <wp:simplePos x="0" y="0"/>
            <wp:positionH relativeFrom="page">
              <wp:posOffset>2228806</wp:posOffset>
            </wp:positionH>
            <wp:positionV relativeFrom="paragraph">
              <wp:posOffset>192500</wp:posOffset>
            </wp:positionV>
            <wp:extent cx="3173350" cy="1714023"/>
            <wp:effectExtent l="0" t="0" r="0" b="0"/>
            <wp:wrapTopAndBottom/>
            <wp:docPr id="8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4.png"/>
                    <pic:cNvPicPr/>
                  </pic:nvPicPr>
                  <pic:blipFill>
                    <a:blip r:embed="rId37" cstate="print"/>
                    <a:stretch>
                      <a:fillRect/>
                    </a:stretch>
                  </pic:blipFill>
                  <pic:spPr>
                    <a:xfrm>
                      <a:off x="0" y="0"/>
                      <a:ext cx="3173350" cy="1714023"/>
                    </a:xfrm>
                    <a:prstGeom prst="rect">
                      <a:avLst/>
                    </a:prstGeom>
                  </pic:spPr>
                </pic:pic>
              </a:graphicData>
            </a:graphic>
          </wp:anchor>
        </w:drawing>
      </w:r>
      <w:r w:rsidRPr="00483CA9">
        <w:rPr>
          <w:rFonts w:ascii="Times New Roman" w:hAnsi="Times New Roman"/>
          <w:i/>
          <w:sz w:val="28"/>
          <w:szCs w:val="28"/>
        </w:rPr>
        <w:t>Рис. 1.9 – Просмотр изменений</w:t>
      </w:r>
    </w:p>
    <w:p w:rsidR="00483CA9" w:rsidRPr="00483CA9" w:rsidRDefault="00483CA9" w:rsidP="00483CA9">
      <w:pPr>
        <w:pStyle w:val="af1"/>
        <w:spacing w:before="9"/>
        <w:ind w:firstLine="567"/>
        <w:jc w:val="both"/>
        <w:rPr>
          <w:rFonts w:ascii="Times New Roman" w:hAnsi="Times New Roman"/>
          <w:sz w:val="28"/>
          <w:szCs w:val="28"/>
        </w:rPr>
      </w:pPr>
    </w:p>
    <w:p w:rsidR="00483CA9" w:rsidRPr="00483CA9" w:rsidRDefault="00483CA9" w:rsidP="00483CA9">
      <w:pPr>
        <w:pStyle w:val="af1"/>
        <w:ind w:firstLine="567"/>
        <w:jc w:val="both"/>
        <w:rPr>
          <w:rFonts w:ascii="Times New Roman" w:hAnsi="Times New Roman"/>
          <w:sz w:val="28"/>
          <w:szCs w:val="28"/>
        </w:rPr>
      </w:pPr>
      <w:r w:rsidRPr="00483CA9">
        <w:rPr>
          <w:rFonts w:ascii="Times New Roman" w:hAnsi="Times New Roman"/>
          <w:sz w:val="28"/>
          <w:szCs w:val="28"/>
        </w:rPr>
        <w:t>Для просмотра изменений средствами TortoiseGit необходимо вызвать контекстное меню любой папки или файла проекта (рис. 1.10).</w:t>
      </w:r>
    </w:p>
    <w:p w:rsidR="00483CA9" w:rsidRPr="00483CA9" w:rsidRDefault="00483CA9" w:rsidP="00483CA9">
      <w:pPr>
        <w:pStyle w:val="af1"/>
        <w:spacing w:before="240"/>
        <w:ind w:firstLine="567"/>
        <w:jc w:val="both"/>
        <w:rPr>
          <w:rFonts w:ascii="Times New Roman" w:hAnsi="Times New Roman"/>
          <w:sz w:val="28"/>
          <w:szCs w:val="28"/>
        </w:rPr>
      </w:pPr>
      <w:r w:rsidRPr="00483CA9">
        <w:rPr>
          <w:rFonts w:ascii="Times New Roman" w:hAnsi="Times New Roman"/>
          <w:sz w:val="28"/>
          <w:szCs w:val="28"/>
        </w:rPr>
        <w:lastRenderedPageBreak/>
        <w:t>TortoiseGit позволяет просмотреть журнал изменений любого файла/каталога (пункт меню «Show log») или построить граф ревизий (пункт меню «Revision graph»). Граф ревизий полезен для больших проектов с несколькими отдельными ветвями разработки. Для отображения изменений в программном коде используется журнал изменений (рис. 1.11). Он показывает список всех фиксаций изменений в файле или папке, а также детальные сообщения разработчиков.</w:t>
      </w:r>
    </w:p>
    <w:p w:rsidR="00483CA9" w:rsidRPr="00483CA9" w:rsidRDefault="00483CA9" w:rsidP="00483CA9">
      <w:pPr>
        <w:pStyle w:val="af1"/>
        <w:ind w:firstLine="567"/>
        <w:jc w:val="both"/>
        <w:rPr>
          <w:rFonts w:ascii="Times New Roman" w:hAnsi="Times New Roman"/>
          <w:sz w:val="28"/>
          <w:szCs w:val="28"/>
        </w:rPr>
      </w:pPr>
    </w:p>
    <w:p w:rsidR="00483CA9" w:rsidRPr="00483CA9" w:rsidRDefault="00483CA9" w:rsidP="00483CA9">
      <w:pPr>
        <w:pStyle w:val="af1"/>
        <w:ind w:firstLine="567"/>
        <w:jc w:val="both"/>
        <w:rPr>
          <w:rFonts w:ascii="Times New Roman" w:hAnsi="Times New Roman"/>
          <w:i/>
          <w:sz w:val="28"/>
          <w:szCs w:val="28"/>
        </w:rPr>
      </w:pPr>
      <w:r w:rsidRPr="00483CA9">
        <w:rPr>
          <w:rFonts w:ascii="Times New Roman" w:hAnsi="Times New Roman"/>
          <w:noProof/>
          <w:sz w:val="28"/>
          <w:szCs w:val="28"/>
        </w:rPr>
        <w:drawing>
          <wp:anchor distT="0" distB="0" distL="0" distR="0" simplePos="0" relativeHeight="251693056" behindDoc="0" locked="0" layoutInCell="1" allowOverlap="1" wp14:anchorId="54696068" wp14:editId="69A44B59">
            <wp:simplePos x="0" y="0"/>
            <wp:positionH relativeFrom="page">
              <wp:posOffset>1771650</wp:posOffset>
            </wp:positionH>
            <wp:positionV relativeFrom="paragraph">
              <wp:posOffset>770890</wp:posOffset>
            </wp:positionV>
            <wp:extent cx="4105275" cy="2439035"/>
            <wp:effectExtent l="0" t="0" r="0" b="0"/>
            <wp:wrapTopAndBottom/>
            <wp:docPr id="89"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5.jpeg"/>
                    <pic:cNvPicPr/>
                  </pic:nvPicPr>
                  <pic:blipFill>
                    <a:blip r:embed="rId38" cstate="print"/>
                    <a:stretch>
                      <a:fillRect/>
                    </a:stretch>
                  </pic:blipFill>
                  <pic:spPr>
                    <a:xfrm>
                      <a:off x="0" y="0"/>
                      <a:ext cx="4105275" cy="2439035"/>
                    </a:xfrm>
                    <a:prstGeom prst="rect">
                      <a:avLst/>
                    </a:prstGeom>
                  </pic:spPr>
                </pic:pic>
              </a:graphicData>
            </a:graphic>
            <wp14:sizeRelH relativeFrom="margin">
              <wp14:pctWidth>0</wp14:pctWidth>
            </wp14:sizeRelH>
            <wp14:sizeRelV relativeFrom="margin">
              <wp14:pctHeight>0</wp14:pctHeight>
            </wp14:sizeRelV>
          </wp:anchor>
        </w:drawing>
      </w:r>
      <w:r w:rsidRPr="00483CA9">
        <w:rPr>
          <w:rFonts w:ascii="Times New Roman" w:hAnsi="Times New Roman"/>
          <w:sz w:val="28"/>
          <w:szCs w:val="28"/>
        </w:rPr>
        <w:t>После выбора «Show log» для просмотра отдельных изменений в коде щелкните два раза на изменении из списка. В результате откроется окно утилиты Tortoise Merge, отображающее внесенные изменения (рис. 1.12).</w:t>
      </w:r>
    </w:p>
    <w:p w:rsidR="00483CA9" w:rsidRPr="00483CA9" w:rsidRDefault="00AD4CA1" w:rsidP="00483CA9">
      <w:pPr>
        <w:spacing w:before="108"/>
        <w:ind w:firstLine="567"/>
        <w:jc w:val="center"/>
        <w:rPr>
          <w:rFonts w:ascii="Times New Roman" w:hAnsi="Times New Roman"/>
          <w:i/>
          <w:sz w:val="28"/>
          <w:szCs w:val="28"/>
        </w:rPr>
      </w:pPr>
      <w:r w:rsidRPr="00483CA9">
        <w:rPr>
          <w:rFonts w:ascii="Times New Roman" w:hAnsi="Times New Roman"/>
          <w:i/>
          <w:noProof/>
          <w:sz w:val="28"/>
          <w:szCs w:val="28"/>
        </w:rPr>
        <w:drawing>
          <wp:anchor distT="0" distB="0" distL="0" distR="0" simplePos="0" relativeHeight="251694080" behindDoc="0" locked="0" layoutInCell="1" allowOverlap="1" wp14:anchorId="5EEB7FCE" wp14:editId="0B92DFF3">
            <wp:simplePos x="0" y="0"/>
            <wp:positionH relativeFrom="page">
              <wp:posOffset>1871788</wp:posOffset>
            </wp:positionH>
            <wp:positionV relativeFrom="paragraph">
              <wp:posOffset>2829501</wp:posOffset>
            </wp:positionV>
            <wp:extent cx="3848100" cy="3248025"/>
            <wp:effectExtent l="0" t="0" r="0" b="0"/>
            <wp:wrapTopAndBottom/>
            <wp:docPr id="91"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6.jpeg"/>
                    <pic:cNvPicPr/>
                  </pic:nvPicPr>
                  <pic:blipFill>
                    <a:blip r:embed="rId39" cstate="print"/>
                    <a:stretch>
                      <a:fillRect/>
                    </a:stretch>
                  </pic:blipFill>
                  <pic:spPr>
                    <a:xfrm>
                      <a:off x="0" y="0"/>
                      <a:ext cx="3848100" cy="3248025"/>
                    </a:xfrm>
                    <a:prstGeom prst="rect">
                      <a:avLst/>
                    </a:prstGeom>
                  </pic:spPr>
                </pic:pic>
              </a:graphicData>
            </a:graphic>
            <wp14:sizeRelH relativeFrom="margin">
              <wp14:pctWidth>0</wp14:pctWidth>
            </wp14:sizeRelH>
            <wp14:sizeRelV relativeFrom="margin">
              <wp14:pctHeight>0</wp14:pctHeight>
            </wp14:sizeRelV>
          </wp:anchor>
        </w:drawing>
      </w:r>
      <w:r w:rsidR="00483CA9" w:rsidRPr="00483CA9">
        <w:rPr>
          <w:rFonts w:ascii="Times New Roman" w:hAnsi="Times New Roman"/>
          <w:i/>
          <w:sz w:val="28"/>
          <w:szCs w:val="28"/>
        </w:rPr>
        <w:t>Рис. 1.10 – Контекстное меню</w:t>
      </w:r>
    </w:p>
    <w:p w:rsidR="00483CA9" w:rsidRPr="00483CA9" w:rsidRDefault="00483CA9" w:rsidP="00483CA9">
      <w:pPr>
        <w:spacing w:before="57"/>
        <w:ind w:firstLine="567"/>
        <w:jc w:val="center"/>
        <w:rPr>
          <w:rFonts w:ascii="Times New Roman" w:hAnsi="Times New Roman"/>
          <w:i/>
          <w:sz w:val="28"/>
          <w:szCs w:val="28"/>
        </w:rPr>
      </w:pPr>
      <w:r w:rsidRPr="00483CA9">
        <w:rPr>
          <w:rFonts w:ascii="Times New Roman" w:hAnsi="Times New Roman"/>
          <w:i/>
          <w:sz w:val="28"/>
          <w:szCs w:val="28"/>
        </w:rPr>
        <w:t>Рис. 1.11 – Журнал изменений</w:t>
      </w:r>
    </w:p>
    <w:p w:rsidR="00483CA9" w:rsidRPr="00483CA9" w:rsidRDefault="00AD4CA1" w:rsidP="00483CA9">
      <w:pPr>
        <w:pStyle w:val="af1"/>
        <w:spacing w:before="1"/>
        <w:ind w:firstLine="567"/>
        <w:jc w:val="center"/>
        <w:rPr>
          <w:rFonts w:ascii="Times New Roman" w:hAnsi="Times New Roman"/>
          <w:i/>
          <w:sz w:val="28"/>
          <w:szCs w:val="28"/>
        </w:rPr>
      </w:pPr>
      <w:r w:rsidRPr="00483CA9">
        <w:rPr>
          <w:rFonts w:ascii="Times New Roman" w:hAnsi="Times New Roman"/>
          <w:i/>
          <w:noProof/>
          <w:sz w:val="28"/>
          <w:szCs w:val="28"/>
        </w:rPr>
        <w:lastRenderedPageBreak/>
        <w:drawing>
          <wp:anchor distT="0" distB="0" distL="0" distR="0" simplePos="0" relativeHeight="251695104" behindDoc="0" locked="0" layoutInCell="1" allowOverlap="1" wp14:anchorId="1CA62627" wp14:editId="2D12547A">
            <wp:simplePos x="0" y="0"/>
            <wp:positionH relativeFrom="page">
              <wp:posOffset>1432679</wp:posOffset>
            </wp:positionH>
            <wp:positionV relativeFrom="paragraph">
              <wp:posOffset>0</wp:posOffset>
            </wp:positionV>
            <wp:extent cx="5037455" cy="1923415"/>
            <wp:effectExtent l="0" t="0" r="0" b="0"/>
            <wp:wrapTopAndBottom/>
            <wp:docPr id="93"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7.jpeg"/>
                    <pic:cNvPicPr/>
                  </pic:nvPicPr>
                  <pic:blipFill>
                    <a:blip r:embed="rId40" cstate="print"/>
                    <a:stretch>
                      <a:fillRect/>
                    </a:stretch>
                  </pic:blipFill>
                  <pic:spPr>
                    <a:xfrm>
                      <a:off x="0" y="0"/>
                      <a:ext cx="5037455" cy="1923415"/>
                    </a:xfrm>
                    <a:prstGeom prst="rect">
                      <a:avLst/>
                    </a:prstGeom>
                  </pic:spPr>
                </pic:pic>
              </a:graphicData>
            </a:graphic>
          </wp:anchor>
        </w:drawing>
      </w:r>
      <w:r w:rsidR="00483CA9" w:rsidRPr="00483CA9">
        <w:rPr>
          <w:rFonts w:ascii="Times New Roman" w:hAnsi="Times New Roman"/>
          <w:i/>
          <w:sz w:val="28"/>
          <w:szCs w:val="28"/>
        </w:rPr>
        <w:t>Рис. 1.12 – Внесенные изменения</w:t>
      </w:r>
    </w:p>
    <w:p w:rsidR="00483CA9" w:rsidRPr="00483CA9" w:rsidRDefault="00483CA9" w:rsidP="00483CA9">
      <w:pPr>
        <w:spacing w:before="64"/>
        <w:ind w:firstLine="567"/>
        <w:rPr>
          <w:rFonts w:ascii="Times New Roman" w:hAnsi="Times New Roman"/>
          <w:b/>
          <w:sz w:val="28"/>
          <w:szCs w:val="28"/>
        </w:rPr>
      </w:pPr>
    </w:p>
    <w:p w:rsidR="00483CA9" w:rsidRPr="00483CA9" w:rsidRDefault="00483CA9" w:rsidP="00483CA9">
      <w:pPr>
        <w:spacing w:before="64"/>
        <w:ind w:firstLine="567"/>
        <w:jc w:val="center"/>
        <w:rPr>
          <w:rFonts w:ascii="Times New Roman" w:hAnsi="Times New Roman"/>
          <w:b/>
          <w:sz w:val="28"/>
          <w:szCs w:val="28"/>
        </w:rPr>
      </w:pPr>
      <w:r w:rsidRPr="00483CA9">
        <w:rPr>
          <w:rFonts w:ascii="Times New Roman" w:hAnsi="Times New Roman"/>
          <w:b/>
          <w:sz w:val="28"/>
          <w:szCs w:val="28"/>
        </w:rPr>
        <w:t>Получение последней версии проекта</w:t>
      </w:r>
    </w:p>
    <w:p w:rsidR="00483CA9" w:rsidRPr="00483CA9" w:rsidRDefault="00483CA9" w:rsidP="00483CA9">
      <w:pPr>
        <w:pStyle w:val="af1"/>
        <w:spacing w:before="116"/>
        <w:ind w:firstLine="567"/>
        <w:jc w:val="both"/>
        <w:rPr>
          <w:rFonts w:ascii="Times New Roman" w:hAnsi="Times New Roman"/>
          <w:sz w:val="28"/>
          <w:szCs w:val="28"/>
        </w:rPr>
      </w:pPr>
      <w:r w:rsidRPr="00483CA9">
        <w:rPr>
          <w:rFonts w:ascii="Times New Roman" w:hAnsi="Times New Roman"/>
          <w:noProof/>
          <w:sz w:val="28"/>
          <w:szCs w:val="28"/>
        </w:rPr>
        <mc:AlternateContent>
          <mc:Choice Requires="wps">
            <w:drawing>
              <wp:anchor distT="0" distB="0" distL="114300" distR="114300" simplePos="0" relativeHeight="251696128" behindDoc="1" locked="0" layoutInCell="1" allowOverlap="1" wp14:anchorId="333F898A" wp14:editId="278C35F8">
                <wp:simplePos x="0" y="0"/>
                <wp:positionH relativeFrom="page">
                  <wp:posOffset>5464810</wp:posOffset>
                </wp:positionH>
                <wp:positionV relativeFrom="paragraph">
                  <wp:posOffset>72390</wp:posOffset>
                </wp:positionV>
                <wp:extent cx="1088390" cy="179705"/>
                <wp:effectExtent l="0" t="0" r="0" b="4445"/>
                <wp:wrapNone/>
                <wp:docPr id="24"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8390" cy="179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911E36" id="Rectangle 27" o:spid="_x0000_s1026" style="position:absolute;margin-left:430.3pt;margin-top:5.7pt;width:85.7pt;height:14.15pt;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" stroked="f">
                <w10:wrap anchorx="page"/>
              </v:rect>
            </w:pict>
          </mc:Fallback>
        </mc:AlternateContent>
      </w:r>
      <w:r w:rsidRPr="00483CA9">
        <w:rPr>
          <w:rFonts w:ascii="Times New Roman" w:hAnsi="Times New Roman"/>
          <w:sz w:val="28"/>
          <w:szCs w:val="28"/>
        </w:rPr>
        <w:t xml:space="preserve">Для получения изменений с сервера необходимо нажать кнопку «Pull» в диалоговом окне «Git Sync» (рис. 1.8) и дождаться, пока изменения загрузятся с сервера. Рекомендуется всегда перед «Commit» выполнять действие «Pull». Также «Pull» можно выполнить посредством контекстного меню папки проекта пункт </w:t>
      </w:r>
      <w:r w:rsidRPr="00483CA9">
        <w:rPr>
          <w:rFonts w:ascii="Times New Roman" w:hAnsi="Times New Roman"/>
          <w:b/>
          <w:sz w:val="28"/>
          <w:szCs w:val="28"/>
        </w:rPr>
        <w:t xml:space="preserve">TortoiseGit → Pull </w:t>
      </w:r>
      <w:r w:rsidRPr="00483CA9">
        <w:rPr>
          <w:rFonts w:ascii="Times New Roman" w:hAnsi="Times New Roman"/>
          <w:sz w:val="28"/>
          <w:szCs w:val="28"/>
        </w:rPr>
        <w:t>(рис. 1.10).</w:t>
      </w:r>
    </w:p>
    <w:p w:rsidR="00483CA9" w:rsidRPr="00483CA9" w:rsidRDefault="00483CA9" w:rsidP="00483CA9">
      <w:pPr>
        <w:pStyle w:val="af1"/>
        <w:spacing w:before="1"/>
        <w:ind w:firstLine="567"/>
        <w:jc w:val="both"/>
        <w:rPr>
          <w:rFonts w:ascii="Times New Roman" w:hAnsi="Times New Roman"/>
          <w:sz w:val="28"/>
          <w:szCs w:val="28"/>
        </w:rPr>
      </w:pPr>
    </w:p>
    <w:p w:rsidR="00483CA9" w:rsidRPr="00483CA9" w:rsidRDefault="00483CA9" w:rsidP="00483CA9">
      <w:pPr>
        <w:spacing w:before="93"/>
        <w:ind w:firstLine="567"/>
        <w:jc w:val="center"/>
        <w:rPr>
          <w:rFonts w:ascii="Times New Roman" w:hAnsi="Times New Roman"/>
          <w:b/>
          <w:sz w:val="28"/>
          <w:szCs w:val="28"/>
        </w:rPr>
      </w:pPr>
      <w:r w:rsidRPr="00483CA9">
        <w:rPr>
          <w:rFonts w:ascii="Times New Roman" w:hAnsi="Times New Roman"/>
          <w:b/>
          <w:sz w:val="28"/>
          <w:szCs w:val="28"/>
        </w:rPr>
        <w:t>Структура проекта в хранилище</w:t>
      </w:r>
    </w:p>
    <w:p w:rsidR="00483CA9" w:rsidRPr="00483CA9" w:rsidRDefault="00483CA9" w:rsidP="00483CA9">
      <w:pPr>
        <w:pStyle w:val="af1"/>
        <w:spacing w:before="116"/>
        <w:ind w:firstLine="567"/>
        <w:jc w:val="both"/>
        <w:rPr>
          <w:rFonts w:ascii="Times New Roman" w:hAnsi="Times New Roman"/>
          <w:sz w:val="28"/>
          <w:szCs w:val="28"/>
        </w:rPr>
      </w:pPr>
      <w:r w:rsidRPr="00483CA9">
        <w:rPr>
          <w:rFonts w:ascii="Times New Roman" w:hAnsi="Times New Roman"/>
          <w:sz w:val="28"/>
          <w:szCs w:val="28"/>
        </w:rPr>
        <w:t>При разработке программного обеспечения основная задача делится на более мелкие, которые выполняются либо последовательно, либо параллельно относительно друг друга.</w:t>
      </w:r>
    </w:p>
    <w:p w:rsidR="00483CA9" w:rsidRPr="00483CA9" w:rsidRDefault="00483CA9" w:rsidP="00483CA9">
      <w:pPr>
        <w:pStyle w:val="af1"/>
        <w:spacing w:before="116"/>
        <w:ind w:firstLine="567"/>
        <w:jc w:val="both"/>
        <w:rPr>
          <w:rFonts w:ascii="Times New Roman" w:hAnsi="Times New Roman"/>
          <w:sz w:val="28"/>
          <w:szCs w:val="28"/>
        </w:rPr>
      </w:pPr>
      <w:r w:rsidRPr="00483CA9">
        <w:rPr>
          <w:rFonts w:ascii="Times New Roman" w:hAnsi="Times New Roman"/>
          <w:sz w:val="28"/>
          <w:szCs w:val="28"/>
        </w:rPr>
        <w:t>При разработке выбирается основная ветвь разработки (в неё входят наиболее важные этапы, оказывающие влияние на весь проект), от неё отходят дочерние ветви, содержащие менее важные процессы. Таким образом, при разработке программных продуктов необходимо обеспечивать возможность одновременной   разработки.   Стратегически   грамотное   ветвление   позволяет   сохранять порядок и последовательность при работе с большим числом версий программного обеспечения.</w:t>
      </w:r>
    </w:p>
    <w:p w:rsidR="00483CA9" w:rsidRPr="00483CA9" w:rsidRDefault="00483CA9" w:rsidP="00483CA9">
      <w:pPr>
        <w:pStyle w:val="af1"/>
        <w:ind w:firstLine="567"/>
        <w:rPr>
          <w:rFonts w:ascii="Times New Roman" w:hAnsi="Times New Roman"/>
          <w:sz w:val="28"/>
          <w:szCs w:val="28"/>
        </w:rPr>
      </w:pPr>
    </w:p>
    <w:p w:rsidR="00483CA9" w:rsidRPr="00483CA9" w:rsidRDefault="00483CA9" w:rsidP="00483CA9">
      <w:pPr>
        <w:pStyle w:val="af1"/>
        <w:spacing w:before="5"/>
        <w:ind w:firstLine="567"/>
        <w:rPr>
          <w:rFonts w:ascii="Times New Roman" w:hAnsi="Times New Roman"/>
          <w:sz w:val="28"/>
          <w:szCs w:val="28"/>
        </w:rPr>
      </w:pPr>
      <w:r w:rsidRPr="00483CA9">
        <w:rPr>
          <w:rFonts w:ascii="Times New Roman" w:hAnsi="Times New Roman"/>
        </w:rPr>
        <w:object w:dxaOrig="15676" w:dyaOrig="3150">
          <v:shape id="_x0000_i2198" type="#_x0000_t75" style="width:458.5pt;height:92.4pt" o:ole="">
            <v:imagedata r:id="rId41" o:title=""/>
          </v:shape>
          <o:OLEObject Type="Embed" ProgID="Visio.Drawing.15" ShapeID="_x0000_i2198" DrawAspect="Content" ObjectID="_1577219356" r:id="rId42"/>
        </w:object>
      </w:r>
    </w:p>
    <w:p w:rsidR="00483CA9" w:rsidRPr="00483CA9" w:rsidRDefault="00483CA9" w:rsidP="00483CA9">
      <w:pPr>
        <w:spacing w:before="91"/>
        <w:ind w:firstLine="567"/>
        <w:jc w:val="center"/>
        <w:rPr>
          <w:rFonts w:ascii="Times New Roman" w:hAnsi="Times New Roman"/>
          <w:i/>
          <w:sz w:val="28"/>
          <w:szCs w:val="28"/>
        </w:rPr>
      </w:pPr>
      <w:r w:rsidRPr="00483CA9">
        <w:rPr>
          <w:rFonts w:ascii="Times New Roman" w:hAnsi="Times New Roman"/>
          <w:i/>
          <w:sz w:val="28"/>
          <w:szCs w:val="28"/>
        </w:rPr>
        <w:t>Рис. 1.13 – Пример эволюции ветвей</w:t>
      </w:r>
    </w:p>
    <w:p w:rsidR="00483CA9" w:rsidRPr="00483CA9" w:rsidRDefault="00483CA9" w:rsidP="00483CA9">
      <w:pPr>
        <w:pStyle w:val="af1"/>
        <w:spacing w:before="9"/>
        <w:ind w:firstLine="567"/>
        <w:rPr>
          <w:rFonts w:ascii="Times New Roman" w:hAnsi="Times New Roman"/>
          <w:sz w:val="28"/>
          <w:szCs w:val="28"/>
        </w:rPr>
      </w:pPr>
    </w:p>
    <w:p w:rsidR="00483CA9" w:rsidRPr="00483CA9" w:rsidRDefault="00483CA9" w:rsidP="00483CA9">
      <w:pPr>
        <w:pStyle w:val="af1"/>
        <w:ind w:firstLine="567"/>
        <w:jc w:val="both"/>
        <w:rPr>
          <w:rFonts w:ascii="Times New Roman" w:hAnsi="Times New Roman"/>
          <w:sz w:val="28"/>
          <w:szCs w:val="28"/>
        </w:rPr>
      </w:pPr>
      <w:r w:rsidRPr="00483CA9">
        <w:rPr>
          <w:rFonts w:ascii="Times New Roman" w:hAnsi="Times New Roman"/>
          <w:sz w:val="28"/>
          <w:szCs w:val="28"/>
        </w:rPr>
        <w:lastRenderedPageBreak/>
        <w:t>Формально Git не накладывает каких-либо ограничений на файловую структуру проекта – она может быть какой угодно в рамках правил именования объектов файловой системы. Тем не менее, существуют рекомендации, призванные облегчить работу с ветвями и метками.</w:t>
      </w:r>
    </w:p>
    <w:p w:rsidR="00483CA9" w:rsidRPr="00483CA9" w:rsidRDefault="00483CA9" w:rsidP="00483CA9">
      <w:pPr>
        <w:pStyle w:val="af1"/>
        <w:ind w:firstLine="567"/>
        <w:jc w:val="both"/>
        <w:rPr>
          <w:rFonts w:ascii="Times New Roman" w:hAnsi="Times New Roman"/>
          <w:sz w:val="28"/>
          <w:szCs w:val="28"/>
        </w:rPr>
      </w:pPr>
    </w:p>
    <w:p w:rsidR="00483CA9" w:rsidRPr="00483CA9" w:rsidRDefault="00483CA9" w:rsidP="00483CA9">
      <w:pPr>
        <w:pStyle w:val="af1"/>
        <w:ind w:firstLine="567"/>
        <w:jc w:val="both"/>
        <w:rPr>
          <w:rFonts w:ascii="Times New Roman" w:hAnsi="Times New Roman"/>
          <w:sz w:val="28"/>
          <w:szCs w:val="28"/>
        </w:rPr>
      </w:pPr>
      <w:r w:rsidRPr="00483CA9">
        <w:rPr>
          <w:rFonts w:ascii="Times New Roman" w:hAnsi="Times New Roman"/>
          <w:sz w:val="28"/>
          <w:szCs w:val="28"/>
        </w:rPr>
        <w:t xml:space="preserve">Основанная линия разработки проекта называется </w:t>
      </w:r>
      <w:r w:rsidRPr="00483CA9">
        <w:rPr>
          <w:rFonts w:ascii="Times New Roman" w:hAnsi="Times New Roman"/>
          <w:i/>
          <w:sz w:val="28"/>
          <w:szCs w:val="28"/>
        </w:rPr>
        <w:t>trunk</w:t>
      </w:r>
      <w:r w:rsidRPr="00483CA9">
        <w:rPr>
          <w:rFonts w:ascii="Times New Roman" w:hAnsi="Times New Roman"/>
          <w:sz w:val="28"/>
          <w:szCs w:val="28"/>
        </w:rPr>
        <w:t xml:space="preserve">. Дочерние же линии проекта именуются </w:t>
      </w:r>
      <w:r w:rsidRPr="00483CA9">
        <w:rPr>
          <w:rFonts w:ascii="Times New Roman" w:hAnsi="Times New Roman"/>
          <w:i/>
          <w:sz w:val="28"/>
          <w:szCs w:val="28"/>
        </w:rPr>
        <w:t xml:space="preserve">branches. </w:t>
      </w:r>
      <w:r w:rsidRPr="00483CA9">
        <w:rPr>
          <w:rFonts w:ascii="Times New Roman" w:hAnsi="Times New Roman"/>
          <w:sz w:val="28"/>
          <w:szCs w:val="28"/>
        </w:rPr>
        <w:t>Имя конкретной ветки (</w:t>
      </w:r>
      <w:r w:rsidRPr="00483CA9">
        <w:rPr>
          <w:rFonts w:ascii="Times New Roman" w:hAnsi="Times New Roman"/>
          <w:i/>
          <w:sz w:val="28"/>
          <w:szCs w:val="28"/>
        </w:rPr>
        <w:t>branch</w:t>
      </w:r>
      <w:r w:rsidRPr="00483CA9">
        <w:rPr>
          <w:rFonts w:ascii="Times New Roman" w:hAnsi="Times New Roman"/>
          <w:sz w:val="28"/>
          <w:szCs w:val="28"/>
        </w:rPr>
        <w:t xml:space="preserve">) можно выбрать в соответствии с разрабатываемым в ней функционалом, например, </w:t>
      </w:r>
      <w:r w:rsidRPr="00483CA9">
        <w:rPr>
          <w:rFonts w:ascii="Times New Roman" w:hAnsi="Times New Roman"/>
          <w:i/>
          <w:sz w:val="28"/>
          <w:szCs w:val="28"/>
        </w:rPr>
        <w:t>branch_new_gui</w:t>
      </w:r>
      <w:r w:rsidRPr="00483CA9">
        <w:rPr>
          <w:rFonts w:ascii="Times New Roman" w:hAnsi="Times New Roman"/>
          <w:sz w:val="28"/>
          <w:szCs w:val="28"/>
        </w:rPr>
        <w:t>.</w:t>
      </w:r>
      <w:bookmarkStart w:id="9" w:name="_TOC_250039"/>
      <w:bookmarkEnd w:id="9"/>
    </w:p>
    <w:p w:rsidR="00483CA9" w:rsidRPr="00483CA9" w:rsidRDefault="00483CA9" w:rsidP="00483CA9">
      <w:pPr>
        <w:pStyle w:val="af1"/>
        <w:ind w:firstLine="567"/>
        <w:jc w:val="both"/>
        <w:rPr>
          <w:rFonts w:ascii="Times New Roman" w:hAnsi="Times New Roman"/>
          <w:sz w:val="28"/>
          <w:szCs w:val="28"/>
        </w:rPr>
      </w:pPr>
    </w:p>
    <w:p w:rsidR="00483CA9" w:rsidRPr="00483CA9" w:rsidRDefault="00483CA9" w:rsidP="00483CA9">
      <w:pPr>
        <w:pStyle w:val="af1"/>
        <w:ind w:firstLine="567"/>
        <w:jc w:val="both"/>
        <w:rPr>
          <w:rFonts w:ascii="Times New Roman" w:hAnsi="Times New Roman"/>
          <w:b/>
          <w:sz w:val="28"/>
          <w:szCs w:val="28"/>
        </w:rPr>
      </w:pPr>
      <w:r w:rsidRPr="00483CA9">
        <w:rPr>
          <w:rFonts w:ascii="Times New Roman" w:hAnsi="Times New Roman"/>
          <w:b/>
          <w:sz w:val="28"/>
          <w:szCs w:val="28"/>
        </w:rPr>
        <w:t>Задание</w:t>
      </w:r>
    </w:p>
    <w:p w:rsidR="00483CA9" w:rsidRPr="00483CA9" w:rsidRDefault="00483CA9" w:rsidP="00F5102A">
      <w:pPr>
        <w:pStyle w:val="af"/>
        <w:widowControl w:val="0"/>
        <w:numPr>
          <w:ilvl w:val="0"/>
          <w:numId w:val="25"/>
        </w:numPr>
        <w:tabs>
          <w:tab w:val="left" w:pos="993"/>
        </w:tabs>
        <w:autoSpaceDE w:val="0"/>
        <w:autoSpaceDN w:val="0"/>
        <w:spacing w:before="116"/>
        <w:ind w:left="0" w:firstLine="567"/>
        <w:contextualSpacing w:val="0"/>
        <w:jc w:val="both"/>
        <w:rPr>
          <w:rFonts w:ascii="Times New Roman" w:hAnsi="Times New Roman"/>
          <w:sz w:val="28"/>
          <w:szCs w:val="28"/>
        </w:rPr>
      </w:pPr>
      <w:r w:rsidRPr="00483CA9">
        <w:rPr>
          <w:rFonts w:ascii="Times New Roman" w:hAnsi="Times New Roman"/>
          <w:sz w:val="28"/>
          <w:szCs w:val="28"/>
        </w:rPr>
        <w:t>Создайте новый проект на</w:t>
      </w:r>
      <w:r w:rsidRPr="00483CA9">
        <w:rPr>
          <w:rFonts w:ascii="Times New Roman" w:hAnsi="Times New Roman"/>
          <w:spacing w:val="-8"/>
          <w:sz w:val="28"/>
          <w:szCs w:val="28"/>
        </w:rPr>
        <w:t xml:space="preserve"> </w:t>
      </w:r>
      <w:r w:rsidRPr="00483CA9">
        <w:rPr>
          <w:rFonts w:ascii="Times New Roman" w:hAnsi="Times New Roman"/>
          <w:sz w:val="28"/>
          <w:szCs w:val="28"/>
        </w:rPr>
        <w:t>BitBucket.</w:t>
      </w:r>
    </w:p>
    <w:p w:rsidR="00483CA9" w:rsidRPr="00483CA9" w:rsidRDefault="00483CA9" w:rsidP="00F5102A">
      <w:pPr>
        <w:pStyle w:val="af"/>
        <w:widowControl w:val="0"/>
        <w:numPr>
          <w:ilvl w:val="0"/>
          <w:numId w:val="25"/>
        </w:numPr>
        <w:tabs>
          <w:tab w:val="left" w:pos="993"/>
        </w:tabs>
        <w:autoSpaceDE w:val="0"/>
        <w:autoSpaceDN w:val="0"/>
        <w:spacing w:before="1"/>
        <w:ind w:left="0" w:firstLine="567"/>
        <w:contextualSpacing w:val="0"/>
        <w:jc w:val="both"/>
        <w:rPr>
          <w:rFonts w:ascii="Times New Roman" w:hAnsi="Times New Roman"/>
          <w:sz w:val="28"/>
          <w:szCs w:val="28"/>
        </w:rPr>
      </w:pPr>
      <w:r w:rsidRPr="00483CA9">
        <w:rPr>
          <w:rFonts w:ascii="Times New Roman" w:hAnsi="Times New Roman"/>
          <w:sz w:val="28"/>
          <w:szCs w:val="28"/>
        </w:rPr>
        <w:t>Используя TortoiseGit, поместите в него текстовый документ, созданный, например, в Word.</w:t>
      </w:r>
    </w:p>
    <w:p w:rsidR="00483CA9" w:rsidRPr="00483CA9" w:rsidRDefault="00483CA9" w:rsidP="00F5102A">
      <w:pPr>
        <w:pStyle w:val="af"/>
        <w:widowControl w:val="0"/>
        <w:numPr>
          <w:ilvl w:val="0"/>
          <w:numId w:val="25"/>
        </w:numPr>
        <w:tabs>
          <w:tab w:val="left" w:pos="993"/>
        </w:tabs>
        <w:autoSpaceDE w:val="0"/>
        <w:autoSpaceDN w:val="0"/>
        <w:ind w:left="0" w:firstLine="567"/>
        <w:contextualSpacing w:val="0"/>
        <w:jc w:val="both"/>
        <w:rPr>
          <w:rFonts w:ascii="Times New Roman" w:hAnsi="Times New Roman"/>
          <w:sz w:val="28"/>
          <w:szCs w:val="28"/>
        </w:rPr>
      </w:pPr>
      <w:r w:rsidRPr="00483CA9">
        <w:rPr>
          <w:rFonts w:ascii="Times New Roman" w:hAnsi="Times New Roman"/>
          <w:sz w:val="28"/>
          <w:szCs w:val="28"/>
        </w:rPr>
        <w:t>Работа в паре – первый участник вносит изменение в документ – второй просматривает изменения, вносит исправления. Просмотр истории изменений.</w:t>
      </w:r>
    </w:p>
    <w:p w:rsidR="00483CA9" w:rsidRPr="00483CA9" w:rsidRDefault="00483CA9" w:rsidP="00483CA9">
      <w:pPr>
        <w:pStyle w:val="af1"/>
        <w:spacing w:before="3"/>
        <w:ind w:firstLine="567"/>
        <w:rPr>
          <w:rFonts w:ascii="Times New Roman" w:hAnsi="Times New Roman"/>
          <w:sz w:val="28"/>
          <w:szCs w:val="28"/>
        </w:rPr>
      </w:pPr>
    </w:p>
    <w:p w:rsidR="00483CA9" w:rsidRPr="00483CA9" w:rsidRDefault="00483CA9" w:rsidP="00483CA9">
      <w:pPr>
        <w:ind w:firstLine="567"/>
        <w:rPr>
          <w:rFonts w:ascii="Times New Roman" w:hAnsi="Times New Roman"/>
          <w:b/>
          <w:sz w:val="28"/>
          <w:szCs w:val="28"/>
        </w:rPr>
      </w:pPr>
      <w:r w:rsidRPr="00483CA9">
        <w:rPr>
          <w:rFonts w:ascii="Times New Roman" w:hAnsi="Times New Roman"/>
          <w:b/>
          <w:sz w:val="28"/>
          <w:szCs w:val="28"/>
        </w:rPr>
        <w:t>Требования и рекомендации:</w:t>
      </w:r>
    </w:p>
    <w:p w:rsidR="00483CA9" w:rsidRPr="00483CA9" w:rsidRDefault="00483CA9" w:rsidP="00483CA9">
      <w:pPr>
        <w:pStyle w:val="af1"/>
        <w:spacing w:before="8"/>
        <w:ind w:firstLine="567"/>
        <w:rPr>
          <w:rFonts w:ascii="Times New Roman" w:hAnsi="Times New Roman"/>
          <w:b/>
          <w:sz w:val="28"/>
          <w:szCs w:val="28"/>
        </w:rPr>
      </w:pPr>
    </w:p>
    <w:p w:rsidR="00483CA9" w:rsidRPr="00483CA9" w:rsidRDefault="00483CA9" w:rsidP="00483CA9">
      <w:pPr>
        <w:pStyle w:val="af1"/>
        <w:ind w:firstLine="567"/>
        <w:jc w:val="both"/>
        <w:rPr>
          <w:rFonts w:ascii="Times New Roman" w:hAnsi="Times New Roman"/>
          <w:sz w:val="28"/>
          <w:szCs w:val="28"/>
        </w:rPr>
      </w:pPr>
      <w:r w:rsidRPr="00483CA9">
        <w:rPr>
          <w:rFonts w:ascii="Times New Roman" w:hAnsi="Times New Roman"/>
          <w:sz w:val="28"/>
          <w:szCs w:val="28"/>
        </w:rPr>
        <w:t>Название проекта и все комментарии к коммитам должны быть осмысленными. Это необходимо для того чтобы было удобнее понимать суть проекта и изменений, а также отслеживать их. Кроме того, это поможет человеку, увидевшему проект в первый раз, разобраться в нём.</w:t>
      </w:r>
    </w:p>
    <w:p w:rsidR="00483CA9" w:rsidRPr="00483CA9" w:rsidRDefault="00483CA9" w:rsidP="00483CA9">
      <w:pPr>
        <w:pStyle w:val="af1"/>
        <w:ind w:firstLine="567"/>
        <w:jc w:val="both"/>
        <w:rPr>
          <w:rFonts w:ascii="Times New Roman" w:hAnsi="Times New Roman"/>
          <w:sz w:val="28"/>
          <w:szCs w:val="28"/>
        </w:rPr>
      </w:pPr>
    </w:p>
    <w:p w:rsidR="00483CA9" w:rsidRPr="00483CA9" w:rsidRDefault="00483CA9" w:rsidP="00483CA9">
      <w:pPr>
        <w:ind w:firstLine="567"/>
        <w:rPr>
          <w:rFonts w:ascii="Times New Roman" w:hAnsi="Times New Roman"/>
          <w:b/>
          <w:sz w:val="28"/>
          <w:szCs w:val="28"/>
        </w:rPr>
      </w:pPr>
      <w:bookmarkStart w:id="10" w:name="_TOC_250038"/>
      <w:bookmarkEnd w:id="10"/>
      <w:r w:rsidRPr="00483CA9">
        <w:rPr>
          <w:rFonts w:ascii="Times New Roman" w:hAnsi="Times New Roman"/>
          <w:b/>
          <w:sz w:val="28"/>
          <w:szCs w:val="28"/>
        </w:rPr>
        <w:t>Контрольные вопросы:</w:t>
      </w:r>
    </w:p>
    <w:p w:rsidR="00483CA9" w:rsidRPr="00483CA9" w:rsidRDefault="00483CA9" w:rsidP="00F5102A">
      <w:pPr>
        <w:pStyle w:val="af"/>
        <w:widowControl w:val="0"/>
        <w:numPr>
          <w:ilvl w:val="0"/>
          <w:numId w:val="24"/>
        </w:numPr>
        <w:tabs>
          <w:tab w:val="left" w:pos="949"/>
        </w:tabs>
        <w:autoSpaceDE w:val="0"/>
        <w:autoSpaceDN w:val="0"/>
        <w:spacing w:before="116" w:line="275" w:lineRule="exact"/>
        <w:ind w:left="0" w:firstLine="567"/>
        <w:contextualSpacing w:val="0"/>
        <w:jc w:val="both"/>
        <w:rPr>
          <w:rFonts w:ascii="Times New Roman" w:hAnsi="Times New Roman"/>
          <w:sz w:val="28"/>
          <w:szCs w:val="28"/>
        </w:rPr>
      </w:pPr>
      <w:r w:rsidRPr="00483CA9">
        <w:rPr>
          <w:rFonts w:ascii="Times New Roman" w:hAnsi="Times New Roman"/>
          <w:sz w:val="28"/>
          <w:szCs w:val="28"/>
        </w:rPr>
        <w:t>Что такое системы контроля</w:t>
      </w:r>
      <w:r w:rsidRPr="00483CA9">
        <w:rPr>
          <w:rFonts w:ascii="Times New Roman" w:hAnsi="Times New Roman"/>
          <w:spacing w:val="-3"/>
          <w:sz w:val="28"/>
          <w:szCs w:val="28"/>
        </w:rPr>
        <w:t xml:space="preserve"> </w:t>
      </w:r>
      <w:r w:rsidRPr="00483CA9">
        <w:rPr>
          <w:rFonts w:ascii="Times New Roman" w:hAnsi="Times New Roman"/>
          <w:sz w:val="28"/>
          <w:szCs w:val="28"/>
        </w:rPr>
        <w:t>версий?</w:t>
      </w:r>
    </w:p>
    <w:p w:rsidR="00483CA9" w:rsidRPr="00483CA9" w:rsidRDefault="00483CA9" w:rsidP="00F5102A">
      <w:pPr>
        <w:pStyle w:val="af"/>
        <w:widowControl w:val="0"/>
        <w:numPr>
          <w:ilvl w:val="0"/>
          <w:numId w:val="24"/>
        </w:numPr>
        <w:tabs>
          <w:tab w:val="left" w:pos="949"/>
        </w:tabs>
        <w:autoSpaceDE w:val="0"/>
        <w:autoSpaceDN w:val="0"/>
        <w:spacing w:line="275" w:lineRule="exact"/>
        <w:ind w:left="0" w:firstLine="567"/>
        <w:contextualSpacing w:val="0"/>
        <w:jc w:val="both"/>
        <w:rPr>
          <w:rFonts w:ascii="Times New Roman" w:hAnsi="Times New Roman"/>
          <w:sz w:val="28"/>
          <w:szCs w:val="28"/>
        </w:rPr>
      </w:pPr>
      <w:r w:rsidRPr="00483CA9">
        <w:rPr>
          <w:rFonts w:ascii="Times New Roman" w:hAnsi="Times New Roman"/>
          <w:sz w:val="28"/>
          <w:szCs w:val="28"/>
        </w:rPr>
        <w:t>Какие системы контроля версий вы</w:t>
      </w:r>
      <w:r w:rsidRPr="00483CA9">
        <w:rPr>
          <w:rFonts w:ascii="Times New Roman" w:hAnsi="Times New Roman"/>
          <w:spacing w:val="-3"/>
          <w:sz w:val="28"/>
          <w:szCs w:val="28"/>
        </w:rPr>
        <w:t xml:space="preserve"> </w:t>
      </w:r>
      <w:r w:rsidRPr="00483CA9">
        <w:rPr>
          <w:rFonts w:ascii="Times New Roman" w:hAnsi="Times New Roman"/>
          <w:sz w:val="28"/>
          <w:szCs w:val="28"/>
        </w:rPr>
        <w:t>знаете?</w:t>
      </w:r>
    </w:p>
    <w:p w:rsidR="00483CA9" w:rsidRPr="00483CA9" w:rsidRDefault="00483CA9" w:rsidP="00F5102A">
      <w:pPr>
        <w:pStyle w:val="af"/>
        <w:widowControl w:val="0"/>
        <w:numPr>
          <w:ilvl w:val="0"/>
          <w:numId w:val="24"/>
        </w:numPr>
        <w:tabs>
          <w:tab w:val="left" w:pos="949"/>
        </w:tabs>
        <w:autoSpaceDE w:val="0"/>
        <w:autoSpaceDN w:val="0"/>
        <w:ind w:left="0" w:firstLine="567"/>
        <w:contextualSpacing w:val="0"/>
        <w:jc w:val="both"/>
        <w:rPr>
          <w:rFonts w:ascii="Times New Roman" w:hAnsi="Times New Roman"/>
          <w:sz w:val="28"/>
          <w:szCs w:val="28"/>
        </w:rPr>
      </w:pPr>
      <w:r w:rsidRPr="00483CA9">
        <w:rPr>
          <w:rFonts w:ascii="Times New Roman" w:hAnsi="Times New Roman"/>
          <w:sz w:val="28"/>
          <w:szCs w:val="28"/>
        </w:rPr>
        <w:t>Какие существуют основные операции в системе контроля</w:t>
      </w:r>
      <w:r w:rsidRPr="00483CA9">
        <w:rPr>
          <w:rFonts w:ascii="Times New Roman" w:hAnsi="Times New Roman"/>
          <w:spacing w:val="-7"/>
          <w:sz w:val="28"/>
          <w:szCs w:val="28"/>
        </w:rPr>
        <w:t xml:space="preserve"> </w:t>
      </w:r>
      <w:r w:rsidRPr="00483CA9">
        <w:rPr>
          <w:rFonts w:ascii="Times New Roman" w:hAnsi="Times New Roman"/>
          <w:sz w:val="28"/>
          <w:szCs w:val="28"/>
        </w:rPr>
        <w:t>версий?</w:t>
      </w:r>
    </w:p>
    <w:p w:rsidR="00483CA9" w:rsidRPr="00483CA9" w:rsidRDefault="00483CA9" w:rsidP="00483CA9">
      <w:pPr>
        <w:pStyle w:val="af1"/>
        <w:spacing w:before="2"/>
        <w:ind w:firstLine="567"/>
        <w:jc w:val="both"/>
        <w:rPr>
          <w:rFonts w:ascii="Times New Roman" w:hAnsi="Times New Roman"/>
          <w:sz w:val="28"/>
          <w:szCs w:val="28"/>
        </w:rPr>
      </w:pPr>
    </w:p>
    <w:p w:rsidR="00483CA9" w:rsidRPr="00483CA9" w:rsidRDefault="00483CA9" w:rsidP="00483CA9">
      <w:pPr>
        <w:ind w:firstLine="567"/>
        <w:jc w:val="both"/>
        <w:rPr>
          <w:rFonts w:ascii="Times New Roman" w:hAnsi="Times New Roman"/>
          <w:b/>
          <w:sz w:val="28"/>
          <w:szCs w:val="28"/>
        </w:rPr>
      </w:pPr>
      <w:bookmarkStart w:id="11" w:name="_TOC_250037"/>
      <w:bookmarkEnd w:id="11"/>
      <w:r w:rsidRPr="00483CA9">
        <w:rPr>
          <w:rFonts w:ascii="Times New Roman" w:hAnsi="Times New Roman"/>
          <w:b/>
          <w:sz w:val="28"/>
          <w:szCs w:val="28"/>
        </w:rPr>
        <w:t>Список литературы:</w:t>
      </w:r>
    </w:p>
    <w:p w:rsidR="00483CA9" w:rsidRPr="00483CA9" w:rsidRDefault="00483CA9" w:rsidP="00F5102A">
      <w:pPr>
        <w:pStyle w:val="af"/>
        <w:widowControl w:val="0"/>
        <w:numPr>
          <w:ilvl w:val="1"/>
          <w:numId w:val="24"/>
        </w:numPr>
        <w:tabs>
          <w:tab w:val="left" w:pos="1036"/>
        </w:tabs>
        <w:autoSpaceDE w:val="0"/>
        <w:autoSpaceDN w:val="0"/>
        <w:spacing w:before="116"/>
        <w:ind w:left="0" w:firstLine="567"/>
        <w:contextualSpacing w:val="0"/>
        <w:jc w:val="both"/>
        <w:rPr>
          <w:rFonts w:ascii="Times New Roman" w:hAnsi="Times New Roman"/>
          <w:sz w:val="28"/>
          <w:szCs w:val="28"/>
        </w:rPr>
      </w:pPr>
      <w:r w:rsidRPr="00483CA9">
        <w:rPr>
          <w:rFonts w:ascii="Times New Roman" w:hAnsi="Times New Roman"/>
          <w:sz w:val="28"/>
          <w:szCs w:val="28"/>
        </w:rPr>
        <w:t>Scott Chacon. Pro Git [Электронный ресурс]. – Режим доступа: https://git- scm.com/book/ru/v2,</w:t>
      </w:r>
      <w:r w:rsidRPr="00483CA9">
        <w:rPr>
          <w:rFonts w:ascii="Times New Roman" w:hAnsi="Times New Roman"/>
          <w:spacing w:val="58"/>
          <w:sz w:val="28"/>
          <w:szCs w:val="28"/>
        </w:rPr>
        <w:t xml:space="preserve"> </w:t>
      </w:r>
      <w:r w:rsidRPr="00483CA9">
        <w:rPr>
          <w:rFonts w:ascii="Times New Roman" w:hAnsi="Times New Roman"/>
          <w:sz w:val="28"/>
          <w:szCs w:val="28"/>
        </w:rPr>
        <w:t>свободный.</w:t>
      </w:r>
    </w:p>
    <w:p w:rsidR="00483CA9" w:rsidRPr="00483CA9" w:rsidRDefault="00483CA9" w:rsidP="00F5102A">
      <w:pPr>
        <w:pStyle w:val="af"/>
        <w:widowControl w:val="0"/>
        <w:numPr>
          <w:ilvl w:val="1"/>
          <w:numId w:val="24"/>
        </w:numPr>
        <w:tabs>
          <w:tab w:val="left" w:pos="1036"/>
        </w:tabs>
        <w:autoSpaceDE w:val="0"/>
        <w:autoSpaceDN w:val="0"/>
        <w:ind w:left="0" w:firstLine="567"/>
        <w:contextualSpacing w:val="0"/>
        <w:jc w:val="both"/>
        <w:rPr>
          <w:rFonts w:ascii="Times New Roman" w:hAnsi="Times New Roman"/>
          <w:sz w:val="28"/>
          <w:szCs w:val="28"/>
          <w:lang w:val="en-US"/>
        </w:rPr>
      </w:pPr>
      <w:r w:rsidRPr="00483CA9">
        <w:rPr>
          <w:rFonts w:ascii="Times New Roman" w:hAnsi="Times New Roman"/>
          <w:sz w:val="28"/>
          <w:szCs w:val="28"/>
          <w:lang w:val="en-US"/>
        </w:rPr>
        <w:t>Mike McQuaid. Git in Practice, Manning,</w:t>
      </w:r>
      <w:r w:rsidRPr="00483CA9">
        <w:rPr>
          <w:rFonts w:ascii="Times New Roman" w:hAnsi="Times New Roman"/>
          <w:spacing w:val="-2"/>
          <w:sz w:val="28"/>
          <w:szCs w:val="28"/>
          <w:lang w:val="en-US"/>
        </w:rPr>
        <w:t xml:space="preserve"> </w:t>
      </w:r>
      <w:r w:rsidRPr="00483CA9">
        <w:rPr>
          <w:rFonts w:ascii="Times New Roman" w:hAnsi="Times New Roman"/>
          <w:sz w:val="28"/>
          <w:szCs w:val="28"/>
          <w:lang w:val="en-US"/>
        </w:rPr>
        <w:t>2014.</w:t>
      </w:r>
    </w:p>
    <w:p w:rsidR="00483CA9" w:rsidRDefault="00483CA9" w:rsidP="00F25ED6">
      <w:pPr>
        <w:pStyle w:val="af"/>
        <w:widowControl w:val="0"/>
        <w:numPr>
          <w:ilvl w:val="1"/>
          <w:numId w:val="24"/>
        </w:numPr>
        <w:tabs>
          <w:tab w:val="left" w:pos="1036"/>
          <w:tab w:val="left" w:pos="1203"/>
          <w:tab w:val="left" w:pos="1204"/>
          <w:tab w:val="left" w:pos="2363"/>
          <w:tab w:val="left" w:pos="4075"/>
          <w:tab w:val="left" w:pos="5777"/>
          <w:tab w:val="left" w:pos="6825"/>
          <w:tab w:val="left" w:pos="7169"/>
          <w:tab w:val="left" w:pos="8086"/>
        </w:tabs>
        <w:autoSpaceDE w:val="0"/>
        <w:autoSpaceDN w:val="0"/>
        <w:ind w:left="0" w:firstLine="567"/>
        <w:contextualSpacing w:val="0"/>
        <w:jc w:val="both"/>
      </w:pPr>
      <w:r w:rsidRPr="00ED5EF6">
        <w:rPr>
          <w:rFonts w:ascii="Times New Roman" w:hAnsi="Times New Roman"/>
          <w:sz w:val="28"/>
          <w:szCs w:val="28"/>
        </w:rPr>
        <w:t>Bitbucket</w:t>
      </w:r>
      <w:r w:rsidRPr="00ED5EF6">
        <w:rPr>
          <w:rFonts w:ascii="Times New Roman" w:hAnsi="Times New Roman"/>
          <w:sz w:val="28"/>
          <w:szCs w:val="28"/>
        </w:rPr>
        <w:tab/>
        <w:t>Documentation</w:t>
      </w:r>
      <w:r w:rsidRPr="00ED5EF6">
        <w:rPr>
          <w:rFonts w:ascii="Times New Roman" w:hAnsi="Times New Roman"/>
          <w:sz w:val="28"/>
          <w:szCs w:val="28"/>
        </w:rPr>
        <w:tab/>
        <w:t>[Электронный</w:t>
      </w:r>
      <w:r w:rsidRPr="00ED5EF6">
        <w:rPr>
          <w:rFonts w:ascii="Times New Roman" w:hAnsi="Times New Roman"/>
          <w:sz w:val="28"/>
          <w:szCs w:val="28"/>
        </w:rPr>
        <w:tab/>
        <w:t>ресурс]. –</w:t>
      </w:r>
      <w:r w:rsidRPr="00ED5EF6">
        <w:rPr>
          <w:rFonts w:ascii="Times New Roman" w:hAnsi="Times New Roman"/>
          <w:sz w:val="28"/>
          <w:szCs w:val="28"/>
        </w:rPr>
        <w:tab/>
        <w:t>Режим</w:t>
      </w:r>
      <w:r w:rsidRPr="00ED5EF6">
        <w:rPr>
          <w:rFonts w:ascii="Times New Roman" w:hAnsi="Times New Roman"/>
          <w:sz w:val="28"/>
          <w:szCs w:val="28"/>
        </w:rPr>
        <w:tab/>
      </w:r>
      <w:r w:rsidRPr="00ED5EF6">
        <w:rPr>
          <w:rFonts w:ascii="Times New Roman" w:hAnsi="Times New Roman"/>
          <w:spacing w:val="-1"/>
          <w:sz w:val="28"/>
          <w:szCs w:val="28"/>
        </w:rPr>
        <w:t xml:space="preserve">доступа: </w:t>
      </w:r>
      <w:r w:rsidRPr="00ED5EF6">
        <w:rPr>
          <w:rFonts w:ascii="Times New Roman" w:hAnsi="Times New Roman"/>
          <w:sz w:val="28"/>
          <w:szCs w:val="28"/>
        </w:rPr>
        <w:t>https://confluence.atlassian.com/display/BITBUCKET/Bitbucket+Documentation+Home, свободный.</w:t>
      </w:r>
      <w:r>
        <w:br w:type="page"/>
      </w:r>
    </w:p>
    <w:p w:rsidR="005C0BDE" w:rsidRPr="0062281A" w:rsidRDefault="005C0BDE" w:rsidP="005C0BDE">
      <w:pPr>
        <w:pStyle w:val="1"/>
        <w:ind w:firstLine="567"/>
        <w:jc w:val="center"/>
        <w:rPr>
          <w:rFonts w:ascii="Times New Roman" w:hAnsi="Times New Roman" w:cs="Times New Roman"/>
          <w:b/>
        </w:rPr>
      </w:pPr>
      <w:bookmarkStart w:id="12" w:name="_Toc503476833"/>
      <w:r>
        <w:rPr>
          <w:rFonts w:ascii="Times New Roman" w:hAnsi="Times New Roman" w:cs="Times New Roman"/>
          <w:b/>
        </w:rPr>
        <w:lastRenderedPageBreak/>
        <w:t>ЛАБОРАТОРНАЯ</w:t>
      </w:r>
      <w:r w:rsidRPr="0062281A">
        <w:rPr>
          <w:rFonts w:ascii="Times New Roman" w:hAnsi="Times New Roman" w:cs="Times New Roman"/>
          <w:b/>
        </w:rPr>
        <w:t xml:space="preserve"> РАБОТА</w:t>
      </w:r>
      <w:r>
        <w:rPr>
          <w:rFonts w:ascii="Times New Roman" w:hAnsi="Times New Roman" w:cs="Times New Roman"/>
          <w:b/>
        </w:rPr>
        <w:t xml:space="preserve"> № 2</w:t>
      </w:r>
      <w:bookmarkEnd w:id="12"/>
    </w:p>
    <w:p w:rsidR="005C0BDE" w:rsidRPr="003E0958" w:rsidRDefault="000234F2" w:rsidP="005C0BDE">
      <w:pPr>
        <w:pStyle w:val="3"/>
        <w:numPr>
          <w:ilvl w:val="0"/>
          <w:numId w:val="0"/>
        </w:numPr>
        <w:ind w:firstLine="567"/>
        <w:jc w:val="center"/>
        <w:rPr>
          <w:rFonts w:ascii="Times New Roman" w:hAnsi="Times New Roman" w:cs="Times New Roman"/>
          <w:sz w:val="32"/>
          <w:szCs w:val="32"/>
        </w:rPr>
      </w:pPr>
      <w:bookmarkStart w:id="13" w:name="_Toc503476834"/>
      <w:r>
        <w:rPr>
          <w:rFonts w:ascii="Times New Roman" w:hAnsi="Times New Roman" w:cs="Times New Roman"/>
          <w:sz w:val="32"/>
          <w:szCs w:val="32"/>
          <w:lang w:val="en-US"/>
        </w:rPr>
        <w:t>Issue</w:t>
      </w:r>
      <w:r w:rsidRPr="000234F2">
        <w:rPr>
          <w:rFonts w:ascii="Times New Roman" w:hAnsi="Times New Roman" w:cs="Times New Roman"/>
          <w:sz w:val="32"/>
          <w:szCs w:val="32"/>
        </w:rPr>
        <w:t xml:space="preserve"> </w:t>
      </w:r>
      <w:r>
        <w:rPr>
          <w:rFonts w:ascii="Times New Roman" w:hAnsi="Times New Roman" w:cs="Times New Roman"/>
          <w:sz w:val="32"/>
          <w:szCs w:val="32"/>
          <w:lang w:val="en-US"/>
        </w:rPr>
        <w:t>Tracker</w:t>
      </w:r>
      <w:r w:rsidRPr="000234F2">
        <w:rPr>
          <w:rFonts w:ascii="Times New Roman" w:hAnsi="Times New Roman" w:cs="Times New Roman"/>
          <w:sz w:val="32"/>
          <w:szCs w:val="32"/>
        </w:rPr>
        <w:t xml:space="preserve"> </w:t>
      </w:r>
      <w:r>
        <w:rPr>
          <w:rFonts w:ascii="Times New Roman" w:hAnsi="Times New Roman" w:cs="Times New Roman"/>
          <w:sz w:val="32"/>
          <w:szCs w:val="32"/>
        </w:rPr>
        <w:t xml:space="preserve">на примере </w:t>
      </w:r>
      <w:r>
        <w:rPr>
          <w:rFonts w:ascii="Times New Roman" w:hAnsi="Times New Roman" w:cs="Times New Roman"/>
          <w:sz w:val="32"/>
          <w:szCs w:val="32"/>
          <w:lang w:val="en-US"/>
        </w:rPr>
        <w:t>BitBucket</w:t>
      </w:r>
      <w:bookmarkEnd w:id="13"/>
    </w:p>
    <w:p w:rsidR="000234F2" w:rsidRPr="00E33C4E" w:rsidRDefault="000234F2" w:rsidP="000234F2">
      <w:pPr>
        <w:pStyle w:val="af1"/>
        <w:spacing w:before="5"/>
        <w:ind w:firstLine="567"/>
        <w:rPr>
          <w:rFonts w:ascii="Arial"/>
          <w:b/>
          <w:sz w:val="28"/>
          <w:szCs w:val="28"/>
        </w:rPr>
      </w:pPr>
    </w:p>
    <w:p w:rsidR="000234F2" w:rsidRPr="000234F2" w:rsidRDefault="000234F2" w:rsidP="000234F2">
      <w:pPr>
        <w:spacing w:line="274" w:lineRule="exact"/>
        <w:ind w:firstLine="567"/>
        <w:rPr>
          <w:rFonts w:ascii="Times New Roman" w:hAnsi="Times New Roman"/>
          <w:b/>
          <w:sz w:val="28"/>
          <w:szCs w:val="28"/>
        </w:rPr>
      </w:pPr>
      <w:r w:rsidRPr="000234F2">
        <w:rPr>
          <w:rFonts w:ascii="Times New Roman" w:hAnsi="Times New Roman"/>
          <w:b/>
          <w:sz w:val="28"/>
          <w:szCs w:val="28"/>
        </w:rPr>
        <w:t>Цель работы:</w:t>
      </w:r>
    </w:p>
    <w:p w:rsidR="000234F2" w:rsidRPr="000234F2" w:rsidRDefault="000234F2" w:rsidP="000234F2">
      <w:pPr>
        <w:spacing w:line="274" w:lineRule="exact"/>
        <w:ind w:firstLine="567"/>
        <w:rPr>
          <w:rFonts w:ascii="Times New Roman" w:hAnsi="Times New Roman"/>
          <w:b/>
          <w:sz w:val="28"/>
          <w:szCs w:val="28"/>
        </w:rPr>
      </w:pPr>
    </w:p>
    <w:p w:rsidR="000234F2" w:rsidRPr="000234F2" w:rsidRDefault="000234F2" w:rsidP="000234F2">
      <w:pPr>
        <w:pStyle w:val="af1"/>
        <w:ind w:firstLine="567"/>
        <w:jc w:val="both"/>
        <w:rPr>
          <w:rFonts w:ascii="Times New Roman" w:hAnsi="Times New Roman"/>
          <w:sz w:val="28"/>
          <w:szCs w:val="28"/>
        </w:rPr>
      </w:pPr>
      <w:r w:rsidRPr="000234F2">
        <w:rPr>
          <w:rFonts w:ascii="Times New Roman" w:hAnsi="Times New Roman"/>
          <w:sz w:val="28"/>
          <w:szCs w:val="28"/>
        </w:rPr>
        <w:t>Получить опыт практической работы в паре при создании, разработки ПО, а также его тестировании и исправлении дефектов.</w:t>
      </w:r>
    </w:p>
    <w:p w:rsidR="000234F2" w:rsidRPr="000234F2" w:rsidRDefault="000234F2" w:rsidP="000234F2">
      <w:pPr>
        <w:pStyle w:val="af1"/>
        <w:spacing w:before="1"/>
        <w:ind w:firstLine="567"/>
        <w:rPr>
          <w:rFonts w:ascii="Times New Roman" w:hAnsi="Times New Roman"/>
          <w:sz w:val="28"/>
          <w:szCs w:val="28"/>
        </w:rPr>
      </w:pPr>
    </w:p>
    <w:p w:rsidR="000234F2" w:rsidRPr="000234F2" w:rsidRDefault="000234F2" w:rsidP="000234F2">
      <w:pPr>
        <w:ind w:firstLine="567"/>
        <w:rPr>
          <w:rFonts w:ascii="Times New Roman" w:hAnsi="Times New Roman"/>
          <w:b/>
          <w:sz w:val="28"/>
          <w:szCs w:val="28"/>
        </w:rPr>
      </w:pPr>
      <w:bookmarkStart w:id="14" w:name="_TOC_250010"/>
      <w:bookmarkEnd w:id="14"/>
      <w:r w:rsidRPr="000234F2">
        <w:rPr>
          <w:rFonts w:ascii="Times New Roman" w:hAnsi="Times New Roman"/>
          <w:b/>
          <w:sz w:val="28"/>
          <w:szCs w:val="28"/>
        </w:rPr>
        <w:t>Введение</w:t>
      </w:r>
    </w:p>
    <w:p w:rsidR="000234F2" w:rsidRPr="000234F2" w:rsidRDefault="000234F2" w:rsidP="000234F2">
      <w:pPr>
        <w:pStyle w:val="af1"/>
        <w:spacing w:before="116"/>
        <w:ind w:firstLine="567"/>
        <w:jc w:val="both"/>
        <w:rPr>
          <w:rFonts w:ascii="Times New Roman" w:hAnsi="Times New Roman"/>
          <w:sz w:val="28"/>
          <w:szCs w:val="28"/>
        </w:rPr>
      </w:pPr>
      <w:r w:rsidRPr="000234F2">
        <w:rPr>
          <w:rFonts w:ascii="Times New Roman" w:hAnsi="Times New Roman"/>
          <w:i/>
          <w:sz w:val="28"/>
          <w:szCs w:val="28"/>
        </w:rPr>
        <w:t>Issue tracker</w:t>
      </w:r>
      <w:r w:rsidRPr="000234F2">
        <w:rPr>
          <w:rFonts w:ascii="Times New Roman" w:hAnsi="Times New Roman"/>
          <w:sz w:val="28"/>
          <w:szCs w:val="28"/>
        </w:rPr>
        <w:t xml:space="preserve"> – это система для отслеживания и управления заявками (ошибками в ПО, различными вопросами в тех. поддержку и задачами, которые необходимо решить).</w:t>
      </w:r>
    </w:p>
    <w:p w:rsidR="000234F2" w:rsidRPr="000234F2" w:rsidRDefault="000234F2" w:rsidP="000234F2">
      <w:pPr>
        <w:pStyle w:val="af1"/>
        <w:spacing w:before="116"/>
        <w:ind w:firstLine="567"/>
        <w:jc w:val="both"/>
        <w:rPr>
          <w:rFonts w:ascii="Times New Roman" w:hAnsi="Times New Roman"/>
          <w:sz w:val="28"/>
          <w:szCs w:val="28"/>
        </w:rPr>
      </w:pPr>
      <w:r w:rsidRPr="000234F2">
        <w:rPr>
          <w:rFonts w:ascii="Times New Roman" w:hAnsi="Times New Roman"/>
          <w:sz w:val="28"/>
          <w:szCs w:val="28"/>
        </w:rPr>
        <w:t>Разновидностью Issue tracker систем являются багтрекеры – системы отслеживания/учёта ошибок.</w:t>
      </w:r>
    </w:p>
    <w:p w:rsidR="000234F2" w:rsidRPr="000234F2" w:rsidRDefault="000234F2" w:rsidP="000234F2">
      <w:pPr>
        <w:pStyle w:val="af1"/>
        <w:spacing w:before="116"/>
        <w:ind w:firstLine="567"/>
        <w:jc w:val="both"/>
        <w:rPr>
          <w:rFonts w:ascii="Times New Roman" w:hAnsi="Times New Roman"/>
          <w:sz w:val="28"/>
          <w:szCs w:val="28"/>
        </w:rPr>
      </w:pPr>
      <w:r w:rsidRPr="000234F2">
        <w:rPr>
          <w:rFonts w:ascii="Times New Roman" w:hAnsi="Times New Roman"/>
          <w:sz w:val="28"/>
          <w:szCs w:val="28"/>
        </w:rPr>
        <w:t xml:space="preserve">Система отслеживания/учёта ошибок (англ. </w:t>
      </w:r>
      <w:r w:rsidRPr="000234F2">
        <w:rPr>
          <w:rFonts w:ascii="Times New Roman" w:hAnsi="Times New Roman"/>
          <w:i/>
          <w:sz w:val="28"/>
          <w:szCs w:val="28"/>
        </w:rPr>
        <w:t>bug tracking system</w:t>
      </w:r>
      <w:r w:rsidRPr="000234F2">
        <w:rPr>
          <w:rFonts w:ascii="Times New Roman" w:hAnsi="Times New Roman"/>
          <w:sz w:val="28"/>
          <w:szCs w:val="28"/>
        </w:rPr>
        <w:t>) – прикладная программа, разработанная с целью помочь разработчикам программного обеспечения (программистам, специалистам по тестированию и др.) учитывать и контролировать ошибки (баги), найденные в программах, пожелания пользователей, а также следить за процессом устранения этих ошибок и выполнения или невыполнения пожеланий.</w:t>
      </w:r>
    </w:p>
    <w:p w:rsidR="000234F2" w:rsidRPr="000234F2" w:rsidRDefault="000234F2" w:rsidP="000234F2">
      <w:pPr>
        <w:pStyle w:val="af1"/>
        <w:spacing w:before="116"/>
        <w:ind w:firstLine="567"/>
        <w:jc w:val="both"/>
        <w:rPr>
          <w:rFonts w:ascii="Times New Roman" w:hAnsi="Times New Roman"/>
          <w:sz w:val="28"/>
          <w:szCs w:val="28"/>
        </w:rPr>
      </w:pPr>
      <w:r w:rsidRPr="000234F2">
        <w:rPr>
          <w:rFonts w:ascii="Times New Roman" w:hAnsi="Times New Roman"/>
          <w:sz w:val="28"/>
          <w:szCs w:val="28"/>
        </w:rPr>
        <w:t>По сути это программа или веб-приложение, в котором пользователи могут добавлять записи об ошибках (задачах, вопросах), назначать ответственное за устранение ошибки (решение задачи) лицо и статус (открыта заявка, в процессе решения, закрыта или требует каких-либо уточнений). Здесь же по каждому вопросу пользователи могут оставлять комментарии и какую-то дополнительную информацию.</w:t>
      </w:r>
    </w:p>
    <w:p w:rsidR="000234F2" w:rsidRPr="000234F2" w:rsidRDefault="000234F2" w:rsidP="000234F2">
      <w:pPr>
        <w:pStyle w:val="af1"/>
        <w:spacing w:before="116"/>
        <w:ind w:firstLine="567"/>
        <w:jc w:val="both"/>
        <w:rPr>
          <w:rFonts w:ascii="Times New Roman" w:hAnsi="Times New Roman"/>
          <w:sz w:val="28"/>
          <w:szCs w:val="28"/>
        </w:rPr>
      </w:pPr>
      <w:r w:rsidRPr="000234F2">
        <w:rPr>
          <w:rFonts w:ascii="Times New Roman" w:hAnsi="Times New Roman"/>
          <w:sz w:val="28"/>
          <w:szCs w:val="28"/>
        </w:rPr>
        <w:t>Развитые системы позволяют также автоматизировано вести учёт времени, разделять каждую задачу на подзадачи, автоматизировано рассылают уведомления о поступлении заявок/ошибок или комментариев к ним, об изменении статуса и т.д.</w:t>
      </w:r>
    </w:p>
    <w:p w:rsidR="000234F2" w:rsidRPr="000234F2" w:rsidRDefault="000234F2" w:rsidP="000234F2">
      <w:pPr>
        <w:pStyle w:val="af1"/>
        <w:spacing w:before="116"/>
        <w:ind w:firstLine="567"/>
        <w:jc w:val="both"/>
        <w:rPr>
          <w:rFonts w:ascii="Times New Roman" w:hAnsi="Times New Roman"/>
          <w:sz w:val="28"/>
          <w:szCs w:val="28"/>
        </w:rPr>
      </w:pPr>
      <w:r w:rsidRPr="000234F2">
        <w:rPr>
          <w:rFonts w:ascii="Times New Roman" w:hAnsi="Times New Roman"/>
          <w:sz w:val="28"/>
          <w:szCs w:val="28"/>
        </w:rPr>
        <w:t>Задачам и вопросам можно назначать приоритеты.</w:t>
      </w:r>
    </w:p>
    <w:p w:rsidR="000234F2" w:rsidRPr="000234F2" w:rsidRDefault="000234F2" w:rsidP="000234F2">
      <w:pPr>
        <w:pStyle w:val="af1"/>
        <w:spacing w:before="116"/>
        <w:ind w:firstLine="567"/>
        <w:jc w:val="both"/>
        <w:rPr>
          <w:rFonts w:ascii="Times New Roman" w:hAnsi="Times New Roman"/>
          <w:sz w:val="28"/>
          <w:szCs w:val="28"/>
        </w:rPr>
      </w:pPr>
      <w:r w:rsidRPr="000234F2">
        <w:rPr>
          <w:rFonts w:ascii="Times New Roman" w:hAnsi="Times New Roman"/>
          <w:sz w:val="28"/>
          <w:szCs w:val="28"/>
        </w:rPr>
        <w:t>При необходимости записи все записи группируются по принадлежности к проекту и его версии (в случае разработки ПО; в случае оказания услуг или тех. поддержки группировка может быть по номеру договора, оказываемой услуге или иному процессу) и могут быть отфильтрованы по этим признакам.</w:t>
      </w:r>
    </w:p>
    <w:p w:rsidR="000234F2" w:rsidRPr="000234F2" w:rsidRDefault="000234F2" w:rsidP="000234F2">
      <w:pPr>
        <w:pStyle w:val="af1"/>
        <w:spacing w:before="116"/>
        <w:ind w:firstLine="567"/>
        <w:jc w:val="both"/>
        <w:rPr>
          <w:rFonts w:ascii="Times New Roman" w:hAnsi="Times New Roman"/>
          <w:sz w:val="28"/>
          <w:szCs w:val="28"/>
        </w:rPr>
      </w:pPr>
      <w:r w:rsidRPr="000234F2">
        <w:rPr>
          <w:rFonts w:ascii="Times New Roman" w:hAnsi="Times New Roman"/>
          <w:sz w:val="28"/>
          <w:szCs w:val="28"/>
        </w:rPr>
        <w:t xml:space="preserve">Иногда для каждой задачи указывается стоимость, временные рамки исполнения, зависимости от других задач (какие задачи не могут быть </w:t>
      </w:r>
      <w:r w:rsidRPr="000234F2">
        <w:rPr>
          <w:rFonts w:ascii="Times New Roman" w:hAnsi="Times New Roman"/>
          <w:sz w:val="28"/>
          <w:szCs w:val="28"/>
        </w:rPr>
        <w:lastRenderedPageBreak/>
        <w:t>выполнены без выполнения данной задачи или из-за невыполнения каких задач не может быть выполнена данная).</w:t>
      </w:r>
    </w:p>
    <w:p w:rsidR="000234F2" w:rsidRPr="000234F2" w:rsidRDefault="000234F2" w:rsidP="000234F2">
      <w:pPr>
        <w:pStyle w:val="af1"/>
        <w:spacing w:before="116"/>
        <w:ind w:firstLine="567"/>
        <w:jc w:val="both"/>
        <w:rPr>
          <w:rFonts w:ascii="Times New Roman" w:hAnsi="Times New Roman"/>
          <w:sz w:val="28"/>
          <w:szCs w:val="28"/>
        </w:rPr>
      </w:pPr>
      <w:r w:rsidRPr="000234F2">
        <w:rPr>
          <w:rFonts w:ascii="Times New Roman" w:hAnsi="Times New Roman"/>
          <w:sz w:val="28"/>
          <w:szCs w:val="28"/>
        </w:rPr>
        <w:t>Наиболее сложные и функциональные системы часто имеют возможность взаимодействия с другими системами для получения дополнительных данных или установки связей всех этапов работ (так, например, Issue tracking системы, используемые при разработке ПО могут быть связаны с системами контроля версий, репозиториями исходных кодов, базами знаний и т. д.).</w:t>
      </w:r>
    </w:p>
    <w:p w:rsidR="000234F2" w:rsidRPr="000234F2" w:rsidRDefault="000234F2" w:rsidP="000234F2">
      <w:pPr>
        <w:pStyle w:val="af1"/>
        <w:ind w:firstLine="567"/>
        <w:rPr>
          <w:rFonts w:ascii="Times New Roman" w:hAnsi="Times New Roman"/>
          <w:sz w:val="28"/>
          <w:szCs w:val="28"/>
        </w:rPr>
      </w:pPr>
    </w:p>
    <w:p w:rsidR="000234F2" w:rsidRPr="000234F2" w:rsidRDefault="000234F2" w:rsidP="000234F2">
      <w:pPr>
        <w:ind w:firstLine="567"/>
        <w:rPr>
          <w:rFonts w:ascii="Times New Roman" w:hAnsi="Times New Roman"/>
          <w:b/>
          <w:sz w:val="28"/>
          <w:szCs w:val="28"/>
        </w:rPr>
      </w:pPr>
      <w:bookmarkStart w:id="15" w:name="_TOC_250009"/>
      <w:bookmarkEnd w:id="15"/>
      <w:r w:rsidRPr="000234F2">
        <w:rPr>
          <w:rFonts w:ascii="Times New Roman" w:hAnsi="Times New Roman"/>
          <w:b/>
          <w:sz w:val="28"/>
          <w:szCs w:val="28"/>
        </w:rPr>
        <w:t>Работа в BitBucket</w:t>
      </w:r>
    </w:p>
    <w:p w:rsidR="000234F2" w:rsidRPr="000234F2" w:rsidRDefault="000234F2" w:rsidP="000234F2">
      <w:pPr>
        <w:pStyle w:val="af1"/>
        <w:spacing w:before="116"/>
        <w:ind w:firstLine="567"/>
        <w:jc w:val="both"/>
        <w:rPr>
          <w:rFonts w:ascii="Times New Roman" w:hAnsi="Times New Roman"/>
          <w:sz w:val="28"/>
          <w:szCs w:val="28"/>
        </w:rPr>
      </w:pPr>
      <w:r w:rsidRPr="000234F2">
        <w:rPr>
          <w:rFonts w:ascii="Times New Roman" w:hAnsi="Times New Roman"/>
          <w:i/>
          <w:sz w:val="28"/>
          <w:szCs w:val="28"/>
        </w:rPr>
        <w:t>BitBucket</w:t>
      </w:r>
      <w:r w:rsidRPr="000234F2">
        <w:rPr>
          <w:rFonts w:ascii="Times New Roman" w:hAnsi="Times New Roman"/>
          <w:sz w:val="28"/>
          <w:szCs w:val="28"/>
        </w:rPr>
        <w:t xml:space="preserve"> – это сервис для разработчиков программного обеспечения.</w:t>
      </w:r>
    </w:p>
    <w:p w:rsidR="000234F2" w:rsidRPr="000234F2" w:rsidRDefault="000234F2" w:rsidP="000234F2">
      <w:pPr>
        <w:pStyle w:val="af1"/>
        <w:spacing w:before="116"/>
        <w:ind w:firstLine="567"/>
        <w:jc w:val="both"/>
        <w:rPr>
          <w:rFonts w:ascii="Times New Roman" w:hAnsi="Times New Roman"/>
          <w:sz w:val="28"/>
          <w:szCs w:val="28"/>
        </w:rPr>
      </w:pPr>
      <w:r w:rsidRPr="000234F2">
        <w:rPr>
          <w:rFonts w:ascii="Times New Roman" w:hAnsi="Times New Roman"/>
          <w:sz w:val="28"/>
          <w:szCs w:val="28"/>
        </w:rPr>
        <w:t>Один из основных сервисов – система контроля версий. Доступные системы контроля версий – Git и Mercurial. В системе контроля версий есть репозиторий для хранения исходного кода (пункт меню «Source»), и можно посмотреть любую версию исходного кода. Также можно просмотреть разницу (diff) между двумя последовательными версиями или посмотреть историю изменений отдельного файла (рис. 2.1).</w:t>
      </w:r>
    </w:p>
    <w:p w:rsidR="000234F2" w:rsidRPr="000234F2" w:rsidRDefault="000234F2" w:rsidP="000234F2">
      <w:pPr>
        <w:pStyle w:val="af1"/>
        <w:spacing w:before="4"/>
        <w:ind w:firstLine="567"/>
        <w:jc w:val="center"/>
        <w:rPr>
          <w:rFonts w:ascii="Times New Roman" w:hAnsi="Times New Roman"/>
          <w:i/>
          <w:sz w:val="28"/>
          <w:szCs w:val="28"/>
        </w:rPr>
      </w:pPr>
      <w:r w:rsidRPr="000234F2">
        <w:rPr>
          <w:rFonts w:ascii="Times New Roman" w:hAnsi="Times New Roman"/>
          <w:noProof/>
          <w:sz w:val="28"/>
          <w:szCs w:val="28"/>
        </w:rPr>
        <w:drawing>
          <wp:anchor distT="0" distB="0" distL="0" distR="0" simplePos="0" relativeHeight="251699200" behindDoc="0" locked="0" layoutInCell="1" allowOverlap="1" wp14:anchorId="767D2797" wp14:editId="3A64D50D">
            <wp:simplePos x="0" y="0"/>
            <wp:positionH relativeFrom="page">
              <wp:posOffset>1008888</wp:posOffset>
            </wp:positionH>
            <wp:positionV relativeFrom="paragraph">
              <wp:posOffset>180892</wp:posOffset>
            </wp:positionV>
            <wp:extent cx="5480379" cy="2743200"/>
            <wp:effectExtent l="0" t="0" r="0" b="0"/>
            <wp:wrapTopAndBottom/>
            <wp:docPr id="153" name="image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86.png"/>
                    <pic:cNvPicPr/>
                  </pic:nvPicPr>
                  <pic:blipFill>
                    <a:blip r:embed="rId43" cstate="print"/>
                    <a:stretch>
                      <a:fillRect/>
                    </a:stretch>
                  </pic:blipFill>
                  <pic:spPr>
                    <a:xfrm>
                      <a:off x="0" y="0"/>
                      <a:ext cx="5480379" cy="2743200"/>
                    </a:xfrm>
                    <a:prstGeom prst="rect">
                      <a:avLst/>
                    </a:prstGeom>
                  </pic:spPr>
                </pic:pic>
              </a:graphicData>
            </a:graphic>
          </wp:anchor>
        </w:drawing>
      </w:r>
      <w:r w:rsidRPr="000234F2">
        <w:rPr>
          <w:rFonts w:ascii="Times New Roman" w:hAnsi="Times New Roman"/>
          <w:i/>
          <w:sz w:val="28"/>
          <w:szCs w:val="28"/>
        </w:rPr>
        <w:t>Рис. 2.1 – Система контроля версий в BitBucket</w:t>
      </w:r>
    </w:p>
    <w:p w:rsidR="000234F2" w:rsidRPr="000234F2" w:rsidRDefault="000234F2" w:rsidP="000234F2">
      <w:pPr>
        <w:pStyle w:val="af1"/>
        <w:spacing w:before="9"/>
        <w:ind w:firstLine="567"/>
        <w:jc w:val="center"/>
        <w:rPr>
          <w:rFonts w:ascii="Times New Roman" w:hAnsi="Times New Roman"/>
          <w:sz w:val="28"/>
          <w:szCs w:val="28"/>
        </w:rPr>
      </w:pPr>
    </w:p>
    <w:p w:rsidR="000234F2" w:rsidRPr="000234F2" w:rsidRDefault="000234F2" w:rsidP="000234F2">
      <w:pPr>
        <w:pStyle w:val="af1"/>
        <w:ind w:firstLine="567"/>
        <w:jc w:val="both"/>
        <w:rPr>
          <w:rFonts w:ascii="Times New Roman" w:hAnsi="Times New Roman"/>
          <w:sz w:val="28"/>
          <w:szCs w:val="28"/>
        </w:rPr>
      </w:pPr>
      <w:r w:rsidRPr="000234F2">
        <w:rPr>
          <w:rFonts w:ascii="Times New Roman" w:hAnsi="Times New Roman"/>
          <w:sz w:val="28"/>
          <w:szCs w:val="28"/>
        </w:rPr>
        <w:t>Помимо контроля версий BitBucket также предоставляет возможность использования Issue Tracker (пункт меню «Issues»). Если в программе была найдена ошибка, то её можно там зарегистрировать с описанием, менеджер проекта может назначить её исправление определенному разработчику, а тот исправить.</w:t>
      </w:r>
    </w:p>
    <w:p w:rsidR="000234F2" w:rsidRPr="000234F2" w:rsidRDefault="000234F2" w:rsidP="000234F2">
      <w:pPr>
        <w:pStyle w:val="af1"/>
        <w:spacing w:before="2"/>
        <w:ind w:firstLine="567"/>
        <w:rPr>
          <w:rFonts w:ascii="Times New Roman" w:hAnsi="Times New Roman"/>
          <w:sz w:val="21"/>
        </w:rPr>
      </w:pPr>
    </w:p>
    <w:p w:rsidR="000234F2" w:rsidRPr="000234F2" w:rsidRDefault="000234F2" w:rsidP="000234F2">
      <w:pPr>
        <w:ind w:firstLine="567"/>
        <w:rPr>
          <w:rFonts w:ascii="Times New Roman" w:hAnsi="Times New Roman"/>
          <w:b/>
          <w:sz w:val="28"/>
          <w:szCs w:val="28"/>
        </w:rPr>
      </w:pPr>
      <w:bookmarkStart w:id="16" w:name="_TOC_250008"/>
      <w:r w:rsidRPr="000234F2">
        <w:rPr>
          <w:rFonts w:ascii="Times New Roman" w:hAnsi="Times New Roman"/>
          <w:b/>
          <w:sz w:val="28"/>
          <w:szCs w:val="28"/>
        </w:rPr>
        <w:lastRenderedPageBreak/>
        <w:t>Состав информации о</w:t>
      </w:r>
      <w:r w:rsidRPr="000234F2">
        <w:rPr>
          <w:rFonts w:ascii="Times New Roman" w:hAnsi="Times New Roman"/>
          <w:b/>
          <w:spacing w:val="-1"/>
          <w:sz w:val="28"/>
          <w:szCs w:val="28"/>
        </w:rPr>
        <w:t xml:space="preserve"> </w:t>
      </w:r>
      <w:bookmarkEnd w:id="16"/>
      <w:r w:rsidRPr="000234F2">
        <w:rPr>
          <w:rFonts w:ascii="Times New Roman" w:hAnsi="Times New Roman"/>
          <w:b/>
          <w:sz w:val="28"/>
          <w:szCs w:val="28"/>
        </w:rPr>
        <w:t>дефекте</w:t>
      </w:r>
    </w:p>
    <w:p w:rsidR="000234F2" w:rsidRPr="000234F2" w:rsidRDefault="000234F2" w:rsidP="000234F2">
      <w:pPr>
        <w:pStyle w:val="af1"/>
        <w:spacing w:before="117"/>
        <w:ind w:firstLine="567"/>
        <w:jc w:val="both"/>
        <w:rPr>
          <w:rFonts w:ascii="Times New Roman" w:hAnsi="Times New Roman"/>
          <w:sz w:val="28"/>
          <w:szCs w:val="28"/>
        </w:rPr>
      </w:pPr>
      <w:r w:rsidRPr="000234F2">
        <w:rPr>
          <w:rFonts w:ascii="Times New Roman" w:hAnsi="Times New Roman"/>
          <w:sz w:val="28"/>
          <w:szCs w:val="28"/>
        </w:rPr>
        <w:t>Главный компонент такой системы – база данных, содержащая сведения об обнаруженных дефектах. Эти сведения могут включать в себя:</w:t>
      </w:r>
    </w:p>
    <w:p w:rsidR="000234F2" w:rsidRPr="000234F2" w:rsidRDefault="000234F2" w:rsidP="00F5102A">
      <w:pPr>
        <w:pStyle w:val="af"/>
        <w:widowControl w:val="0"/>
        <w:numPr>
          <w:ilvl w:val="0"/>
          <w:numId w:val="34"/>
        </w:numPr>
        <w:tabs>
          <w:tab w:val="left" w:pos="993"/>
        </w:tabs>
        <w:autoSpaceDE w:val="0"/>
        <w:autoSpaceDN w:val="0"/>
        <w:ind w:left="0" w:firstLine="567"/>
        <w:contextualSpacing w:val="0"/>
        <w:jc w:val="both"/>
        <w:rPr>
          <w:rFonts w:ascii="Times New Roman" w:hAnsi="Times New Roman"/>
          <w:sz w:val="28"/>
          <w:szCs w:val="28"/>
        </w:rPr>
      </w:pPr>
      <w:r w:rsidRPr="000234F2">
        <w:rPr>
          <w:rFonts w:ascii="Times New Roman" w:hAnsi="Times New Roman"/>
          <w:sz w:val="28"/>
          <w:szCs w:val="28"/>
        </w:rPr>
        <w:t>номер (идентификатор) дефекта;</w:t>
      </w:r>
    </w:p>
    <w:p w:rsidR="000234F2" w:rsidRPr="000234F2" w:rsidRDefault="000234F2" w:rsidP="00F5102A">
      <w:pPr>
        <w:pStyle w:val="af"/>
        <w:widowControl w:val="0"/>
        <w:numPr>
          <w:ilvl w:val="0"/>
          <w:numId w:val="34"/>
        </w:numPr>
        <w:tabs>
          <w:tab w:val="left" w:pos="993"/>
        </w:tabs>
        <w:autoSpaceDE w:val="0"/>
        <w:autoSpaceDN w:val="0"/>
        <w:ind w:left="0" w:firstLine="567"/>
        <w:contextualSpacing w:val="0"/>
        <w:jc w:val="both"/>
        <w:rPr>
          <w:rFonts w:ascii="Times New Roman" w:hAnsi="Times New Roman"/>
          <w:sz w:val="28"/>
          <w:szCs w:val="28"/>
        </w:rPr>
      </w:pPr>
      <w:r w:rsidRPr="000234F2">
        <w:rPr>
          <w:rFonts w:ascii="Times New Roman" w:hAnsi="Times New Roman"/>
          <w:sz w:val="28"/>
          <w:szCs w:val="28"/>
        </w:rPr>
        <w:t>кто сообщил о дефекте;</w:t>
      </w:r>
    </w:p>
    <w:p w:rsidR="000234F2" w:rsidRPr="000234F2" w:rsidRDefault="000234F2" w:rsidP="00F5102A">
      <w:pPr>
        <w:pStyle w:val="af"/>
        <w:widowControl w:val="0"/>
        <w:numPr>
          <w:ilvl w:val="0"/>
          <w:numId w:val="34"/>
        </w:numPr>
        <w:tabs>
          <w:tab w:val="left" w:pos="993"/>
        </w:tabs>
        <w:autoSpaceDE w:val="0"/>
        <w:autoSpaceDN w:val="0"/>
        <w:ind w:left="0" w:firstLine="567"/>
        <w:contextualSpacing w:val="0"/>
        <w:jc w:val="both"/>
        <w:rPr>
          <w:rFonts w:ascii="Times New Roman" w:hAnsi="Times New Roman"/>
          <w:sz w:val="28"/>
          <w:szCs w:val="28"/>
        </w:rPr>
      </w:pPr>
      <w:r w:rsidRPr="000234F2">
        <w:rPr>
          <w:rFonts w:ascii="Times New Roman" w:hAnsi="Times New Roman"/>
          <w:sz w:val="28"/>
          <w:szCs w:val="28"/>
        </w:rPr>
        <w:t>дата и время, когда был обнаружен дефект;</w:t>
      </w:r>
    </w:p>
    <w:p w:rsidR="000234F2" w:rsidRPr="000234F2" w:rsidRDefault="000234F2" w:rsidP="00F5102A">
      <w:pPr>
        <w:pStyle w:val="af"/>
        <w:widowControl w:val="0"/>
        <w:numPr>
          <w:ilvl w:val="0"/>
          <w:numId w:val="34"/>
        </w:numPr>
        <w:tabs>
          <w:tab w:val="left" w:pos="993"/>
        </w:tabs>
        <w:autoSpaceDE w:val="0"/>
        <w:autoSpaceDN w:val="0"/>
        <w:ind w:left="0" w:firstLine="567"/>
        <w:contextualSpacing w:val="0"/>
        <w:jc w:val="both"/>
        <w:rPr>
          <w:rFonts w:ascii="Times New Roman" w:hAnsi="Times New Roman"/>
          <w:sz w:val="28"/>
          <w:szCs w:val="28"/>
        </w:rPr>
      </w:pPr>
      <w:r w:rsidRPr="000234F2">
        <w:rPr>
          <w:rFonts w:ascii="Times New Roman" w:hAnsi="Times New Roman"/>
          <w:sz w:val="28"/>
          <w:szCs w:val="28"/>
        </w:rPr>
        <w:t>версия продукта, в которой обнаружен дефект;</w:t>
      </w:r>
    </w:p>
    <w:p w:rsidR="000234F2" w:rsidRPr="000234F2" w:rsidRDefault="000234F2" w:rsidP="00F5102A">
      <w:pPr>
        <w:pStyle w:val="af"/>
        <w:widowControl w:val="0"/>
        <w:numPr>
          <w:ilvl w:val="0"/>
          <w:numId w:val="34"/>
        </w:numPr>
        <w:tabs>
          <w:tab w:val="left" w:pos="993"/>
        </w:tabs>
        <w:autoSpaceDE w:val="0"/>
        <w:autoSpaceDN w:val="0"/>
        <w:ind w:left="0" w:firstLine="567"/>
        <w:contextualSpacing w:val="0"/>
        <w:jc w:val="both"/>
        <w:rPr>
          <w:rFonts w:ascii="Times New Roman" w:hAnsi="Times New Roman"/>
          <w:sz w:val="28"/>
          <w:szCs w:val="28"/>
        </w:rPr>
      </w:pPr>
      <w:r w:rsidRPr="000234F2">
        <w:rPr>
          <w:rFonts w:ascii="Times New Roman" w:hAnsi="Times New Roman"/>
          <w:noProof/>
          <w:sz w:val="28"/>
          <w:szCs w:val="28"/>
        </w:rPr>
        <mc:AlternateContent>
          <mc:Choice Requires="wps">
            <w:drawing>
              <wp:anchor distT="0" distB="0" distL="114300" distR="114300" simplePos="0" relativeHeight="251698176" behindDoc="0" locked="0" layoutInCell="1" allowOverlap="1" wp14:anchorId="494E1DAD" wp14:editId="54D55A67">
                <wp:simplePos x="0" y="0"/>
                <wp:positionH relativeFrom="page">
                  <wp:posOffset>4667885</wp:posOffset>
                </wp:positionH>
                <wp:positionV relativeFrom="paragraph">
                  <wp:posOffset>158750</wp:posOffset>
                </wp:positionV>
                <wp:extent cx="38100" cy="7620"/>
                <wp:effectExtent l="635" t="3810" r="0" b="0"/>
                <wp:wrapNone/>
                <wp:docPr id="2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 cy="7620"/>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A7622F" id="Rectangle 2" o:spid="_x0000_s1026" style="position:absolute;margin-left:367.55pt;margin-top:12.5pt;width:3pt;height:.6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" fillcolor="blue" stroked="f">
                <w10:wrap anchorx="page"/>
              </v:rect>
            </w:pict>
          </mc:Fallback>
        </mc:AlternateContent>
      </w:r>
      <w:r w:rsidRPr="000234F2">
        <w:rPr>
          <w:rFonts w:ascii="Times New Roman" w:hAnsi="Times New Roman"/>
          <w:sz w:val="28"/>
          <w:szCs w:val="28"/>
        </w:rPr>
        <w:t>серьёзность (критичность) дефекта и приоритет</w:t>
      </w:r>
      <w:r w:rsidRPr="000234F2">
        <w:rPr>
          <w:rFonts w:ascii="Times New Roman" w:hAnsi="Times New Roman"/>
          <w:spacing w:val="-5"/>
          <w:sz w:val="28"/>
          <w:szCs w:val="28"/>
        </w:rPr>
        <w:t xml:space="preserve"> </w:t>
      </w:r>
      <w:r w:rsidRPr="000234F2">
        <w:rPr>
          <w:rFonts w:ascii="Times New Roman" w:hAnsi="Times New Roman"/>
          <w:sz w:val="28"/>
          <w:szCs w:val="28"/>
        </w:rPr>
        <w:t>решения;</w:t>
      </w:r>
    </w:p>
    <w:p w:rsidR="000234F2" w:rsidRPr="000234F2" w:rsidRDefault="000234F2" w:rsidP="00F5102A">
      <w:pPr>
        <w:pStyle w:val="af"/>
        <w:widowControl w:val="0"/>
        <w:numPr>
          <w:ilvl w:val="0"/>
          <w:numId w:val="34"/>
        </w:numPr>
        <w:tabs>
          <w:tab w:val="left" w:pos="993"/>
        </w:tabs>
        <w:autoSpaceDE w:val="0"/>
        <w:autoSpaceDN w:val="0"/>
        <w:ind w:left="0" w:firstLine="567"/>
        <w:contextualSpacing w:val="0"/>
        <w:jc w:val="both"/>
        <w:rPr>
          <w:rFonts w:ascii="Times New Roman" w:hAnsi="Times New Roman"/>
          <w:sz w:val="28"/>
          <w:szCs w:val="28"/>
        </w:rPr>
      </w:pPr>
      <w:r w:rsidRPr="000234F2">
        <w:rPr>
          <w:rFonts w:ascii="Times New Roman" w:hAnsi="Times New Roman"/>
          <w:sz w:val="28"/>
          <w:szCs w:val="28"/>
        </w:rPr>
        <w:t>описание шагов для выявления дефекта (воспроизведения неправильного поведения</w:t>
      </w:r>
      <w:r w:rsidRPr="000234F2">
        <w:rPr>
          <w:rFonts w:ascii="Times New Roman" w:hAnsi="Times New Roman"/>
          <w:spacing w:val="-1"/>
          <w:sz w:val="28"/>
          <w:szCs w:val="28"/>
        </w:rPr>
        <w:t xml:space="preserve"> </w:t>
      </w:r>
      <w:r w:rsidRPr="000234F2">
        <w:rPr>
          <w:rFonts w:ascii="Times New Roman" w:hAnsi="Times New Roman"/>
          <w:sz w:val="28"/>
          <w:szCs w:val="28"/>
        </w:rPr>
        <w:t>программы);</w:t>
      </w:r>
    </w:p>
    <w:p w:rsidR="000234F2" w:rsidRPr="000234F2" w:rsidRDefault="000234F2" w:rsidP="00F5102A">
      <w:pPr>
        <w:pStyle w:val="af"/>
        <w:widowControl w:val="0"/>
        <w:numPr>
          <w:ilvl w:val="0"/>
          <w:numId w:val="34"/>
        </w:numPr>
        <w:tabs>
          <w:tab w:val="left" w:pos="993"/>
        </w:tabs>
        <w:autoSpaceDE w:val="0"/>
        <w:autoSpaceDN w:val="0"/>
        <w:ind w:left="0" w:firstLine="567"/>
        <w:contextualSpacing w:val="0"/>
        <w:jc w:val="both"/>
        <w:rPr>
          <w:rFonts w:ascii="Times New Roman" w:hAnsi="Times New Roman"/>
          <w:sz w:val="28"/>
          <w:szCs w:val="28"/>
        </w:rPr>
      </w:pPr>
      <w:r w:rsidRPr="000234F2">
        <w:rPr>
          <w:rFonts w:ascii="Times New Roman" w:hAnsi="Times New Roman"/>
          <w:sz w:val="28"/>
          <w:szCs w:val="28"/>
        </w:rPr>
        <w:t>кто ответственен за устранение дефекта;</w:t>
      </w:r>
    </w:p>
    <w:p w:rsidR="000234F2" w:rsidRPr="000234F2" w:rsidRDefault="000234F2" w:rsidP="00F5102A">
      <w:pPr>
        <w:pStyle w:val="af"/>
        <w:widowControl w:val="0"/>
        <w:numPr>
          <w:ilvl w:val="0"/>
          <w:numId w:val="34"/>
        </w:numPr>
        <w:tabs>
          <w:tab w:val="left" w:pos="993"/>
        </w:tabs>
        <w:autoSpaceDE w:val="0"/>
        <w:autoSpaceDN w:val="0"/>
        <w:ind w:left="0" w:firstLine="567"/>
        <w:contextualSpacing w:val="0"/>
        <w:jc w:val="both"/>
        <w:rPr>
          <w:rFonts w:ascii="Times New Roman" w:hAnsi="Times New Roman"/>
          <w:sz w:val="28"/>
          <w:szCs w:val="28"/>
        </w:rPr>
      </w:pPr>
      <w:r w:rsidRPr="000234F2">
        <w:rPr>
          <w:rFonts w:ascii="Times New Roman" w:hAnsi="Times New Roman"/>
          <w:sz w:val="28"/>
          <w:szCs w:val="28"/>
        </w:rPr>
        <w:t>обсуждение возможных решений и их последствий;</w:t>
      </w:r>
    </w:p>
    <w:p w:rsidR="000234F2" w:rsidRPr="000234F2" w:rsidRDefault="000234F2" w:rsidP="00F5102A">
      <w:pPr>
        <w:pStyle w:val="af"/>
        <w:widowControl w:val="0"/>
        <w:numPr>
          <w:ilvl w:val="0"/>
          <w:numId w:val="34"/>
        </w:numPr>
        <w:tabs>
          <w:tab w:val="left" w:pos="993"/>
        </w:tabs>
        <w:autoSpaceDE w:val="0"/>
        <w:autoSpaceDN w:val="0"/>
        <w:ind w:left="0" w:firstLine="567"/>
        <w:contextualSpacing w:val="0"/>
        <w:jc w:val="both"/>
        <w:rPr>
          <w:rFonts w:ascii="Times New Roman" w:hAnsi="Times New Roman"/>
          <w:sz w:val="28"/>
          <w:szCs w:val="28"/>
        </w:rPr>
      </w:pPr>
      <w:r w:rsidRPr="000234F2">
        <w:rPr>
          <w:rFonts w:ascii="Times New Roman" w:hAnsi="Times New Roman"/>
          <w:sz w:val="28"/>
          <w:szCs w:val="28"/>
        </w:rPr>
        <w:t>текущее состояние (статус) дефекта;</w:t>
      </w:r>
    </w:p>
    <w:p w:rsidR="000234F2" w:rsidRPr="000234F2" w:rsidRDefault="000234F2" w:rsidP="00F5102A">
      <w:pPr>
        <w:pStyle w:val="af"/>
        <w:widowControl w:val="0"/>
        <w:numPr>
          <w:ilvl w:val="0"/>
          <w:numId w:val="34"/>
        </w:numPr>
        <w:tabs>
          <w:tab w:val="left" w:pos="993"/>
        </w:tabs>
        <w:autoSpaceDE w:val="0"/>
        <w:autoSpaceDN w:val="0"/>
        <w:ind w:left="0" w:firstLine="567"/>
        <w:contextualSpacing w:val="0"/>
        <w:jc w:val="both"/>
        <w:rPr>
          <w:rFonts w:ascii="Times New Roman" w:hAnsi="Times New Roman"/>
          <w:sz w:val="28"/>
          <w:szCs w:val="28"/>
        </w:rPr>
      </w:pPr>
      <w:r w:rsidRPr="000234F2">
        <w:rPr>
          <w:rFonts w:ascii="Times New Roman" w:hAnsi="Times New Roman"/>
          <w:sz w:val="28"/>
          <w:szCs w:val="28"/>
        </w:rPr>
        <w:t>версия продукта, в которой дефект</w:t>
      </w:r>
      <w:r w:rsidRPr="000234F2">
        <w:rPr>
          <w:rFonts w:ascii="Times New Roman" w:hAnsi="Times New Roman"/>
          <w:spacing w:val="-1"/>
          <w:sz w:val="28"/>
          <w:szCs w:val="28"/>
        </w:rPr>
        <w:t xml:space="preserve"> </w:t>
      </w:r>
      <w:r w:rsidRPr="000234F2">
        <w:rPr>
          <w:rFonts w:ascii="Times New Roman" w:hAnsi="Times New Roman"/>
          <w:sz w:val="28"/>
          <w:szCs w:val="28"/>
        </w:rPr>
        <w:t>исправлен.</w:t>
      </w:r>
    </w:p>
    <w:p w:rsidR="000234F2" w:rsidRPr="000234F2" w:rsidRDefault="000234F2" w:rsidP="000234F2">
      <w:pPr>
        <w:pStyle w:val="af1"/>
        <w:spacing w:before="240"/>
        <w:ind w:firstLine="567"/>
        <w:jc w:val="both"/>
        <w:rPr>
          <w:rFonts w:ascii="Times New Roman" w:hAnsi="Times New Roman"/>
          <w:sz w:val="28"/>
          <w:szCs w:val="28"/>
        </w:rPr>
      </w:pPr>
      <w:r w:rsidRPr="000234F2">
        <w:rPr>
          <w:rFonts w:ascii="Times New Roman" w:hAnsi="Times New Roman"/>
          <w:sz w:val="28"/>
          <w:szCs w:val="28"/>
        </w:rPr>
        <w:t>Кроме того, развитые системы предоставляют возможность прикреплять файлы, помогающие описать проблему (например, дамп памяти или скриншот).</w:t>
      </w:r>
    </w:p>
    <w:p w:rsidR="000234F2" w:rsidRPr="000234F2" w:rsidRDefault="000234F2" w:rsidP="000234F2">
      <w:pPr>
        <w:pStyle w:val="af1"/>
        <w:ind w:firstLine="567"/>
        <w:jc w:val="both"/>
        <w:rPr>
          <w:rFonts w:ascii="Times New Roman" w:hAnsi="Times New Roman"/>
          <w:sz w:val="28"/>
          <w:szCs w:val="28"/>
        </w:rPr>
      </w:pPr>
    </w:p>
    <w:p w:rsidR="000234F2" w:rsidRPr="000234F2" w:rsidRDefault="000234F2" w:rsidP="000234F2">
      <w:pPr>
        <w:ind w:firstLine="567"/>
        <w:jc w:val="both"/>
        <w:rPr>
          <w:rFonts w:ascii="Times New Roman" w:hAnsi="Times New Roman"/>
          <w:b/>
          <w:sz w:val="28"/>
          <w:szCs w:val="28"/>
        </w:rPr>
      </w:pPr>
      <w:bookmarkStart w:id="17" w:name="_TOC_250007"/>
      <w:bookmarkEnd w:id="17"/>
      <w:r w:rsidRPr="000234F2">
        <w:rPr>
          <w:rFonts w:ascii="Times New Roman" w:hAnsi="Times New Roman"/>
          <w:b/>
          <w:sz w:val="28"/>
          <w:szCs w:val="28"/>
        </w:rPr>
        <w:t>Жизненный цикл дефекта</w:t>
      </w:r>
    </w:p>
    <w:p w:rsidR="000234F2" w:rsidRPr="000234F2" w:rsidRDefault="000234F2" w:rsidP="000234F2">
      <w:pPr>
        <w:pStyle w:val="af1"/>
        <w:spacing w:before="116"/>
        <w:ind w:firstLine="567"/>
        <w:jc w:val="both"/>
        <w:rPr>
          <w:rFonts w:ascii="Times New Roman" w:hAnsi="Times New Roman"/>
          <w:sz w:val="28"/>
          <w:szCs w:val="28"/>
        </w:rPr>
      </w:pPr>
      <w:r w:rsidRPr="000234F2">
        <w:rPr>
          <w:rFonts w:ascii="Times New Roman" w:hAnsi="Times New Roman"/>
          <w:sz w:val="28"/>
          <w:szCs w:val="28"/>
        </w:rPr>
        <w:t>Как правило, система отслеживания ошибок использует тот или иной вариант «жизненного цикла» ошибки, стадия которого определяется текущим состоянием, или статусом, в котором находится ошибка.</w:t>
      </w:r>
    </w:p>
    <w:p w:rsidR="000234F2" w:rsidRPr="000234F2" w:rsidRDefault="000234F2" w:rsidP="000234F2">
      <w:pPr>
        <w:pStyle w:val="af1"/>
        <w:spacing w:before="116"/>
        <w:ind w:firstLine="567"/>
        <w:jc w:val="both"/>
        <w:rPr>
          <w:rFonts w:ascii="Times New Roman" w:hAnsi="Times New Roman"/>
          <w:sz w:val="28"/>
          <w:szCs w:val="28"/>
        </w:rPr>
      </w:pPr>
      <w:r w:rsidRPr="000234F2">
        <w:rPr>
          <w:rFonts w:ascii="Times New Roman" w:hAnsi="Times New Roman"/>
          <w:sz w:val="28"/>
          <w:szCs w:val="28"/>
        </w:rPr>
        <w:t>Типичный ЖЦ дефекта:</w:t>
      </w:r>
    </w:p>
    <w:p w:rsidR="000234F2" w:rsidRPr="000234F2" w:rsidRDefault="000234F2" w:rsidP="00F5102A">
      <w:pPr>
        <w:pStyle w:val="af"/>
        <w:widowControl w:val="0"/>
        <w:numPr>
          <w:ilvl w:val="0"/>
          <w:numId w:val="33"/>
        </w:numPr>
        <w:tabs>
          <w:tab w:val="left" w:pos="993"/>
        </w:tabs>
        <w:autoSpaceDE w:val="0"/>
        <w:autoSpaceDN w:val="0"/>
        <w:ind w:left="0" w:firstLine="567"/>
        <w:contextualSpacing w:val="0"/>
        <w:jc w:val="both"/>
        <w:rPr>
          <w:rFonts w:ascii="Times New Roman" w:hAnsi="Times New Roman"/>
          <w:sz w:val="28"/>
          <w:szCs w:val="28"/>
        </w:rPr>
      </w:pPr>
      <w:r w:rsidRPr="000234F2">
        <w:rPr>
          <w:rFonts w:ascii="Times New Roman" w:hAnsi="Times New Roman"/>
          <w:sz w:val="28"/>
          <w:szCs w:val="28"/>
        </w:rPr>
        <w:t>Новый – дефект зарегистрирован специалистом по</w:t>
      </w:r>
      <w:r w:rsidRPr="000234F2">
        <w:rPr>
          <w:rFonts w:ascii="Times New Roman" w:hAnsi="Times New Roman"/>
          <w:spacing w:val="-2"/>
          <w:sz w:val="28"/>
          <w:szCs w:val="28"/>
        </w:rPr>
        <w:t xml:space="preserve"> </w:t>
      </w:r>
      <w:r w:rsidRPr="000234F2">
        <w:rPr>
          <w:rFonts w:ascii="Times New Roman" w:hAnsi="Times New Roman"/>
          <w:sz w:val="28"/>
          <w:szCs w:val="28"/>
        </w:rPr>
        <w:t>тестированию</w:t>
      </w:r>
    </w:p>
    <w:p w:rsidR="000234F2" w:rsidRPr="000234F2" w:rsidRDefault="000234F2" w:rsidP="00F5102A">
      <w:pPr>
        <w:pStyle w:val="af"/>
        <w:widowControl w:val="0"/>
        <w:numPr>
          <w:ilvl w:val="0"/>
          <w:numId w:val="33"/>
        </w:numPr>
        <w:tabs>
          <w:tab w:val="left" w:pos="993"/>
        </w:tabs>
        <w:autoSpaceDE w:val="0"/>
        <w:autoSpaceDN w:val="0"/>
        <w:ind w:left="0" w:firstLine="567"/>
        <w:contextualSpacing w:val="0"/>
        <w:jc w:val="both"/>
        <w:rPr>
          <w:rFonts w:ascii="Times New Roman" w:hAnsi="Times New Roman"/>
          <w:sz w:val="28"/>
          <w:szCs w:val="28"/>
        </w:rPr>
      </w:pPr>
      <w:r w:rsidRPr="000234F2">
        <w:rPr>
          <w:rFonts w:ascii="Times New Roman" w:hAnsi="Times New Roman"/>
          <w:sz w:val="28"/>
          <w:szCs w:val="28"/>
        </w:rPr>
        <w:t>Назначен – назначен ответственный за исправление</w:t>
      </w:r>
      <w:r w:rsidRPr="000234F2">
        <w:rPr>
          <w:rFonts w:ascii="Times New Roman" w:hAnsi="Times New Roman"/>
          <w:spacing w:val="-2"/>
          <w:sz w:val="28"/>
          <w:szCs w:val="28"/>
        </w:rPr>
        <w:t xml:space="preserve"> </w:t>
      </w:r>
      <w:r w:rsidRPr="000234F2">
        <w:rPr>
          <w:rFonts w:ascii="Times New Roman" w:hAnsi="Times New Roman"/>
          <w:sz w:val="28"/>
          <w:szCs w:val="28"/>
        </w:rPr>
        <w:t>дефекта</w:t>
      </w:r>
    </w:p>
    <w:p w:rsidR="000234F2" w:rsidRPr="000234F2" w:rsidRDefault="000234F2" w:rsidP="00F5102A">
      <w:pPr>
        <w:pStyle w:val="af"/>
        <w:widowControl w:val="0"/>
        <w:numPr>
          <w:ilvl w:val="0"/>
          <w:numId w:val="33"/>
        </w:numPr>
        <w:tabs>
          <w:tab w:val="left" w:pos="993"/>
        </w:tabs>
        <w:autoSpaceDE w:val="0"/>
        <w:autoSpaceDN w:val="0"/>
        <w:ind w:left="0" w:firstLine="567"/>
        <w:contextualSpacing w:val="0"/>
        <w:jc w:val="both"/>
        <w:rPr>
          <w:rFonts w:ascii="Times New Roman" w:hAnsi="Times New Roman"/>
          <w:sz w:val="28"/>
          <w:szCs w:val="28"/>
        </w:rPr>
      </w:pPr>
      <w:r w:rsidRPr="000234F2">
        <w:rPr>
          <w:rFonts w:ascii="Times New Roman" w:hAnsi="Times New Roman"/>
          <w:sz w:val="28"/>
          <w:szCs w:val="28"/>
        </w:rPr>
        <w:t>Разрешён – дефект переходит обратно в сферу ответственности тестировщика. Как правило, сопровождается резолюцией,</w:t>
      </w:r>
      <w:r w:rsidRPr="000234F2">
        <w:rPr>
          <w:rFonts w:ascii="Times New Roman" w:hAnsi="Times New Roman"/>
          <w:spacing w:val="-1"/>
          <w:sz w:val="28"/>
          <w:szCs w:val="28"/>
        </w:rPr>
        <w:t xml:space="preserve"> </w:t>
      </w:r>
      <w:r w:rsidRPr="000234F2">
        <w:rPr>
          <w:rFonts w:ascii="Times New Roman" w:hAnsi="Times New Roman"/>
          <w:sz w:val="28"/>
          <w:szCs w:val="28"/>
        </w:rPr>
        <w:t>например:</w:t>
      </w:r>
    </w:p>
    <w:p w:rsidR="000234F2" w:rsidRPr="000234F2" w:rsidRDefault="000234F2" w:rsidP="00F5102A">
      <w:pPr>
        <w:pStyle w:val="af"/>
        <w:widowControl w:val="0"/>
        <w:numPr>
          <w:ilvl w:val="1"/>
          <w:numId w:val="33"/>
        </w:numPr>
        <w:tabs>
          <w:tab w:val="left" w:pos="993"/>
          <w:tab w:val="left" w:pos="1506"/>
        </w:tabs>
        <w:autoSpaceDE w:val="0"/>
        <w:autoSpaceDN w:val="0"/>
        <w:ind w:left="0" w:firstLine="567"/>
        <w:contextualSpacing w:val="0"/>
        <w:jc w:val="both"/>
        <w:rPr>
          <w:rFonts w:ascii="Times New Roman" w:hAnsi="Times New Roman"/>
          <w:sz w:val="28"/>
          <w:szCs w:val="28"/>
        </w:rPr>
      </w:pPr>
      <w:r w:rsidRPr="000234F2">
        <w:rPr>
          <w:rFonts w:ascii="Times New Roman" w:hAnsi="Times New Roman"/>
          <w:sz w:val="28"/>
          <w:szCs w:val="28"/>
        </w:rPr>
        <w:t>Исправлено (исправления включены в версию</w:t>
      </w:r>
      <w:r w:rsidRPr="000234F2">
        <w:rPr>
          <w:rFonts w:ascii="Times New Roman" w:hAnsi="Times New Roman"/>
          <w:spacing w:val="-6"/>
          <w:sz w:val="28"/>
          <w:szCs w:val="28"/>
        </w:rPr>
        <w:t xml:space="preserve"> </w:t>
      </w:r>
      <w:r w:rsidRPr="000234F2">
        <w:rPr>
          <w:rFonts w:ascii="Times New Roman" w:hAnsi="Times New Roman"/>
          <w:i/>
          <w:sz w:val="28"/>
          <w:szCs w:val="28"/>
        </w:rPr>
        <w:t>№...</w:t>
      </w:r>
      <w:r w:rsidRPr="000234F2">
        <w:rPr>
          <w:rFonts w:ascii="Times New Roman" w:hAnsi="Times New Roman"/>
          <w:sz w:val="28"/>
          <w:szCs w:val="28"/>
        </w:rPr>
        <w:t>)</w:t>
      </w:r>
    </w:p>
    <w:p w:rsidR="000234F2" w:rsidRPr="000234F2" w:rsidRDefault="000234F2" w:rsidP="00F5102A">
      <w:pPr>
        <w:pStyle w:val="af"/>
        <w:widowControl w:val="0"/>
        <w:numPr>
          <w:ilvl w:val="1"/>
          <w:numId w:val="33"/>
        </w:numPr>
        <w:tabs>
          <w:tab w:val="left" w:pos="993"/>
          <w:tab w:val="left" w:pos="1506"/>
        </w:tabs>
        <w:autoSpaceDE w:val="0"/>
        <w:autoSpaceDN w:val="0"/>
        <w:ind w:left="0" w:firstLine="567"/>
        <w:contextualSpacing w:val="0"/>
        <w:jc w:val="both"/>
        <w:rPr>
          <w:rFonts w:ascii="Times New Roman" w:hAnsi="Times New Roman"/>
          <w:sz w:val="28"/>
          <w:szCs w:val="28"/>
        </w:rPr>
      </w:pPr>
      <w:r w:rsidRPr="000234F2">
        <w:rPr>
          <w:rFonts w:ascii="Times New Roman" w:hAnsi="Times New Roman"/>
          <w:sz w:val="28"/>
          <w:szCs w:val="28"/>
        </w:rPr>
        <w:t xml:space="preserve">Дубль (повторяет дефект, </w:t>
      </w:r>
      <w:r w:rsidRPr="000234F2">
        <w:rPr>
          <w:rFonts w:ascii="Times New Roman" w:hAnsi="Times New Roman"/>
          <w:spacing w:val="-3"/>
          <w:sz w:val="28"/>
          <w:szCs w:val="28"/>
        </w:rPr>
        <w:t xml:space="preserve">уже </w:t>
      </w:r>
      <w:r w:rsidRPr="000234F2">
        <w:rPr>
          <w:rFonts w:ascii="Times New Roman" w:hAnsi="Times New Roman"/>
          <w:sz w:val="28"/>
          <w:szCs w:val="28"/>
        </w:rPr>
        <w:t>находящийся в работе)</w:t>
      </w:r>
    </w:p>
    <w:p w:rsidR="000234F2" w:rsidRPr="000234F2" w:rsidRDefault="000234F2" w:rsidP="00F5102A">
      <w:pPr>
        <w:pStyle w:val="af"/>
        <w:widowControl w:val="0"/>
        <w:numPr>
          <w:ilvl w:val="1"/>
          <w:numId w:val="33"/>
        </w:numPr>
        <w:tabs>
          <w:tab w:val="left" w:pos="993"/>
          <w:tab w:val="left" w:pos="1506"/>
        </w:tabs>
        <w:autoSpaceDE w:val="0"/>
        <w:autoSpaceDN w:val="0"/>
        <w:ind w:left="0" w:firstLine="567"/>
        <w:contextualSpacing w:val="0"/>
        <w:jc w:val="both"/>
        <w:rPr>
          <w:rFonts w:ascii="Times New Roman" w:hAnsi="Times New Roman"/>
          <w:sz w:val="28"/>
          <w:szCs w:val="28"/>
        </w:rPr>
      </w:pPr>
      <w:r w:rsidRPr="000234F2">
        <w:rPr>
          <w:rFonts w:ascii="Times New Roman" w:hAnsi="Times New Roman"/>
          <w:sz w:val="28"/>
          <w:szCs w:val="28"/>
        </w:rPr>
        <w:t>Не исправлено (работает в соответствии со спецификацией, имеет слишком низкий приоритет, исправление отложено до следующей версии и</w:t>
      </w:r>
      <w:r w:rsidRPr="000234F2">
        <w:rPr>
          <w:rFonts w:ascii="Times New Roman" w:hAnsi="Times New Roman"/>
          <w:spacing w:val="-10"/>
          <w:sz w:val="28"/>
          <w:szCs w:val="28"/>
        </w:rPr>
        <w:t xml:space="preserve"> </w:t>
      </w:r>
      <w:r w:rsidRPr="000234F2">
        <w:rPr>
          <w:rFonts w:ascii="Times New Roman" w:hAnsi="Times New Roman"/>
          <w:sz w:val="28"/>
          <w:szCs w:val="28"/>
        </w:rPr>
        <w:t>т.п.)</w:t>
      </w:r>
    </w:p>
    <w:p w:rsidR="000234F2" w:rsidRPr="000234F2" w:rsidRDefault="000234F2" w:rsidP="00F5102A">
      <w:pPr>
        <w:pStyle w:val="af"/>
        <w:widowControl w:val="0"/>
        <w:numPr>
          <w:ilvl w:val="1"/>
          <w:numId w:val="33"/>
        </w:numPr>
        <w:tabs>
          <w:tab w:val="left" w:pos="993"/>
          <w:tab w:val="left" w:pos="1506"/>
        </w:tabs>
        <w:autoSpaceDE w:val="0"/>
        <w:autoSpaceDN w:val="0"/>
        <w:ind w:left="0" w:firstLine="567"/>
        <w:contextualSpacing w:val="0"/>
        <w:jc w:val="both"/>
        <w:rPr>
          <w:rFonts w:ascii="Times New Roman" w:hAnsi="Times New Roman"/>
          <w:sz w:val="28"/>
          <w:szCs w:val="28"/>
        </w:rPr>
      </w:pPr>
      <w:r w:rsidRPr="000234F2">
        <w:rPr>
          <w:rFonts w:ascii="Times New Roman" w:hAnsi="Times New Roman"/>
          <w:spacing w:val="-3"/>
          <w:sz w:val="28"/>
          <w:szCs w:val="28"/>
        </w:rPr>
        <w:t xml:space="preserve">«У </w:t>
      </w:r>
      <w:r w:rsidRPr="000234F2">
        <w:rPr>
          <w:rFonts w:ascii="Times New Roman" w:hAnsi="Times New Roman"/>
          <w:sz w:val="28"/>
          <w:szCs w:val="28"/>
        </w:rPr>
        <w:t>меня всё работает» (запрос дополнительной информации об условиях, в которых дефект проявляется)</w:t>
      </w:r>
    </w:p>
    <w:p w:rsidR="000234F2" w:rsidRPr="000234F2" w:rsidRDefault="000234F2" w:rsidP="00F5102A">
      <w:pPr>
        <w:pStyle w:val="af"/>
        <w:widowControl w:val="0"/>
        <w:numPr>
          <w:ilvl w:val="0"/>
          <w:numId w:val="33"/>
        </w:numPr>
        <w:tabs>
          <w:tab w:val="left" w:pos="993"/>
        </w:tabs>
        <w:autoSpaceDE w:val="0"/>
        <w:autoSpaceDN w:val="0"/>
        <w:ind w:left="0" w:firstLine="567"/>
        <w:contextualSpacing w:val="0"/>
        <w:jc w:val="both"/>
        <w:rPr>
          <w:rFonts w:ascii="Times New Roman" w:hAnsi="Times New Roman"/>
          <w:sz w:val="28"/>
          <w:szCs w:val="28"/>
        </w:rPr>
      </w:pPr>
      <w:r w:rsidRPr="000234F2">
        <w:rPr>
          <w:rFonts w:ascii="Times New Roman" w:hAnsi="Times New Roman"/>
          <w:sz w:val="28"/>
          <w:szCs w:val="28"/>
        </w:rPr>
        <w:t xml:space="preserve">Далее специалист по тестированию ПО проводит проверку исправления, в зависимости от чего дефект либо снова переходит в статус </w:t>
      </w:r>
      <w:r w:rsidRPr="000234F2">
        <w:rPr>
          <w:rFonts w:ascii="Times New Roman" w:hAnsi="Times New Roman"/>
          <w:i/>
          <w:sz w:val="28"/>
          <w:szCs w:val="28"/>
        </w:rPr>
        <w:t xml:space="preserve">Назначен </w:t>
      </w:r>
      <w:r w:rsidRPr="000234F2">
        <w:rPr>
          <w:rFonts w:ascii="Times New Roman" w:hAnsi="Times New Roman"/>
          <w:sz w:val="28"/>
          <w:szCs w:val="28"/>
        </w:rPr>
        <w:t>(если он описан как исправленный, но не исправлен), либо в статус</w:t>
      </w:r>
      <w:r w:rsidRPr="000234F2">
        <w:rPr>
          <w:rFonts w:ascii="Times New Roman" w:hAnsi="Times New Roman"/>
          <w:spacing w:val="-7"/>
          <w:sz w:val="28"/>
          <w:szCs w:val="28"/>
        </w:rPr>
        <w:t xml:space="preserve"> </w:t>
      </w:r>
      <w:r w:rsidRPr="000234F2">
        <w:rPr>
          <w:rFonts w:ascii="Times New Roman" w:hAnsi="Times New Roman"/>
          <w:i/>
          <w:sz w:val="28"/>
          <w:szCs w:val="28"/>
        </w:rPr>
        <w:t>Закрыт</w:t>
      </w:r>
      <w:r w:rsidRPr="000234F2">
        <w:rPr>
          <w:rFonts w:ascii="Times New Roman" w:hAnsi="Times New Roman"/>
          <w:sz w:val="28"/>
          <w:szCs w:val="28"/>
        </w:rPr>
        <w:t>.</w:t>
      </w:r>
    </w:p>
    <w:p w:rsidR="000234F2" w:rsidRPr="000234F2" w:rsidRDefault="000234F2" w:rsidP="00F5102A">
      <w:pPr>
        <w:pStyle w:val="af"/>
        <w:widowControl w:val="0"/>
        <w:numPr>
          <w:ilvl w:val="0"/>
          <w:numId w:val="33"/>
        </w:numPr>
        <w:tabs>
          <w:tab w:val="left" w:pos="993"/>
        </w:tabs>
        <w:autoSpaceDE w:val="0"/>
        <w:autoSpaceDN w:val="0"/>
        <w:spacing w:line="274" w:lineRule="exact"/>
        <w:ind w:left="0" w:firstLine="567"/>
        <w:contextualSpacing w:val="0"/>
        <w:jc w:val="both"/>
        <w:rPr>
          <w:rFonts w:ascii="Times New Roman" w:hAnsi="Times New Roman"/>
          <w:sz w:val="28"/>
          <w:szCs w:val="28"/>
        </w:rPr>
      </w:pPr>
      <w:r w:rsidRPr="000234F2">
        <w:rPr>
          <w:rFonts w:ascii="Times New Roman" w:hAnsi="Times New Roman"/>
          <w:sz w:val="28"/>
          <w:szCs w:val="28"/>
        </w:rPr>
        <w:t>Открыт повторно – дефект вновь найден в другой</w:t>
      </w:r>
      <w:r w:rsidRPr="000234F2">
        <w:rPr>
          <w:rFonts w:ascii="Times New Roman" w:hAnsi="Times New Roman"/>
          <w:spacing w:val="-2"/>
          <w:sz w:val="28"/>
          <w:szCs w:val="28"/>
        </w:rPr>
        <w:t xml:space="preserve"> </w:t>
      </w:r>
      <w:r w:rsidRPr="000234F2">
        <w:rPr>
          <w:rFonts w:ascii="Times New Roman" w:hAnsi="Times New Roman"/>
          <w:sz w:val="28"/>
          <w:szCs w:val="28"/>
        </w:rPr>
        <w:t>версии.</w:t>
      </w:r>
    </w:p>
    <w:p w:rsidR="000234F2" w:rsidRPr="000234F2" w:rsidRDefault="000234F2" w:rsidP="000234F2">
      <w:pPr>
        <w:pStyle w:val="af1"/>
        <w:ind w:firstLine="567"/>
        <w:jc w:val="both"/>
        <w:rPr>
          <w:rFonts w:ascii="Times New Roman" w:hAnsi="Times New Roman"/>
          <w:sz w:val="28"/>
          <w:szCs w:val="28"/>
        </w:rPr>
      </w:pPr>
    </w:p>
    <w:p w:rsidR="000234F2" w:rsidRPr="000234F2" w:rsidRDefault="000234F2" w:rsidP="000234F2">
      <w:pPr>
        <w:pStyle w:val="af1"/>
        <w:spacing w:after="240"/>
        <w:ind w:firstLine="567"/>
        <w:jc w:val="both"/>
        <w:rPr>
          <w:rFonts w:ascii="Times New Roman" w:hAnsi="Times New Roman"/>
          <w:sz w:val="28"/>
          <w:szCs w:val="28"/>
        </w:rPr>
      </w:pPr>
      <w:r w:rsidRPr="000234F2">
        <w:rPr>
          <w:rFonts w:ascii="Times New Roman" w:hAnsi="Times New Roman"/>
          <w:sz w:val="28"/>
          <w:szCs w:val="28"/>
        </w:rPr>
        <w:lastRenderedPageBreak/>
        <w:t>Система может предоставлять администратору возможность настроить, какие пользователи могут просматривать и редактировать ошибки в зависимости от их состояния, переводить их в другое состояние или удалять.</w:t>
      </w:r>
    </w:p>
    <w:p w:rsidR="000234F2" w:rsidRPr="000234F2" w:rsidRDefault="000234F2" w:rsidP="000234F2">
      <w:pPr>
        <w:pStyle w:val="af1"/>
        <w:ind w:firstLine="567"/>
        <w:jc w:val="both"/>
        <w:rPr>
          <w:rFonts w:ascii="Times New Roman" w:hAnsi="Times New Roman"/>
          <w:sz w:val="28"/>
          <w:szCs w:val="28"/>
        </w:rPr>
      </w:pPr>
      <w:r w:rsidRPr="000234F2">
        <w:rPr>
          <w:rFonts w:ascii="Times New Roman" w:hAnsi="Times New Roman"/>
          <w:sz w:val="28"/>
          <w:szCs w:val="28"/>
        </w:rPr>
        <w:t>В корпоративной среде, система отслеживания ошибок может использоваться для получения отчётов, показывающих продуктивность программистов при исправлении ошибок. Однако, часто такой подход не даёт достаточно точных результатов, из-за того, что разные ошибки имеют различную степень серьёзности и сложности. При этом серьёзность проблемы не имеет прямого отношения к сложности устранения ошибки.</w:t>
      </w:r>
    </w:p>
    <w:p w:rsidR="000234F2" w:rsidRPr="000234F2" w:rsidRDefault="000234F2" w:rsidP="000234F2">
      <w:pPr>
        <w:pStyle w:val="af1"/>
        <w:spacing w:before="2"/>
        <w:ind w:firstLine="567"/>
        <w:rPr>
          <w:rFonts w:ascii="Times New Roman" w:hAnsi="Times New Roman"/>
          <w:sz w:val="13"/>
        </w:rPr>
      </w:pPr>
    </w:p>
    <w:p w:rsidR="000234F2" w:rsidRPr="000234F2" w:rsidRDefault="000234F2" w:rsidP="000234F2">
      <w:pPr>
        <w:ind w:firstLine="567"/>
        <w:rPr>
          <w:rFonts w:ascii="Times New Roman" w:hAnsi="Times New Roman"/>
          <w:b/>
          <w:sz w:val="28"/>
          <w:szCs w:val="28"/>
        </w:rPr>
      </w:pPr>
      <w:bookmarkStart w:id="18" w:name="_TOC_250006"/>
      <w:r w:rsidRPr="000234F2">
        <w:rPr>
          <w:rFonts w:ascii="Times New Roman" w:hAnsi="Times New Roman"/>
          <w:b/>
          <w:sz w:val="28"/>
          <w:szCs w:val="28"/>
        </w:rPr>
        <w:t>Примеры систем отслеживания</w:t>
      </w:r>
      <w:r w:rsidRPr="000234F2">
        <w:rPr>
          <w:rFonts w:ascii="Times New Roman" w:hAnsi="Times New Roman"/>
          <w:b/>
          <w:spacing w:val="-3"/>
          <w:sz w:val="28"/>
          <w:szCs w:val="28"/>
        </w:rPr>
        <w:t xml:space="preserve"> </w:t>
      </w:r>
      <w:bookmarkEnd w:id="18"/>
      <w:r w:rsidRPr="000234F2">
        <w:rPr>
          <w:rFonts w:ascii="Times New Roman" w:hAnsi="Times New Roman"/>
          <w:b/>
          <w:sz w:val="28"/>
          <w:szCs w:val="28"/>
        </w:rPr>
        <w:t>ошибок</w:t>
      </w:r>
    </w:p>
    <w:p w:rsidR="000234F2" w:rsidRPr="000234F2" w:rsidRDefault="000234F2" w:rsidP="000234F2">
      <w:pPr>
        <w:rPr>
          <w:rFonts w:ascii="Times New Roman" w:hAnsi="Times New Roman"/>
          <w:b/>
          <w:sz w:val="26"/>
        </w:rPr>
      </w:pPr>
    </w:p>
    <w:p w:rsidR="000234F2" w:rsidRPr="000234F2" w:rsidRDefault="000234F2" w:rsidP="000234F2">
      <w:pPr>
        <w:ind w:firstLine="567"/>
        <w:rPr>
          <w:rFonts w:ascii="Times New Roman" w:hAnsi="Times New Roman"/>
          <w:sz w:val="26"/>
        </w:rPr>
        <w:sectPr w:rsidR="000234F2" w:rsidRPr="000234F2">
          <w:footerReference w:type="default" r:id="rId44"/>
          <w:pgSz w:w="11900" w:h="16840"/>
          <w:pgMar w:top="1520" w:right="1360" w:bottom="1240" w:left="1360" w:header="0" w:footer="1059" w:gutter="0"/>
          <w:pgNumType w:start="70"/>
          <w:cols w:space="720"/>
        </w:sectPr>
      </w:pPr>
    </w:p>
    <w:p w:rsidR="000234F2" w:rsidRPr="000234F2" w:rsidRDefault="000234F2" w:rsidP="000234F2">
      <w:pPr>
        <w:spacing w:before="90"/>
        <w:ind w:firstLine="567"/>
        <w:rPr>
          <w:rFonts w:ascii="Times New Roman" w:hAnsi="Times New Roman"/>
          <w:b/>
          <w:sz w:val="28"/>
          <w:szCs w:val="28"/>
        </w:rPr>
      </w:pPr>
      <w:r w:rsidRPr="000234F2">
        <w:rPr>
          <w:rFonts w:ascii="Times New Roman" w:hAnsi="Times New Roman"/>
          <w:b/>
          <w:sz w:val="28"/>
          <w:szCs w:val="28"/>
        </w:rPr>
        <w:t>Свободно распространяемые</w:t>
      </w:r>
    </w:p>
    <w:p w:rsidR="000234F2" w:rsidRPr="000234F2" w:rsidRDefault="000234F2" w:rsidP="000234F2">
      <w:pPr>
        <w:tabs>
          <w:tab w:val="left" w:pos="3847"/>
        </w:tabs>
        <w:spacing w:before="90"/>
        <w:ind w:firstLine="567"/>
        <w:rPr>
          <w:rFonts w:ascii="Times New Roman" w:hAnsi="Times New Roman"/>
          <w:b/>
          <w:sz w:val="28"/>
          <w:szCs w:val="28"/>
        </w:rPr>
      </w:pPr>
      <w:r w:rsidRPr="000234F2">
        <w:rPr>
          <w:rFonts w:ascii="Times New Roman" w:hAnsi="Times New Roman"/>
          <w:sz w:val="28"/>
          <w:szCs w:val="28"/>
        </w:rPr>
        <w:br w:type="column"/>
      </w:r>
      <w:r w:rsidRPr="000234F2">
        <w:rPr>
          <w:rFonts w:ascii="Times New Roman" w:hAnsi="Times New Roman"/>
          <w:b/>
          <w:sz w:val="28"/>
          <w:szCs w:val="28"/>
        </w:rPr>
        <w:t>Проприетарные</w:t>
      </w:r>
      <w:r w:rsidRPr="000234F2">
        <w:rPr>
          <w:rFonts w:ascii="Times New Roman" w:hAnsi="Times New Roman"/>
          <w:sz w:val="28"/>
          <w:szCs w:val="28"/>
        </w:rPr>
        <w:tab/>
      </w:r>
      <w:r w:rsidRPr="000234F2">
        <w:rPr>
          <w:rFonts w:ascii="Times New Roman" w:hAnsi="Times New Roman"/>
          <w:b/>
          <w:sz w:val="28"/>
          <w:szCs w:val="28"/>
        </w:rPr>
        <w:t>Разное</w:t>
      </w:r>
    </w:p>
    <w:p w:rsidR="000234F2" w:rsidRPr="000234F2" w:rsidRDefault="000234F2" w:rsidP="000234F2">
      <w:pPr>
        <w:ind w:firstLine="567"/>
        <w:rPr>
          <w:rFonts w:ascii="Times New Roman" w:hAnsi="Times New Roman"/>
          <w:sz w:val="28"/>
          <w:szCs w:val="28"/>
        </w:rPr>
        <w:sectPr w:rsidR="000234F2" w:rsidRPr="000234F2">
          <w:type w:val="continuous"/>
          <w:pgSz w:w="11900" w:h="16840"/>
          <w:pgMar w:top="1540" w:right="1360" w:bottom="280" w:left="1360" w:header="720" w:footer="720" w:gutter="0"/>
          <w:cols w:num="2" w:space="720" w:equalWidth="0">
            <w:col w:w="2914" w:space="547"/>
            <w:col w:w="5719"/>
          </w:cols>
        </w:sectPr>
      </w:pPr>
    </w:p>
    <w:p w:rsidR="000234F2" w:rsidRPr="000234F2" w:rsidRDefault="000234F2" w:rsidP="00F5102A">
      <w:pPr>
        <w:pStyle w:val="af"/>
        <w:widowControl w:val="0"/>
        <w:numPr>
          <w:ilvl w:val="0"/>
          <w:numId w:val="32"/>
        </w:numPr>
        <w:tabs>
          <w:tab w:val="left" w:pos="588"/>
          <w:tab w:val="left" w:pos="589"/>
        </w:tabs>
        <w:autoSpaceDE w:val="0"/>
        <w:autoSpaceDN w:val="0"/>
        <w:spacing w:line="292" w:lineRule="exact"/>
        <w:ind w:left="0" w:firstLine="567"/>
        <w:contextualSpacing w:val="0"/>
        <w:rPr>
          <w:rFonts w:ascii="Times New Roman" w:hAnsi="Times New Roman"/>
          <w:sz w:val="28"/>
          <w:szCs w:val="28"/>
        </w:rPr>
      </w:pPr>
      <w:r w:rsidRPr="000234F2">
        <w:rPr>
          <w:rFonts w:ascii="Times New Roman" w:hAnsi="Times New Roman"/>
          <w:sz w:val="28"/>
          <w:szCs w:val="28"/>
        </w:rPr>
        <w:t>Redmine;</w:t>
      </w:r>
    </w:p>
    <w:p w:rsidR="000234F2" w:rsidRPr="000234F2" w:rsidRDefault="000234F2" w:rsidP="00F5102A">
      <w:pPr>
        <w:pStyle w:val="af"/>
        <w:widowControl w:val="0"/>
        <w:numPr>
          <w:ilvl w:val="0"/>
          <w:numId w:val="32"/>
        </w:numPr>
        <w:tabs>
          <w:tab w:val="left" w:pos="709"/>
        </w:tabs>
        <w:autoSpaceDE w:val="0"/>
        <w:autoSpaceDN w:val="0"/>
        <w:spacing w:before="1" w:line="293" w:lineRule="exact"/>
        <w:ind w:left="709" w:hanging="142"/>
        <w:contextualSpacing w:val="0"/>
        <w:rPr>
          <w:rFonts w:ascii="Times New Roman" w:hAnsi="Times New Roman"/>
          <w:sz w:val="28"/>
          <w:szCs w:val="28"/>
        </w:rPr>
      </w:pPr>
      <w:r w:rsidRPr="000234F2">
        <w:rPr>
          <w:rFonts w:ascii="Times New Roman" w:hAnsi="Times New Roman"/>
          <w:sz w:val="28"/>
          <w:szCs w:val="28"/>
        </w:rPr>
        <w:t>BUGS – the Bug</w:t>
      </w:r>
      <w:r w:rsidRPr="000234F2">
        <w:rPr>
          <w:rFonts w:ascii="Times New Roman" w:hAnsi="Times New Roman"/>
          <w:spacing w:val="-5"/>
          <w:sz w:val="28"/>
          <w:szCs w:val="28"/>
        </w:rPr>
        <w:t xml:space="preserve"> </w:t>
      </w:r>
      <w:r w:rsidRPr="000234F2">
        <w:rPr>
          <w:rFonts w:ascii="Times New Roman" w:hAnsi="Times New Roman"/>
          <w:sz w:val="28"/>
          <w:szCs w:val="28"/>
        </w:rPr>
        <w:t>Genie;</w:t>
      </w:r>
    </w:p>
    <w:p w:rsidR="000234F2" w:rsidRPr="000234F2" w:rsidRDefault="000234F2" w:rsidP="00F5102A">
      <w:pPr>
        <w:pStyle w:val="af"/>
        <w:widowControl w:val="0"/>
        <w:numPr>
          <w:ilvl w:val="0"/>
          <w:numId w:val="32"/>
        </w:numPr>
        <w:tabs>
          <w:tab w:val="left" w:pos="588"/>
          <w:tab w:val="left" w:pos="589"/>
        </w:tabs>
        <w:autoSpaceDE w:val="0"/>
        <w:autoSpaceDN w:val="0"/>
        <w:spacing w:line="293" w:lineRule="exact"/>
        <w:ind w:left="0" w:firstLine="567"/>
        <w:contextualSpacing w:val="0"/>
        <w:rPr>
          <w:rFonts w:ascii="Times New Roman" w:hAnsi="Times New Roman"/>
          <w:sz w:val="28"/>
          <w:szCs w:val="28"/>
        </w:rPr>
      </w:pPr>
      <w:r w:rsidRPr="000234F2">
        <w:rPr>
          <w:rFonts w:ascii="Times New Roman" w:hAnsi="Times New Roman"/>
          <w:sz w:val="28"/>
          <w:szCs w:val="28"/>
        </w:rPr>
        <w:t>Bugzilla;</w:t>
      </w:r>
    </w:p>
    <w:p w:rsidR="000234F2" w:rsidRPr="000234F2" w:rsidRDefault="000234F2" w:rsidP="00F5102A">
      <w:pPr>
        <w:pStyle w:val="af"/>
        <w:widowControl w:val="0"/>
        <w:numPr>
          <w:ilvl w:val="0"/>
          <w:numId w:val="32"/>
        </w:numPr>
        <w:tabs>
          <w:tab w:val="left" w:pos="588"/>
          <w:tab w:val="left" w:pos="589"/>
        </w:tabs>
        <w:autoSpaceDE w:val="0"/>
        <w:autoSpaceDN w:val="0"/>
        <w:spacing w:line="293" w:lineRule="exact"/>
        <w:ind w:left="0" w:firstLine="567"/>
        <w:contextualSpacing w:val="0"/>
        <w:rPr>
          <w:rFonts w:ascii="Times New Roman" w:hAnsi="Times New Roman"/>
          <w:sz w:val="28"/>
          <w:szCs w:val="28"/>
        </w:rPr>
      </w:pPr>
      <w:r w:rsidRPr="000234F2">
        <w:rPr>
          <w:rFonts w:ascii="Times New Roman" w:hAnsi="Times New Roman"/>
          <w:sz w:val="28"/>
          <w:szCs w:val="28"/>
        </w:rPr>
        <w:t>eTraxis;</w:t>
      </w:r>
    </w:p>
    <w:p w:rsidR="000234F2" w:rsidRPr="000234F2" w:rsidRDefault="000234F2" w:rsidP="00F5102A">
      <w:pPr>
        <w:pStyle w:val="af"/>
        <w:widowControl w:val="0"/>
        <w:numPr>
          <w:ilvl w:val="0"/>
          <w:numId w:val="32"/>
        </w:numPr>
        <w:tabs>
          <w:tab w:val="left" w:pos="588"/>
          <w:tab w:val="left" w:pos="589"/>
        </w:tabs>
        <w:autoSpaceDE w:val="0"/>
        <w:autoSpaceDN w:val="0"/>
        <w:spacing w:line="293" w:lineRule="exact"/>
        <w:ind w:left="0" w:firstLine="567"/>
        <w:contextualSpacing w:val="0"/>
        <w:rPr>
          <w:rFonts w:ascii="Times New Roman" w:hAnsi="Times New Roman"/>
          <w:sz w:val="28"/>
          <w:szCs w:val="28"/>
        </w:rPr>
      </w:pPr>
      <w:r w:rsidRPr="000234F2">
        <w:rPr>
          <w:rFonts w:ascii="Times New Roman" w:hAnsi="Times New Roman"/>
          <w:sz w:val="28"/>
          <w:szCs w:val="28"/>
        </w:rPr>
        <w:t>GNATS;</w:t>
      </w:r>
    </w:p>
    <w:p w:rsidR="000234F2" w:rsidRPr="000234F2" w:rsidRDefault="000234F2" w:rsidP="00F5102A">
      <w:pPr>
        <w:pStyle w:val="af"/>
        <w:widowControl w:val="0"/>
        <w:numPr>
          <w:ilvl w:val="0"/>
          <w:numId w:val="32"/>
        </w:numPr>
        <w:tabs>
          <w:tab w:val="left" w:pos="588"/>
          <w:tab w:val="left" w:pos="589"/>
          <w:tab w:val="left" w:pos="709"/>
          <w:tab w:val="left" w:pos="2310"/>
        </w:tabs>
        <w:autoSpaceDE w:val="0"/>
        <w:autoSpaceDN w:val="0"/>
        <w:spacing w:before="2" w:line="237" w:lineRule="auto"/>
        <w:ind w:left="567" w:firstLine="0"/>
        <w:contextualSpacing w:val="0"/>
        <w:rPr>
          <w:rFonts w:ascii="Times New Roman" w:hAnsi="Times New Roman"/>
          <w:sz w:val="28"/>
          <w:szCs w:val="28"/>
        </w:rPr>
      </w:pPr>
      <w:r w:rsidRPr="000234F2">
        <w:rPr>
          <w:rFonts w:ascii="Times New Roman" w:hAnsi="Times New Roman"/>
          <w:sz w:val="28"/>
          <w:szCs w:val="28"/>
        </w:rPr>
        <w:t>Mantis</w:t>
      </w:r>
      <w:r w:rsidRPr="000234F2">
        <w:rPr>
          <w:rFonts w:ascii="Times New Roman" w:hAnsi="Times New Roman"/>
          <w:sz w:val="28"/>
          <w:szCs w:val="28"/>
        </w:rPr>
        <w:tab/>
        <w:t>bug</w:t>
      </w:r>
      <w:r w:rsidRPr="000234F2">
        <w:rPr>
          <w:rFonts w:ascii="Times New Roman" w:hAnsi="Times New Roman"/>
          <w:sz w:val="28"/>
          <w:szCs w:val="28"/>
        </w:rPr>
        <w:tab/>
        <w:t>tracking system;</w:t>
      </w:r>
    </w:p>
    <w:p w:rsidR="000234F2" w:rsidRPr="000234F2" w:rsidRDefault="000234F2" w:rsidP="00F5102A">
      <w:pPr>
        <w:pStyle w:val="af"/>
        <w:widowControl w:val="0"/>
        <w:numPr>
          <w:ilvl w:val="0"/>
          <w:numId w:val="32"/>
        </w:numPr>
        <w:tabs>
          <w:tab w:val="left" w:pos="588"/>
          <w:tab w:val="left" w:pos="589"/>
        </w:tabs>
        <w:autoSpaceDE w:val="0"/>
        <w:autoSpaceDN w:val="0"/>
        <w:spacing w:before="2"/>
        <w:ind w:left="0" w:firstLine="567"/>
        <w:contextualSpacing w:val="0"/>
        <w:rPr>
          <w:rFonts w:ascii="Times New Roman" w:hAnsi="Times New Roman"/>
          <w:sz w:val="28"/>
          <w:szCs w:val="28"/>
        </w:rPr>
      </w:pPr>
      <w:r w:rsidRPr="000234F2">
        <w:rPr>
          <w:rFonts w:ascii="Times New Roman" w:hAnsi="Times New Roman"/>
          <w:sz w:val="28"/>
          <w:szCs w:val="28"/>
        </w:rPr>
        <w:t>Trac;</w:t>
      </w:r>
    </w:p>
    <w:p w:rsidR="000234F2" w:rsidRPr="000234F2" w:rsidRDefault="000234F2" w:rsidP="00F5102A">
      <w:pPr>
        <w:pStyle w:val="af"/>
        <w:widowControl w:val="0"/>
        <w:numPr>
          <w:ilvl w:val="0"/>
          <w:numId w:val="32"/>
        </w:numPr>
        <w:tabs>
          <w:tab w:val="left" w:pos="588"/>
          <w:tab w:val="left" w:pos="589"/>
        </w:tabs>
        <w:autoSpaceDE w:val="0"/>
        <w:autoSpaceDN w:val="0"/>
        <w:spacing w:before="1" w:line="293" w:lineRule="exact"/>
        <w:ind w:left="0" w:firstLine="567"/>
        <w:contextualSpacing w:val="0"/>
        <w:rPr>
          <w:rFonts w:ascii="Times New Roman" w:hAnsi="Times New Roman"/>
          <w:sz w:val="28"/>
          <w:szCs w:val="28"/>
        </w:rPr>
      </w:pPr>
      <w:r w:rsidRPr="000234F2">
        <w:rPr>
          <w:rFonts w:ascii="Times New Roman" w:hAnsi="Times New Roman"/>
          <w:sz w:val="28"/>
          <w:szCs w:val="28"/>
        </w:rPr>
        <w:t>EmForge;</w:t>
      </w:r>
    </w:p>
    <w:p w:rsidR="000234F2" w:rsidRPr="000234F2" w:rsidRDefault="000234F2" w:rsidP="00F5102A">
      <w:pPr>
        <w:pStyle w:val="af"/>
        <w:widowControl w:val="0"/>
        <w:numPr>
          <w:ilvl w:val="0"/>
          <w:numId w:val="32"/>
        </w:numPr>
        <w:tabs>
          <w:tab w:val="left" w:pos="588"/>
          <w:tab w:val="left" w:pos="589"/>
        </w:tabs>
        <w:autoSpaceDE w:val="0"/>
        <w:autoSpaceDN w:val="0"/>
        <w:spacing w:line="293" w:lineRule="exact"/>
        <w:ind w:left="0" w:firstLine="567"/>
        <w:contextualSpacing w:val="0"/>
        <w:rPr>
          <w:rFonts w:ascii="Times New Roman" w:hAnsi="Times New Roman"/>
          <w:sz w:val="28"/>
          <w:szCs w:val="28"/>
        </w:rPr>
      </w:pPr>
      <w:r w:rsidRPr="000234F2">
        <w:rPr>
          <w:rFonts w:ascii="Times New Roman" w:hAnsi="Times New Roman"/>
          <w:sz w:val="28"/>
          <w:szCs w:val="28"/>
        </w:rPr>
        <w:t>Picket;</w:t>
      </w:r>
    </w:p>
    <w:p w:rsidR="000234F2" w:rsidRPr="000234F2" w:rsidRDefault="000234F2" w:rsidP="00F5102A">
      <w:pPr>
        <w:pStyle w:val="af"/>
        <w:widowControl w:val="0"/>
        <w:numPr>
          <w:ilvl w:val="0"/>
          <w:numId w:val="32"/>
        </w:numPr>
        <w:tabs>
          <w:tab w:val="left" w:pos="588"/>
          <w:tab w:val="left" w:pos="589"/>
        </w:tabs>
        <w:autoSpaceDE w:val="0"/>
        <w:autoSpaceDN w:val="0"/>
        <w:spacing w:line="293" w:lineRule="exact"/>
        <w:ind w:left="0" w:firstLine="567"/>
        <w:contextualSpacing w:val="0"/>
        <w:rPr>
          <w:rFonts w:ascii="Times New Roman" w:hAnsi="Times New Roman"/>
          <w:sz w:val="28"/>
          <w:szCs w:val="28"/>
        </w:rPr>
      </w:pPr>
      <w:r w:rsidRPr="000234F2">
        <w:rPr>
          <w:rFonts w:ascii="Times New Roman" w:hAnsi="Times New Roman"/>
          <w:sz w:val="28"/>
          <w:szCs w:val="28"/>
        </w:rPr>
        <w:t>Flyspray;</w:t>
      </w:r>
    </w:p>
    <w:p w:rsidR="000234F2" w:rsidRPr="000234F2" w:rsidRDefault="000234F2" w:rsidP="00F5102A">
      <w:pPr>
        <w:pStyle w:val="af"/>
        <w:widowControl w:val="0"/>
        <w:numPr>
          <w:ilvl w:val="0"/>
          <w:numId w:val="32"/>
        </w:numPr>
        <w:tabs>
          <w:tab w:val="left" w:pos="588"/>
          <w:tab w:val="left" w:pos="589"/>
        </w:tabs>
        <w:autoSpaceDE w:val="0"/>
        <w:autoSpaceDN w:val="0"/>
        <w:spacing w:line="293" w:lineRule="exact"/>
        <w:ind w:left="0" w:firstLine="567"/>
        <w:contextualSpacing w:val="0"/>
        <w:rPr>
          <w:rFonts w:ascii="Times New Roman" w:hAnsi="Times New Roman"/>
          <w:sz w:val="28"/>
          <w:szCs w:val="28"/>
        </w:rPr>
      </w:pPr>
      <w:r w:rsidRPr="000234F2">
        <w:rPr>
          <w:rFonts w:ascii="Times New Roman" w:hAnsi="Times New Roman"/>
          <w:sz w:val="28"/>
          <w:szCs w:val="28"/>
        </w:rPr>
        <w:t>DEVPROM.</w:t>
      </w:r>
    </w:p>
    <w:p w:rsidR="000234F2" w:rsidRPr="000234F2" w:rsidRDefault="000234F2" w:rsidP="00F5102A">
      <w:pPr>
        <w:pStyle w:val="af"/>
        <w:widowControl w:val="0"/>
        <w:numPr>
          <w:ilvl w:val="0"/>
          <w:numId w:val="32"/>
        </w:numPr>
        <w:tabs>
          <w:tab w:val="left" w:pos="534"/>
          <w:tab w:val="left" w:pos="535"/>
        </w:tabs>
        <w:autoSpaceDE w:val="0"/>
        <w:autoSpaceDN w:val="0"/>
        <w:spacing w:line="292" w:lineRule="exact"/>
        <w:ind w:left="0" w:firstLine="567"/>
        <w:contextualSpacing w:val="0"/>
        <w:rPr>
          <w:rFonts w:ascii="Times New Roman" w:hAnsi="Times New Roman"/>
          <w:sz w:val="28"/>
          <w:szCs w:val="28"/>
        </w:rPr>
      </w:pPr>
      <w:r w:rsidRPr="000234F2">
        <w:rPr>
          <w:rFonts w:ascii="Times New Roman" w:hAnsi="Times New Roman"/>
          <w:spacing w:val="-1"/>
          <w:sz w:val="28"/>
          <w:szCs w:val="28"/>
        </w:rPr>
        <w:br w:type="column"/>
      </w:r>
      <w:r w:rsidRPr="000234F2">
        <w:rPr>
          <w:rFonts w:ascii="Times New Roman" w:hAnsi="Times New Roman"/>
          <w:sz w:val="28"/>
          <w:szCs w:val="28"/>
        </w:rPr>
        <w:t>Atlassian</w:t>
      </w:r>
      <w:r w:rsidRPr="000234F2">
        <w:rPr>
          <w:rFonts w:ascii="Times New Roman" w:hAnsi="Times New Roman"/>
          <w:spacing w:val="-1"/>
          <w:sz w:val="28"/>
          <w:szCs w:val="28"/>
        </w:rPr>
        <w:t xml:space="preserve"> </w:t>
      </w:r>
      <w:r w:rsidRPr="000234F2">
        <w:rPr>
          <w:rFonts w:ascii="Times New Roman" w:hAnsi="Times New Roman"/>
          <w:sz w:val="28"/>
          <w:szCs w:val="28"/>
        </w:rPr>
        <w:t>JIRA;</w:t>
      </w:r>
    </w:p>
    <w:p w:rsidR="000234F2" w:rsidRPr="000234F2" w:rsidRDefault="000234F2" w:rsidP="00F5102A">
      <w:pPr>
        <w:pStyle w:val="af"/>
        <w:widowControl w:val="0"/>
        <w:numPr>
          <w:ilvl w:val="0"/>
          <w:numId w:val="32"/>
        </w:numPr>
        <w:tabs>
          <w:tab w:val="left" w:pos="534"/>
          <w:tab w:val="left" w:pos="535"/>
        </w:tabs>
        <w:autoSpaceDE w:val="0"/>
        <w:autoSpaceDN w:val="0"/>
        <w:spacing w:before="1" w:line="293" w:lineRule="exact"/>
        <w:ind w:left="0" w:firstLine="567"/>
        <w:contextualSpacing w:val="0"/>
        <w:rPr>
          <w:rFonts w:ascii="Times New Roman" w:hAnsi="Times New Roman"/>
          <w:sz w:val="28"/>
          <w:szCs w:val="28"/>
        </w:rPr>
      </w:pPr>
      <w:r w:rsidRPr="000234F2">
        <w:rPr>
          <w:rFonts w:ascii="Times New Roman" w:hAnsi="Times New Roman"/>
          <w:sz w:val="28"/>
          <w:szCs w:val="28"/>
        </w:rPr>
        <w:t>Bontq;</w:t>
      </w:r>
    </w:p>
    <w:p w:rsidR="000234F2" w:rsidRPr="000234F2" w:rsidRDefault="000234F2" w:rsidP="00F5102A">
      <w:pPr>
        <w:pStyle w:val="af"/>
        <w:widowControl w:val="0"/>
        <w:numPr>
          <w:ilvl w:val="0"/>
          <w:numId w:val="32"/>
        </w:numPr>
        <w:tabs>
          <w:tab w:val="left" w:pos="534"/>
          <w:tab w:val="left" w:pos="535"/>
        </w:tabs>
        <w:autoSpaceDE w:val="0"/>
        <w:autoSpaceDN w:val="0"/>
        <w:spacing w:line="293" w:lineRule="exact"/>
        <w:ind w:left="0" w:firstLine="567"/>
        <w:contextualSpacing w:val="0"/>
        <w:rPr>
          <w:rFonts w:ascii="Times New Roman" w:hAnsi="Times New Roman"/>
          <w:sz w:val="28"/>
          <w:szCs w:val="28"/>
        </w:rPr>
      </w:pPr>
      <w:r w:rsidRPr="000234F2">
        <w:rPr>
          <w:rFonts w:ascii="Times New Roman" w:hAnsi="Times New Roman"/>
          <w:sz w:val="28"/>
          <w:szCs w:val="28"/>
        </w:rPr>
        <w:t>PVCS Tracker;</w:t>
      </w:r>
    </w:p>
    <w:p w:rsidR="000234F2" w:rsidRPr="000234F2" w:rsidRDefault="000234F2" w:rsidP="00F5102A">
      <w:pPr>
        <w:pStyle w:val="af"/>
        <w:widowControl w:val="0"/>
        <w:numPr>
          <w:ilvl w:val="0"/>
          <w:numId w:val="32"/>
        </w:numPr>
        <w:tabs>
          <w:tab w:val="left" w:pos="534"/>
          <w:tab w:val="left" w:pos="535"/>
        </w:tabs>
        <w:autoSpaceDE w:val="0"/>
        <w:autoSpaceDN w:val="0"/>
        <w:spacing w:line="293" w:lineRule="exact"/>
        <w:ind w:left="0" w:firstLine="567"/>
        <w:contextualSpacing w:val="0"/>
        <w:rPr>
          <w:rFonts w:ascii="Times New Roman" w:hAnsi="Times New Roman"/>
          <w:sz w:val="28"/>
          <w:szCs w:val="28"/>
        </w:rPr>
      </w:pPr>
      <w:r w:rsidRPr="000234F2">
        <w:rPr>
          <w:rFonts w:ascii="Times New Roman" w:hAnsi="Times New Roman"/>
          <w:sz w:val="28"/>
          <w:szCs w:val="28"/>
        </w:rPr>
        <w:t>Project</w:t>
      </w:r>
      <w:r w:rsidRPr="000234F2">
        <w:rPr>
          <w:rFonts w:ascii="Times New Roman" w:hAnsi="Times New Roman"/>
          <w:spacing w:val="-1"/>
          <w:sz w:val="28"/>
          <w:szCs w:val="28"/>
        </w:rPr>
        <w:t xml:space="preserve"> </w:t>
      </w:r>
      <w:r w:rsidRPr="000234F2">
        <w:rPr>
          <w:rFonts w:ascii="Times New Roman" w:hAnsi="Times New Roman"/>
          <w:sz w:val="28"/>
          <w:szCs w:val="28"/>
        </w:rPr>
        <w:t>Kaiser;</w:t>
      </w:r>
    </w:p>
    <w:p w:rsidR="000234F2" w:rsidRPr="000234F2" w:rsidRDefault="000234F2" w:rsidP="00F5102A">
      <w:pPr>
        <w:pStyle w:val="af"/>
        <w:widowControl w:val="0"/>
        <w:numPr>
          <w:ilvl w:val="0"/>
          <w:numId w:val="32"/>
        </w:numPr>
        <w:tabs>
          <w:tab w:val="left" w:pos="709"/>
        </w:tabs>
        <w:autoSpaceDE w:val="0"/>
        <w:autoSpaceDN w:val="0"/>
        <w:spacing w:line="293" w:lineRule="exact"/>
        <w:ind w:left="709" w:hanging="142"/>
        <w:contextualSpacing w:val="0"/>
        <w:rPr>
          <w:rFonts w:ascii="Times New Roman" w:hAnsi="Times New Roman"/>
          <w:sz w:val="28"/>
          <w:szCs w:val="28"/>
        </w:rPr>
      </w:pPr>
      <w:r w:rsidRPr="000234F2">
        <w:rPr>
          <w:rFonts w:ascii="Times New Roman" w:hAnsi="Times New Roman"/>
          <w:sz w:val="28"/>
          <w:szCs w:val="28"/>
        </w:rPr>
        <w:t>TrackStudio</w:t>
      </w:r>
      <w:r w:rsidRPr="000234F2">
        <w:rPr>
          <w:rFonts w:ascii="Times New Roman" w:hAnsi="Times New Roman"/>
          <w:spacing w:val="-5"/>
          <w:sz w:val="28"/>
          <w:szCs w:val="28"/>
        </w:rPr>
        <w:t xml:space="preserve"> </w:t>
      </w:r>
      <w:r w:rsidRPr="000234F2">
        <w:rPr>
          <w:rFonts w:ascii="Times New Roman" w:hAnsi="Times New Roman"/>
          <w:sz w:val="28"/>
          <w:szCs w:val="28"/>
        </w:rPr>
        <w:t>Enterprise;</w:t>
      </w:r>
    </w:p>
    <w:p w:rsidR="000234F2" w:rsidRPr="000234F2" w:rsidRDefault="000234F2" w:rsidP="00F5102A">
      <w:pPr>
        <w:pStyle w:val="af"/>
        <w:widowControl w:val="0"/>
        <w:numPr>
          <w:ilvl w:val="0"/>
          <w:numId w:val="32"/>
        </w:numPr>
        <w:tabs>
          <w:tab w:val="left" w:pos="534"/>
          <w:tab w:val="left" w:pos="535"/>
        </w:tabs>
        <w:autoSpaceDE w:val="0"/>
        <w:autoSpaceDN w:val="0"/>
        <w:spacing w:line="293" w:lineRule="exact"/>
        <w:ind w:left="0" w:firstLine="567"/>
        <w:contextualSpacing w:val="0"/>
        <w:rPr>
          <w:rFonts w:ascii="Times New Roman" w:hAnsi="Times New Roman"/>
          <w:sz w:val="28"/>
          <w:szCs w:val="28"/>
        </w:rPr>
      </w:pPr>
      <w:r w:rsidRPr="000234F2">
        <w:rPr>
          <w:rFonts w:ascii="Times New Roman" w:hAnsi="Times New Roman"/>
          <w:sz w:val="28"/>
          <w:szCs w:val="28"/>
        </w:rPr>
        <w:t>YouTrack.</w:t>
      </w:r>
    </w:p>
    <w:p w:rsidR="000234F2" w:rsidRPr="000234F2" w:rsidRDefault="000234F2" w:rsidP="00F5102A">
      <w:pPr>
        <w:pStyle w:val="af"/>
        <w:widowControl w:val="0"/>
        <w:numPr>
          <w:ilvl w:val="0"/>
          <w:numId w:val="32"/>
        </w:numPr>
        <w:tabs>
          <w:tab w:val="left" w:pos="588"/>
          <w:tab w:val="left" w:pos="589"/>
        </w:tabs>
        <w:autoSpaceDE w:val="0"/>
        <w:autoSpaceDN w:val="0"/>
        <w:spacing w:line="292" w:lineRule="exact"/>
        <w:ind w:left="0" w:firstLine="567"/>
        <w:contextualSpacing w:val="0"/>
        <w:rPr>
          <w:rFonts w:ascii="Times New Roman" w:hAnsi="Times New Roman"/>
          <w:sz w:val="28"/>
          <w:szCs w:val="28"/>
        </w:rPr>
      </w:pPr>
      <w:r w:rsidRPr="000234F2">
        <w:rPr>
          <w:rFonts w:ascii="Times New Roman" w:hAnsi="Times New Roman"/>
          <w:spacing w:val="-2"/>
          <w:sz w:val="28"/>
          <w:szCs w:val="28"/>
        </w:rPr>
        <w:br w:type="column"/>
      </w:r>
      <w:r w:rsidRPr="000234F2">
        <w:rPr>
          <w:rFonts w:ascii="Times New Roman" w:hAnsi="Times New Roman"/>
          <w:sz w:val="28"/>
          <w:szCs w:val="28"/>
        </w:rPr>
        <w:t>BugTracker.NET;</w:t>
      </w:r>
    </w:p>
    <w:p w:rsidR="000234F2" w:rsidRPr="000234F2" w:rsidRDefault="000234F2" w:rsidP="00F5102A">
      <w:pPr>
        <w:pStyle w:val="af"/>
        <w:widowControl w:val="0"/>
        <w:numPr>
          <w:ilvl w:val="0"/>
          <w:numId w:val="32"/>
        </w:numPr>
        <w:tabs>
          <w:tab w:val="left" w:pos="588"/>
          <w:tab w:val="left" w:pos="589"/>
        </w:tabs>
        <w:autoSpaceDE w:val="0"/>
        <w:autoSpaceDN w:val="0"/>
        <w:spacing w:before="1" w:line="293" w:lineRule="exact"/>
        <w:ind w:left="0" w:firstLine="567"/>
        <w:contextualSpacing w:val="0"/>
        <w:rPr>
          <w:rFonts w:ascii="Times New Roman" w:hAnsi="Times New Roman"/>
          <w:sz w:val="28"/>
          <w:szCs w:val="28"/>
        </w:rPr>
      </w:pPr>
      <w:r w:rsidRPr="000234F2">
        <w:rPr>
          <w:rFonts w:ascii="Times New Roman" w:hAnsi="Times New Roman"/>
          <w:sz w:val="28"/>
          <w:szCs w:val="28"/>
        </w:rPr>
        <w:t>ClearQuest;</w:t>
      </w:r>
    </w:p>
    <w:p w:rsidR="000234F2" w:rsidRPr="000234F2" w:rsidRDefault="000234F2" w:rsidP="00F5102A">
      <w:pPr>
        <w:pStyle w:val="af"/>
        <w:widowControl w:val="0"/>
        <w:numPr>
          <w:ilvl w:val="0"/>
          <w:numId w:val="32"/>
        </w:numPr>
        <w:tabs>
          <w:tab w:val="left" w:pos="588"/>
          <w:tab w:val="left" w:pos="589"/>
        </w:tabs>
        <w:autoSpaceDE w:val="0"/>
        <w:autoSpaceDN w:val="0"/>
        <w:spacing w:line="293" w:lineRule="exact"/>
        <w:ind w:left="709" w:hanging="142"/>
        <w:contextualSpacing w:val="0"/>
        <w:rPr>
          <w:rFonts w:ascii="Times New Roman" w:hAnsi="Times New Roman"/>
          <w:sz w:val="28"/>
          <w:szCs w:val="28"/>
        </w:rPr>
      </w:pPr>
      <w:r w:rsidRPr="000234F2">
        <w:rPr>
          <w:rFonts w:ascii="Times New Roman" w:hAnsi="Times New Roman"/>
          <w:sz w:val="28"/>
          <w:szCs w:val="28"/>
        </w:rPr>
        <w:t>Intland</w:t>
      </w:r>
      <w:r w:rsidRPr="000234F2">
        <w:rPr>
          <w:rFonts w:ascii="Times New Roman" w:hAnsi="Times New Roman"/>
          <w:spacing w:val="-2"/>
          <w:sz w:val="28"/>
          <w:szCs w:val="28"/>
        </w:rPr>
        <w:t xml:space="preserve"> </w:t>
      </w:r>
      <w:r w:rsidRPr="000234F2">
        <w:rPr>
          <w:rFonts w:ascii="Times New Roman" w:hAnsi="Times New Roman"/>
          <w:sz w:val="28"/>
          <w:szCs w:val="28"/>
        </w:rPr>
        <w:t>CodeBeamer;</w:t>
      </w:r>
    </w:p>
    <w:p w:rsidR="000234F2" w:rsidRPr="000234F2" w:rsidRDefault="000234F2" w:rsidP="00F5102A">
      <w:pPr>
        <w:pStyle w:val="af"/>
        <w:widowControl w:val="0"/>
        <w:numPr>
          <w:ilvl w:val="0"/>
          <w:numId w:val="32"/>
        </w:numPr>
        <w:tabs>
          <w:tab w:val="left" w:pos="588"/>
          <w:tab w:val="left" w:pos="589"/>
        </w:tabs>
        <w:autoSpaceDE w:val="0"/>
        <w:autoSpaceDN w:val="0"/>
        <w:spacing w:line="293" w:lineRule="exact"/>
        <w:ind w:left="0" w:firstLine="567"/>
        <w:contextualSpacing w:val="0"/>
        <w:rPr>
          <w:rFonts w:ascii="Times New Roman" w:hAnsi="Times New Roman"/>
          <w:sz w:val="28"/>
          <w:szCs w:val="28"/>
        </w:rPr>
      </w:pPr>
      <w:r w:rsidRPr="000234F2">
        <w:rPr>
          <w:rFonts w:ascii="Times New Roman" w:hAnsi="Times New Roman"/>
          <w:sz w:val="28"/>
          <w:szCs w:val="28"/>
        </w:rPr>
        <w:t>LifeTask.ru;</w:t>
      </w:r>
    </w:p>
    <w:p w:rsidR="000234F2" w:rsidRPr="000234F2" w:rsidRDefault="000234F2" w:rsidP="00F5102A">
      <w:pPr>
        <w:pStyle w:val="af"/>
        <w:widowControl w:val="0"/>
        <w:numPr>
          <w:ilvl w:val="0"/>
          <w:numId w:val="32"/>
        </w:numPr>
        <w:tabs>
          <w:tab w:val="left" w:pos="588"/>
          <w:tab w:val="left" w:pos="589"/>
        </w:tabs>
        <w:autoSpaceDE w:val="0"/>
        <w:autoSpaceDN w:val="0"/>
        <w:spacing w:line="293" w:lineRule="exact"/>
        <w:ind w:left="0" w:firstLine="567"/>
        <w:contextualSpacing w:val="0"/>
        <w:rPr>
          <w:rFonts w:ascii="Times New Roman" w:hAnsi="Times New Roman"/>
          <w:sz w:val="28"/>
          <w:szCs w:val="28"/>
        </w:rPr>
      </w:pPr>
      <w:r w:rsidRPr="000234F2">
        <w:rPr>
          <w:rFonts w:ascii="Times New Roman" w:hAnsi="Times New Roman"/>
          <w:sz w:val="28"/>
          <w:szCs w:val="28"/>
        </w:rPr>
        <w:t>FlySpray;</w:t>
      </w:r>
    </w:p>
    <w:p w:rsidR="000234F2" w:rsidRPr="000234F2" w:rsidRDefault="000234F2" w:rsidP="00F5102A">
      <w:pPr>
        <w:pStyle w:val="af"/>
        <w:widowControl w:val="0"/>
        <w:numPr>
          <w:ilvl w:val="0"/>
          <w:numId w:val="32"/>
        </w:numPr>
        <w:tabs>
          <w:tab w:val="left" w:pos="588"/>
          <w:tab w:val="left" w:pos="589"/>
        </w:tabs>
        <w:autoSpaceDE w:val="0"/>
        <w:autoSpaceDN w:val="0"/>
        <w:spacing w:line="293" w:lineRule="exact"/>
        <w:ind w:left="0" w:firstLine="567"/>
        <w:contextualSpacing w:val="0"/>
        <w:rPr>
          <w:rFonts w:ascii="Times New Roman" w:hAnsi="Times New Roman"/>
          <w:sz w:val="28"/>
          <w:szCs w:val="28"/>
        </w:rPr>
      </w:pPr>
      <w:r w:rsidRPr="000234F2">
        <w:rPr>
          <w:rFonts w:ascii="Times New Roman" w:hAnsi="Times New Roman"/>
          <w:sz w:val="28"/>
          <w:szCs w:val="28"/>
        </w:rPr>
        <w:t>StarTeam.</w:t>
      </w:r>
    </w:p>
    <w:p w:rsidR="000234F2" w:rsidRPr="000234F2" w:rsidRDefault="000234F2" w:rsidP="000234F2">
      <w:pPr>
        <w:spacing w:line="293" w:lineRule="exact"/>
        <w:rPr>
          <w:rFonts w:ascii="Times New Roman" w:hAnsi="Times New Roman"/>
        </w:rPr>
        <w:sectPr w:rsidR="000234F2" w:rsidRPr="000234F2" w:rsidSect="00D915D4">
          <w:type w:val="continuous"/>
          <w:pgSz w:w="11900" w:h="16840"/>
          <w:pgMar w:top="1540" w:right="1360" w:bottom="280" w:left="1360" w:header="720" w:footer="720" w:gutter="0"/>
          <w:cols w:num="3" w:space="3270" w:equalWidth="0">
            <w:col w:w="3099" w:space="40"/>
            <w:col w:w="2873" w:space="262"/>
            <w:col w:w="2906"/>
          </w:cols>
        </w:sectPr>
      </w:pPr>
    </w:p>
    <w:p w:rsidR="000234F2" w:rsidRPr="000234F2" w:rsidRDefault="000234F2" w:rsidP="000234F2">
      <w:pPr>
        <w:ind w:firstLine="567"/>
        <w:rPr>
          <w:rFonts w:ascii="Times New Roman" w:hAnsi="Times New Roman"/>
          <w:b/>
          <w:sz w:val="28"/>
          <w:szCs w:val="28"/>
        </w:rPr>
      </w:pPr>
      <w:bookmarkStart w:id="19" w:name="_TOC_250005"/>
      <w:bookmarkEnd w:id="19"/>
      <w:r w:rsidRPr="000234F2">
        <w:rPr>
          <w:rFonts w:ascii="Times New Roman" w:hAnsi="Times New Roman"/>
          <w:b/>
          <w:sz w:val="28"/>
          <w:szCs w:val="28"/>
        </w:rPr>
        <w:lastRenderedPageBreak/>
        <w:t>Задание</w:t>
      </w:r>
    </w:p>
    <w:p w:rsidR="000234F2" w:rsidRPr="000234F2" w:rsidRDefault="000234F2" w:rsidP="00F5102A">
      <w:pPr>
        <w:pStyle w:val="af"/>
        <w:widowControl w:val="0"/>
        <w:numPr>
          <w:ilvl w:val="0"/>
          <w:numId w:val="31"/>
        </w:numPr>
        <w:tabs>
          <w:tab w:val="left" w:pos="993"/>
        </w:tabs>
        <w:autoSpaceDE w:val="0"/>
        <w:autoSpaceDN w:val="0"/>
        <w:spacing w:before="116"/>
        <w:ind w:left="0" w:firstLine="567"/>
        <w:contextualSpacing w:val="0"/>
        <w:jc w:val="both"/>
        <w:rPr>
          <w:rFonts w:ascii="Times New Roman" w:hAnsi="Times New Roman"/>
          <w:sz w:val="28"/>
          <w:szCs w:val="28"/>
        </w:rPr>
      </w:pPr>
      <w:r w:rsidRPr="000234F2">
        <w:rPr>
          <w:rFonts w:ascii="Times New Roman" w:hAnsi="Times New Roman"/>
          <w:sz w:val="28"/>
          <w:szCs w:val="28"/>
        </w:rPr>
        <w:t xml:space="preserve">Необходимо протестировать Windows-приложение (необходимо создать или использовать графический интерфейс написанного ранее консольного приложения), для этого студентам необходимо разбиться на пары. Один будет выполнять роль </w:t>
      </w:r>
      <w:r w:rsidRPr="000234F2">
        <w:rPr>
          <w:rFonts w:ascii="Times New Roman" w:hAnsi="Times New Roman"/>
          <w:i/>
          <w:sz w:val="28"/>
          <w:szCs w:val="28"/>
        </w:rPr>
        <w:t>разработчика</w:t>
      </w:r>
      <w:r w:rsidRPr="000234F2">
        <w:rPr>
          <w:rFonts w:ascii="Times New Roman" w:hAnsi="Times New Roman"/>
          <w:sz w:val="28"/>
          <w:szCs w:val="28"/>
        </w:rPr>
        <w:t xml:space="preserve">, другой – </w:t>
      </w:r>
      <w:r w:rsidRPr="000234F2">
        <w:rPr>
          <w:rFonts w:ascii="Times New Roman" w:hAnsi="Times New Roman"/>
          <w:i/>
          <w:sz w:val="28"/>
          <w:szCs w:val="28"/>
        </w:rPr>
        <w:t>специалиста по</w:t>
      </w:r>
      <w:r w:rsidRPr="000234F2">
        <w:rPr>
          <w:rFonts w:ascii="Times New Roman" w:hAnsi="Times New Roman"/>
          <w:i/>
          <w:spacing w:val="-4"/>
          <w:sz w:val="28"/>
          <w:szCs w:val="28"/>
        </w:rPr>
        <w:t xml:space="preserve"> </w:t>
      </w:r>
      <w:r w:rsidRPr="000234F2">
        <w:rPr>
          <w:rFonts w:ascii="Times New Roman" w:hAnsi="Times New Roman"/>
          <w:i/>
          <w:sz w:val="28"/>
          <w:szCs w:val="28"/>
        </w:rPr>
        <w:t>тестированию</w:t>
      </w:r>
      <w:r w:rsidRPr="000234F2">
        <w:rPr>
          <w:rFonts w:ascii="Times New Roman" w:hAnsi="Times New Roman"/>
          <w:sz w:val="28"/>
          <w:szCs w:val="28"/>
        </w:rPr>
        <w:t>.</w:t>
      </w:r>
    </w:p>
    <w:p w:rsidR="000234F2" w:rsidRPr="000234F2" w:rsidRDefault="000234F2" w:rsidP="00F5102A">
      <w:pPr>
        <w:pStyle w:val="af"/>
        <w:widowControl w:val="0"/>
        <w:numPr>
          <w:ilvl w:val="0"/>
          <w:numId w:val="31"/>
        </w:numPr>
        <w:tabs>
          <w:tab w:val="left" w:pos="993"/>
        </w:tabs>
        <w:autoSpaceDE w:val="0"/>
        <w:autoSpaceDN w:val="0"/>
        <w:spacing w:before="1"/>
        <w:ind w:left="0" w:firstLine="567"/>
        <w:contextualSpacing w:val="0"/>
        <w:jc w:val="both"/>
        <w:rPr>
          <w:rFonts w:ascii="Times New Roman" w:hAnsi="Times New Roman"/>
          <w:sz w:val="28"/>
          <w:szCs w:val="28"/>
        </w:rPr>
      </w:pPr>
      <w:r w:rsidRPr="000234F2">
        <w:rPr>
          <w:rFonts w:ascii="Times New Roman" w:hAnsi="Times New Roman"/>
          <w:sz w:val="28"/>
          <w:szCs w:val="28"/>
        </w:rPr>
        <w:t>В  репозитории  необходимо   выбрать   вашу   команду,   созданную   в   лаб. раб. № 1 (рис.</w:t>
      </w:r>
      <w:r w:rsidRPr="000234F2">
        <w:rPr>
          <w:rFonts w:ascii="Times New Roman" w:hAnsi="Times New Roman"/>
          <w:spacing w:val="-3"/>
          <w:sz w:val="28"/>
          <w:szCs w:val="28"/>
        </w:rPr>
        <w:t xml:space="preserve"> </w:t>
      </w:r>
      <w:r w:rsidRPr="000234F2">
        <w:rPr>
          <w:rFonts w:ascii="Times New Roman" w:hAnsi="Times New Roman"/>
          <w:sz w:val="28"/>
          <w:szCs w:val="28"/>
        </w:rPr>
        <w:t>2.2)</w:t>
      </w:r>
    </w:p>
    <w:p w:rsidR="000234F2" w:rsidRPr="000234F2" w:rsidRDefault="000234F2" w:rsidP="000234F2">
      <w:pPr>
        <w:pStyle w:val="af1"/>
        <w:spacing w:before="3"/>
        <w:ind w:firstLine="567"/>
        <w:jc w:val="center"/>
        <w:rPr>
          <w:rFonts w:ascii="Times New Roman" w:hAnsi="Times New Roman"/>
          <w:sz w:val="28"/>
          <w:szCs w:val="28"/>
        </w:rPr>
      </w:pPr>
      <w:r w:rsidRPr="000234F2">
        <w:rPr>
          <w:rFonts w:ascii="Times New Roman" w:hAnsi="Times New Roman"/>
          <w:noProof/>
        </w:rPr>
        <w:drawing>
          <wp:inline distT="0" distB="0" distL="0" distR="0" wp14:anchorId="17F9F21E" wp14:editId="6ACA346D">
            <wp:extent cx="3228975" cy="396240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28975" cy="3962400"/>
                    </a:xfrm>
                    <a:prstGeom prst="rect">
                      <a:avLst/>
                    </a:prstGeom>
                  </pic:spPr>
                </pic:pic>
              </a:graphicData>
            </a:graphic>
          </wp:inline>
        </w:drawing>
      </w:r>
    </w:p>
    <w:p w:rsidR="000234F2" w:rsidRPr="000234F2" w:rsidRDefault="000234F2" w:rsidP="000234F2">
      <w:pPr>
        <w:spacing w:before="74"/>
        <w:ind w:firstLine="567"/>
        <w:jc w:val="center"/>
        <w:rPr>
          <w:rFonts w:ascii="Times New Roman" w:hAnsi="Times New Roman"/>
          <w:i/>
          <w:sz w:val="28"/>
          <w:szCs w:val="28"/>
        </w:rPr>
      </w:pPr>
      <w:r w:rsidRPr="000234F2">
        <w:rPr>
          <w:rFonts w:ascii="Times New Roman" w:hAnsi="Times New Roman"/>
          <w:i/>
          <w:sz w:val="28"/>
          <w:szCs w:val="28"/>
        </w:rPr>
        <w:t>Рис. 2.2 – Выбор команды</w:t>
      </w:r>
    </w:p>
    <w:p w:rsidR="000234F2" w:rsidRPr="000234F2" w:rsidRDefault="000234F2" w:rsidP="000234F2">
      <w:pPr>
        <w:pStyle w:val="af1"/>
        <w:spacing w:before="9"/>
        <w:ind w:firstLine="567"/>
        <w:rPr>
          <w:rFonts w:ascii="Times New Roman" w:hAnsi="Times New Roman"/>
          <w:sz w:val="28"/>
          <w:szCs w:val="28"/>
        </w:rPr>
      </w:pPr>
    </w:p>
    <w:p w:rsidR="000234F2" w:rsidRPr="000234F2" w:rsidRDefault="000234F2" w:rsidP="000234F2">
      <w:pPr>
        <w:ind w:firstLine="567"/>
        <w:jc w:val="both"/>
        <w:rPr>
          <w:rFonts w:ascii="Times New Roman" w:hAnsi="Times New Roman"/>
          <w:sz w:val="28"/>
          <w:szCs w:val="28"/>
        </w:rPr>
      </w:pPr>
      <w:r w:rsidRPr="000234F2">
        <w:rPr>
          <w:rFonts w:ascii="Times New Roman" w:hAnsi="Times New Roman"/>
          <w:sz w:val="28"/>
          <w:szCs w:val="28"/>
        </w:rPr>
        <w:t xml:space="preserve">Если команда не была создана, то необходимо выбрать пункт </w:t>
      </w:r>
      <w:r w:rsidRPr="000234F2">
        <w:rPr>
          <w:rFonts w:ascii="Times New Roman" w:hAnsi="Times New Roman"/>
          <w:b/>
          <w:sz w:val="28"/>
          <w:szCs w:val="28"/>
        </w:rPr>
        <w:t xml:space="preserve">Team → Create team </w:t>
      </w:r>
      <w:r w:rsidRPr="000234F2">
        <w:rPr>
          <w:rFonts w:ascii="Times New Roman" w:hAnsi="Times New Roman"/>
          <w:sz w:val="28"/>
          <w:szCs w:val="28"/>
        </w:rPr>
        <w:t>(рис. 2.3).</w:t>
      </w:r>
    </w:p>
    <w:p w:rsidR="000234F2" w:rsidRPr="000234F2" w:rsidRDefault="000234F2" w:rsidP="000234F2">
      <w:pPr>
        <w:pStyle w:val="af1"/>
        <w:spacing w:before="4"/>
        <w:ind w:firstLine="567"/>
        <w:jc w:val="center"/>
        <w:rPr>
          <w:rFonts w:ascii="Times New Roman" w:hAnsi="Times New Roman"/>
          <w:sz w:val="28"/>
          <w:szCs w:val="28"/>
        </w:rPr>
      </w:pPr>
      <w:r w:rsidRPr="000234F2">
        <w:rPr>
          <w:rFonts w:ascii="Times New Roman" w:hAnsi="Times New Roman"/>
          <w:noProof/>
        </w:rPr>
        <w:lastRenderedPageBreak/>
        <w:drawing>
          <wp:inline distT="0" distB="0" distL="0" distR="0" wp14:anchorId="6A4A1708" wp14:editId="37627B3A">
            <wp:extent cx="3019970" cy="37528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28399" cy="3763324"/>
                    </a:xfrm>
                    <a:prstGeom prst="rect">
                      <a:avLst/>
                    </a:prstGeom>
                  </pic:spPr>
                </pic:pic>
              </a:graphicData>
            </a:graphic>
          </wp:inline>
        </w:drawing>
      </w:r>
    </w:p>
    <w:p w:rsidR="000234F2" w:rsidRPr="000234F2" w:rsidRDefault="000234F2" w:rsidP="000234F2">
      <w:pPr>
        <w:spacing w:before="58"/>
        <w:ind w:firstLine="567"/>
        <w:jc w:val="center"/>
        <w:rPr>
          <w:rFonts w:ascii="Times New Roman" w:hAnsi="Times New Roman"/>
          <w:i/>
          <w:sz w:val="28"/>
          <w:szCs w:val="28"/>
        </w:rPr>
      </w:pPr>
      <w:r w:rsidRPr="000234F2">
        <w:rPr>
          <w:rFonts w:ascii="Times New Roman" w:hAnsi="Times New Roman"/>
          <w:i/>
          <w:sz w:val="28"/>
          <w:szCs w:val="28"/>
        </w:rPr>
        <w:t>Рис. 2.3 – Создание команды</w:t>
      </w:r>
    </w:p>
    <w:p w:rsidR="000234F2" w:rsidRPr="000234F2" w:rsidRDefault="000234F2" w:rsidP="000234F2">
      <w:pPr>
        <w:pStyle w:val="af1"/>
        <w:spacing w:before="9"/>
        <w:ind w:firstLine="567"/>
        <w:rPr>
          <w:rFonts w:ascii="Times New Roman" w:hAnsi="Times New Roman"/>
          <w:sz w:val="28"/>
          <w:szCs w:val="28"/>
        </w:rPr>
      </w:pPr>
    </w:p>
    <w:p w:rsidR="000234F2" w:rsidRPr="000234F2" w:rsidRDefault="000234F2" w:rsidP="00F5102A">
      <w:pPr>
        <w:pStyle w:val="af"/>
        <w:widowControl w:val="0"/>
        <w:numPr>
          <w:ilvl w:val="0"/>
          <w:numId w:val="31"/>
        </w:numPr>
        <w:tabs>
          <w:tab w:val="left" w:pos="1081"/>
        </w:tabs>
        <w:autoSpaceDE w:val="0"/>
        <w:autoSpaceDN w:val="0"/>
        <w:ind w:left="0" w:firstLine="567"/>
        <w:contextualSpacing w:val="0"/>
        <w:jc w:val="both"/>
        <w:rPr>
          <w:rFonts w:ascii="Times New Roman" w:hAnsi="Times New Roman"/>
          <w:sz w:val="28"/>
          <w:szCs w:val="28"/>
        </w:rPr>
      </w:pPr>
      <w:r w:rsidRPr="000234F2">
        <w:rPr>
          <w:rFonts w:ascii="Times New Roman" w:hAnsi="Times New Roman"/>
          <w:sz w:val="28"/>
          <w:szCs w:val="28"/>
        </w:rPr>
        <w:t>Необходимо нажать кнопку «Manage team» в левом верхнем углу окна (рис. 2.2), затем добавить новую группу «Quality engineers» нажав кнопку «Add Group» и выставить уровень доступа «read» этой группы. Результат показан на рис.</w:t>
      </w:r>
      <w:r w:rsidRPr="000234F2">
        <w:rPr>
          <w:rFonts w:ascii="Times New Roman" w:hAnsi="Times New Roman"/>
          <w:spacing w:val="-8"/>
          <w:sz w:val="28"/>
          <w:szCs w:val="28"/>
        </w:rPr>
        <w:t xml:space="preserve"> </w:t>
      </w:r>
      <w:r w:rsidRPr="000234F2">
        <w:rPr>
          <w:rFonts w:ascii="Times New Roman" w:hAnsi="Times New Roman"/>
          <w:sz w:val="28"/>
          <w:szCs w:val="28"/>
        </w:rPr>
        <w:t>2.4.</w:t>
      </w:r>
    </w:p>
    <w:p w:rsidR="000234F2" w:rsidRPr="000234F2" w:rsidRDefault="000234F2" w:rsidP="000234F2">
      <w:pPr>
        <w:ind w:firstLine="567"/>
        <w:jc w:val="both"/>
        <w:rPr>
          <w:rFonts w:ascii="Times New Roman" w:hAnsi="Times New Roman"/>
        </w:rPr>
        <w:sectPr w:rsidR="000234F2" w:rsidRPr="000234F2">
          <w:pgSz w:w="11900" w:h="16840"/>
          <w:pgMar w:top="1520" w:right="1360" w:bottom="1240" w:left="1360" w:header="0" w:footer="1059" w:gutter="0"/>
          <w:cols w:space="720"/>
        </w:sectPr>
      </w:pPr>
    </w:p>
    <w:p w:rsidR="000234F2" w:rsidRPr="000234F2" w:rsidRDefault="000234F2" w:rsidP="000234F2">
      <w:pPr>
        <w:pStyle w:val="af1"/>
        <w:rPr>
          <w:rFonts w:ascii="Times New Roman" w:hAnsi="Times New Roman"/>
          <w:sz w:val="20"/>
        </w:rPr>
      </w:pPr>
      <w:r w:rsidRPr="000234F2">
        <w:rPr>
          <w:rFonts w:ascii="Times New Roman" w:hAnsi="Times New Roman"/>
          <w:noProof/>
        </w:rPr>
        <w:lastRenderedPageBreak/>
        <w:drawing>
          <wp:inline distT="0" distB="0" distL="0" distR="0" wp14:anchorId="581E3A6F" wp14:editId="1AB4906A">
            <wp:extent cx="9034463" cy="51244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9069563" cy="5144359"/>
                    </a:xfrm>
                    <a:prstGeom prst="rect">
                      <a:avLst/>
                    </a:prstGeom>
                  </pic:spPr>
                </pic:pic>
              </a:graphicData>
            </a:graphic>
          </wp:inline>
        </w:drawing>
      </w:r>
    </w:p>
    <w:p w:rsidR="000234F2" w:rsidRPr="000234F2" w:rsidRDefault="000234F2" w:rsidP="000234F2">
      <w:pPr>
        <w:spacing w:before="153"/>
        <w:ind w:firstLine="567"/>
        <w:jc w:val="center"/>
        <w:rPr>
          <w:rFonts w:ascii="Times New Roman" w:hAnsi="Times New Roman"/>
          <w:i/>
        </w:rPr>
      </w:pPr>
      <w:r w:rsidRPr="000234F2">
        <w:rPr>
          <w:rFonts w:ascii="Times New Roman" w:hAnsi="Times New Roman"/>
          <w:i/>
          <w:sz w:val="28"/>
          <w:szCs w:val="28"/>
        </w:rPr>
        <w:t>Рис. 2.4 – Создание группы и добавление в неё пользователя</w:t>
      </w:r>
    </w:p>
    <w:p w:rsidR="000234F2" w:rsidRPr="000234F2" w:rsidRDefault="000234F2" w:rsidP="000234F2">
      <w:pPr>
        <w:pStyle w:val="af1"/>
        <w:ind w:firstLine="567"/>
        <w:rPr>
          <w:rFonts w:ascii="Times New Roman" w:hAnsi="Times New Roman"/>
          <w:i/>
          <w:sz w:val="20"/>
        </w:rPr>
        <w:sectPr w:rsidR="000234F2" w:rsidRPr="000234F2" w:rsidSect="000234F2">
          <w:pgSz w:w="16840" w:h="11900" w:orient="landscape"/>
          <w:pgMar w:top="709" w:right="1582" w:bottom="1361" w:left="1242" w:header="0" w:footer="1060" w:gutter="0"/>
          <w:cols w:space="720"/>
        </w:sectPr>
      </w:pPr>
    </w:p>
    <w:p w:rsidR="000234F2" w:rsidRPr="000234F2" w:rsidRDefault="000234F2" w:rsidP="00F5102A">
      <w:pPr>
        <w:pStyle w:val="af"/>
        <w:widowControl w:val="0"/>
        <w:numPr>
          <w:ilvl w:val="0"/>
          <w:numId w:val="31"/>
        </w:numPr>
        <w:tabs>
          <w:tab w:val="left" w:pos="993"/>
        </w:tabs>
        <w:autoSpaceDE w:val="0"/>
        <w:autoSpaceDN w:val="0"/>
        <w:ind w:left="0" w:firstLine="567"/>
        <w:contextualSpacing w:val="0"/>
        <w:jc w:val="both"/>
        <w:rPr>
          <w:rFonts w:ascii="Times New Roman" w:hAnsi="Times New Roman"/>
          <w:sz w:val="28"/>
          <w:szCs w:val="28"/>
        </w:rPr>
      </w:pPr>
      <w:r w:rsidRPr="000234F2">
        <w:rPr>
          <w:rFonts w:ascii="Times New Roman" w:hAnsi="Times New Roman"/>
          <w:sz w:val="28"/>
          <w:szCs w:val="28"/>
        </w:rPr>
        <w:lastRenderedPageBreak/>
        <w:t>Затем необходимо ввести имя (или e-mail) пользователя, который будет исполнять роль специалиста по тестированию, в блок группы «Quality engineers» и нажать кнопку</w:t>
      </w:r>
      <w:r w:rsidRPr="000234F2">
        <w:rPr>
          <w:rFonts w:ascii="Times New Roman" w:hAnsi="Times New Roman"/>
          <w:spacing w:val="-2"/>
          <w:sz w:val="28"/>
          <w:szCs w:val="28"/>
        </w:rPr>
        <w:t xml:space="preserve"> </w:t>
      </w:r>
      <w:r w:rsidRPr="000234F2">
        <w:rPr>
          <w:rFonts w:ascii="Times New Roman" w:hAnsi="Times New Roman"/>
          <w:spacing w:val="-3"/>
          <w:sz w:val="28"/>
          <w:szCs w:val="28"/>
        </w:rPr>
        <w:t>«Add».</w:t>
      </w:r>
    </w:p>
    <w:p w:rsidR="000234F2" w:rsidRPr="000234F2" w:rsidRDefault="000234F2" w:rsidP="00F5102A">
      <w:pPr>
        <w:pStyle w:val="af"/>
        <w:widowControl w:val="0"/>
        <w:numPr>
          <w:ilvl w:val="0"/>
          <w:numId w:val="31"/>
        </w:numPr>
        <w:tabs>
          <w:tab w:val="left" w:pos="993"/>
        </w:tabs>
        <w:autoSpaceDE w:val="0"/>
        <w:autoSpaceDN w:val="0"/>
        <w:spacing w:after="240"/>
        <w:ind w:left="0" w:firstLine="567"/>
        <w:contextualSpacing w:val="0"/>
        <w:jc w:val="both"/>
        <w:rPr>
          <w:rFonts w:ascii="Times New Roman" w:hAnsi="Times New Roman"/>
          <w:sz w:val="28"/>
          <w:szCs w:val="28"/>
        </w:rPr>
      </w:pPr>
      <w:r w:rsidRPr="000234F2">
        <w:rPr>
          <w:rFonts w:ascii="Times New Roman" w:hAnsi="Times New Roman"/>
          <w:sz w:val="28"/>
          <w:szCs w:val="28"/>
        </w:rPr>
        <w:t xml:space="preserve">Специалист по тестированию выполняет «Clone» проекта, см. п 1 задания лаб. 2. Инструкцию по выполнению клонирования см. в лаб. раб. №1. Затем специалист по тестированию проверяет программу на наличие ошибок, в качестве которых может служить заполнение поля ввода отрицательными или некорректными значениями. Далее специалист по тестированию создает </w:t>
      </w:r>
      <w:r w:rsidRPr="000234F2">
        <w:rPr>
          <w:rFonts w:ascii="Times New Roman" w:hAnsi="Times New Roman"/>
          <w:i/>
          <w:sz w:val="28"/>
          <w:szCs w:val="28"/>
        </w:rPr>
        <w:t xml:space="preserve">issue </w:t>
      </w:r>
      <w:r w:rsidRPr="000234F2">
        <w:rPr>
          <w:rFonts w:ascii="Times New Roman" w:hAnsi="Times New Roman"/>
          <w:sz w:val="28"/>
          <w:szCs w:val="28"/>
        </w:rPr>
        <w:t xml:space="preserve">типа </w:t>
      </w:r>
      <w:r w:rsidRPr="000234F2">
        <w:rPr>
          <w:rFonts w:ascii="Times New Roman" w:hAnsi="Times New Roman"/>
          <w:i/>
          <w:sz w:val="28"/>
          <w:szCs w:val="28"/>
        </w:rPr>
        <w:t xml:space="preserve">bug </w:t>
      </w:r>
      <w:r w:rsidRPr="000234F2">
        <w:rPr>
          <w:rFonts w:ascii="Times New Roman" w:hAnsi="Times New Roman"/>
          <w:sz w:val="28"/>
          <w:szCs w:val="28"/>
        </w:rPr>
        <w:t>в Issue Tracker (пункт «Issues» в меню на главной странице репозитория), с описание найденных ошибок.</w:t>
      </w:r>
    </w:p>
    <w:p w:rsidR="000234F2" w:rsidRPr="000234F2" w:rsidRDefault="000234F2" w:rsidP="000234F2">
      <w:pPr>
        <w:pStyle w:val="af1"/>
        <w:tabs>
          <w:tab w:val="left" w:pos="993"/>
        </w:tabs>
        <w:spacing w:after="240"/>
        <w:ind w:firstLine="567"/>
        <w:jc w:val="both"/>
        <w:rPr>
          <w:rFonts w:ascii="Times New Roman" w:hAnsi="Times New Roman"/>
          <w:sz w:val="28"/>
          <w:szCs w:val="28"/>
        </w:rPr>
      </w:pPr>
      <w:r w:rsidRPr="000234F2">
        <w:rPr>
          <w:rFonts w:ascii="Times New Roman" w:hAnsi="Times New Roman"/>
          <w:sz w:val="28"/>
          <w:szCs w:val="28"/>
        </w:rPr>
        <w:t xml:space="preserve">В поле </w:t>
      </w:r>
      <w:r w:rsidRPr="000234F2">
        <w:rPr>
          <w:rFonts w:ascii="Times New Roman" w:hAnsi="Times New Roman"/>
          <w:i/>
          <w:sz w:val="28"/>
          <w:szCs w:val="28"/>
        </w:rPr>
        <w:t xml:space="preserve">Title </w:t>
      </w:r>
      <w:r w:rsidRPr="000234F2">
        <w:rPr>
          <w:rFonts w:ascii="Times New Roman" w:hAnsi="Times New Roman"/>
          <w:sz w:val="28"/>
          <w:szCs w:val="28"/>
        </w:rPr>
        <w:t xml:space="preserve">вводится название ошибки, в поле </w:t>
      </w:r>
      <w:r w:rsidRPr="000234F2">
        <w:rPr>
          <w:rFonts w:ascii="Times New Roman" w:hAnsi="Times New Roman"/>
          <w:i/>
          <w:sz w:val="28"/>
          <w:szCs w:val="28"/>
        </w:rPr>
        <w:t xml:space="preserve">Description </w:t>
      </w:r>
      <w:r w:rsidRPr="000234F2">
        <w:rPr>
          <w:rFonts w:ascii="Times New Roman" w:hAnsi="Times New Roman"/>
          <w:sz w:val="28"/>
          <w:szCs w:val="28"/>
        </w:rPr>
        <w:t xml:space="preserve">– информация о найденной ошибке, т.е. здесь описываются шаги воспроизведения ошибки, результат, который ожидается в итоге, текущий результат. Пример: вы вводите в поле «Цена» отрицательное значение, но в итоге он получаете сообщение об ошибке, т.к. поле ввода содержит отрицательное значение. В поле «Assignee» необходимо выбрать имя разработка из списка. Также можно задать приоритет в поле </w:t>
      </w:r>
      <w:r w:rsidRPr="000234F2">
        <w:rPr>
          <w:rFonts w:ascii="Times New Roman" w:hAnsi="Times New Roman"/>
          <w:i/>
          <w:sz w:val="28"/>
          <w:szCs w:val="28"/>
        </w:rPr>
        <w:t>Priority</w:t>
      </w:r>
      <w:r w:rsidRPr="000234F2">
        <w:rPr>
          <w:rFonts w:ascii="Times New Roman" w:hAnsi="Times New Roman"/>
          <w:sz w:val="28"/>
          <w:szCs w:val="28"/>
        </w:rPr>
        <w:t>, в зависимости от серьёзности ошибки. Разработчик должен руководствоваться приоритетом при определении порядка исправления ошибок: сначала должны исправляться ошибки с наибольшим приоритетом.</w:t>
      </w:r>
    </w:p>
    <w:p w:rsidR="000234F2" w:rsidRPr="000234F2" w:rsidRDefault="000234F2" w:rsidP="000234F2">
      <w:pPr>
        <w:pStyle w:val="af1"/>
        <w:tabs>
          <w:tab w:val="left" w:pos="993"/>
        </w:tabs>
        <w:spacing w:after="240"/>
        <w:ind w:firstLine="567"/>
        <w:jc w:val="both"/>
        <w:rPr>
          <w:rFonts w:ascii="Times New Roman" w:hAnsi="Times New Roman"/>
          <w:sz w:val="28"/>
          <w:szCs w:val="28"/>
        </w:rPr>
      </w:pPr>
      <w:r w:rsidRPr="000234F2">
        <w:rPr>
          <w:rFonts w:ascii="Times New Roman" w:hAnsi="Times New Roman"/>
          <w:sz w:val="28"/>
          <w:szCs w:val="28"/>
        </w:rPr>
        <w:t xml:space="preserve">Также необходимо приложить скриншот ошибки, который поможет разработчику локализировать и исправить данную ошибку. Пример создания </w:t>
      </w:r>
      <w:r w:rsidRPr="000234F2">
        <w:rPr>
          <w:rFonts w:ascii="Times New Roman" w:hAnsi="Times New Roman"/>
          <w:i/>
          <w:sz w:val="28"/>
          <w:szCs w:val="28"/>
        </w:rPr>
        <w:t xml:space="preserve">issue </w:t>
      </w:r>
      <w:r w:rsidRPr="000234F2">
        <w:rPr>
          <w:rFonts w:ascii="Times New Roman" w:hAnsi="Times New Roman"/>
          <w:sz w:val="28"/>
          <w:szCs w:val="28"/>
        </w:rPr>
        <w:t>представлен на рис. 2.5.</w:t>
      </w:r>
    </w:p>
    <w:p w:rsidR="000234F2" w:rsidRPr="000234F2" w:rsidRDefault="000234F2" w:rsidP="000234F2">
      <w:pPr>
        <w:pStyle w:val="af1"/>
        <w:spacing w:before="9"/>
        <w:ind w:firstLine="567"/>
        <w:rPr>
          <w:rFonts w:ascii="Times New Roman" w:hAnsi="Times New Roman"/>
          <w:sz w:val="5"/>
        </w:rPr>
      </w:pPr>
    </w:p>
    <w:p w:rsidR="000234F2" w:rsidRPr="000234F2" w:rsidRDefault="000234F2" w:rsidP="000234F2">
      <w:pPr>
        <w:pStyle w:val="af1"/>
        <w:ind w:firstLine="567"/>
        <w:rPr>
          <w:rFonts w:ascii="Times New Roman" w:hAnsi="Times New Roman"/>
          <w:sz w:val="20"/>
        </w:rPr>
        <w:sectPr w:rsidR="000234F2" w:rsidRPr="000234F2">
          <w:pgSz w:w="11900" w:h="16840"/>
          <w:pgMar w:top="1600" w:right="1360" w:bottom="1240" w:left="1360" w:header="0" w:footer="1059" w:gutter="0"/>
          <w:cols w:space="720"/>
        </w:sectPr>
      </w:pPr>
    </w:p>
    <w:p w:rsidR="000234F2" w:rsidRPr="000234F2" w:rsidRDefault="000234F2" w:rsidP="000234F2">
      <w:pPr>
        <w:pStyle w:val="af1"/>
        <w:ind w:firstLine="567"/>
        <w:jc w:val="center"/>
        <w:rPr>
          <w:rFonts w:ascii="Times New Roman" w:hAnsi="Times New Roman"/>
          <w:sz w:val="20"/>
        </w:rPr>
      </w:pPr>
      <w:r w:rsidRPr="000234F2">
        <w:rPr>
          <w:rFonts w:ascii="Times New Roman" w:hAnsi="Times New Roman"/>
          <w:noProof/>
          <w:sz w:val="20"/>
        </w:rPr>
        <w:lastRenderedPageBreak/>
        <w:drawing>
          <wp:inline distT="0" distB="0" distL="0" distR="0" wp14:anchorId="1C14EF0D" wp14:editId="6A239691">
            <wp:extent cx="6648450" cy="5248112"/>
            <wp:effectExtent l="0" t="0" r="0" b="0"/>
            <wp:docPr id="161" name="image9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90.jpeg"/>
                    <pic:cNvPicPr/>
                  </pic:nvPicPr>
                  <pic:blipFill>
                    <a:blip r:embed="rId48" cstate="print"/>
                    <a:stretch>
                      <a:fillRect/>
                    </a:stretch>
                  </pic:blipFill>
                  <pic:spPr>
                    <a:xfrm>
                      <a:off x="0" y="0"/>
                      <a:ext cx="6669751" cy="5264927"/>
                    </a:xfrm>
                    <a:prstGeom prst="rect">
                      <a:avLst/>
                    </a:prstGeom>
                  </pic:spPr>
                </pic:pic>
              </a:graphicData>
            </a:graphic>
          </wp:inline>
        </w:drawing>
      </w:r>
    </w:p>
    <w:p w:rsidR="000234F2" w:rsidRPr="000234F2" w:rsidRDefault="000234F2" w:rsidP="000234F2">
      <w:pPr>
        <w:rPr>
          <w:rFonts w:ascii="Times New Roman" w:hAnsi="Times New Roman"/>
        </w:rPr>
      </w:pPr>
    </w:p>
    <w:p w:rsidR="000234F2" w:rsidRPr="000234F2" w:rsidRDefault="000234F2" w:rsidP="000234F2">
      <w:pPr>
        <w:spacing w:before="91"/>
        <w:ind w:firstLine="567"/>
        <w:jc w:val="center"/>
        <w:rPr>
          <w:rFonts w:ascii="Times New Roman" w:hAnsi="Times New Roman"/>
          <w:i/>
          <w:sz w:val="28"/>
          <w:szCs w:val="28"/>
        </w:rPr>
      </w:pPr>
      <w:r w:rsidRPr="000234F2">
        <w:rPr>
          <w:rFonts w:ascii="Times New Roman" w:hAnsi="Times New Roman"/>
          <w:i/>
          <w:sz w:val="28"/>
          <w:szCs w:val="28"/>
        </w:rPr>
        <w:t>Рис. 2.5 – Описание ошибки в Issue Tracker</w:t>
      </w:r>
    </w:p>
    <w:p w:rsidR="000234F2" w:rsidRPr="000234F2" w:rsidRDefault="000234F2" w:rsidP="000234F2">
      <w:pPr>
        <w:tabs>
          <w:tab w:val="left" w:pos="2370"/>
        </w:tabs>
        <w:rPr>
          <w:rFonts w:ascii="Times New Roman" w:hAnsi="Times New Roman"/>
          <w:i/>
        </w:rPr>
        <w:sectPr w:rsidR="000234F2" w:rsidRPr="000234F2" w:rsidSect="00D915D4">
          <w:pgSz w:w="16840" w:h="11900" w:orient="landscape"/>
          <w:pgMar w:top="1361" w:right="1599" w:bottom="1361" w:left="1242" w:header="0" w:footer="1060" w:gutter="0"/>
          <w:cols w:space="720"/>
        </w:sectPr>
      </w:pPr>
    </w:p>
    <w:p w:rsidR="000234F2" w:rsidRPr="000234F2" w:rsidRDefault="000234F2" w:rsidP="00F5102A">
      <w:pPr>
        <w:pStyle w:val="af"/>
        <w:widowControl w:val="0"/>
        <w:numPr>
          <w:ilvl w:val="0"/>
          <w:numId w:val="31"/>
        </w:numPr>
        <w:tabs>
          <w:tab w:val="left" w:pos="993"/>
        </w:tabs>
        <w:autoSpaceDE w:val="0"/>
        <w:autoSpaceDN w:val="0"/>
        <w:ind w:left="0" w:firstLine="567"/>
        <w:contextualSpacing w:val="0"/>
        <w:jc w:val="both"/>
        <w:rPr>
          <w:rFonts w:ascii="Times New Roman" w:hAnsi="Times New Roman"/>
          <w:sz w:val="28"/>
          <w:szCs w:val="28"/>
        </w:rPr>
      </w:pPr>
      <w:r w:rsidRPr="000234F2">
        <w:rPr>
          <w:rFonts w:ascii="Times New Roman" w:hAnsi="Times New Roman"/>
          <w:sz w:val="28"/>
          <w:szCs w:val="28"/>
        </w:rPr>
        <w:lastRenderedPageBreak/>
        <w:t xml:space="preserve">Разработчик просматривает найденный дефект в Issue Tracker, можно воспользоваться пунктом меню My Issues (рис. 2.6). Затем разработкой проверяет описанный сценарий и исправляет ошибку в программе, выполняет Commit и Push изменений с помощью TortoiseGit (см. лабораторную работу № 1). Затем разработчик заходит в Issue Tracker, наживает кнопку «Resolve» (либо через меню «Workflow») (рис. 2.7–2.8), в поле комментарий вводит номер ревизии (номер внесённых изменений), см. пункт меню «Commits». Также можно выполнить редактирование </w:t>
      </w:r>
      <w:r w:rsidRPr="000234F2">
        <w:rPr>
          <w:rFonts w:ascii="Times New Roman" w:hAnsi="Times New Roman"/>
          <w:i/>
          <w:sz w:val="28"/>
          <w:szCs w:val="28"/>
        </w:rPr>
        <w:t xml:space="preserve">issue </w:t>
      </w:r>
      <w:r w:rsidRPr="000234F2">
        <w:rPr>
          <w:rFonts w:ascii="Times New Roman" w:hAnsi="Times New Roman"/>
          <w:sz w:val="28"/>
          <w:szCs w:val="28"/>
        </w:rPr>
        <w:t>с помощью кнопки «Edit» (рис. 2.8).</w:t>
      </w:r>
    </w:p>
    <w:p w:rsidR="000234F2" w:rsidRPr="000234F2" w:rsidRDefault="000234F2" w:rsidP="000234F2">
      <w:pPr>
        <w:pStyle w:val="af1"/>
        <w:spacing w:before="4"/>
        <w:ind w:firstLine="567"/>
        <w:rPr>
          <w:rFonts w:ascii="Times New Roman" w:hAnsi="Times New Roman"/>
          <w:sz w:val="26"/>
        </w:rPr>
      </w:pPr>
      <w:r w:rsidRPr="000234F2">
        <w:rPr>
          <w:rFonts w:ascii="Times New Roman" w:hAnsi="Times New Roman"/>
          <w:noProof/>
        </w:rPr>
        <w:drawing>
          <wp:anchor distT="0" distB="0" distL="0" distR="0" simplePos="0" relativeHeight="251700224" behindDoc="0" locked="0" layoutInCell="1" allowOverlap="1" wp14:anchorId="72543880" wp14:editId="2408820F">
            <wp:simplePos x="0" y="0"/>
            <wp:positionH relativeFrom="page">
              <wp:posOffset>1009650</wp:posOffset>
            </wp:positionH>
            <wp:positionV relativeFrom="paragraph">
              <wp:posOffset>214630</wp:posOffset>
            </wp:positionV>
            <wp:extent cx="5525770" cy="1426210"/>
            <wp:effectExtent l="0" t="0" r="0" b="0"/>
            <wp:wrapTopAndBottom/>
            <wp:docPr id="163" name="image9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91.jpeg"/>
                    <pic:cNvPicPr/>
                  </pic:nvPicPr>
                  <pic:blipFill>
                    <a:blip r:embed="rId49" cstate="print"/>
                    <a:stretch>
                      <a:fillRect/>
                    </a:stretch>
                  </pic:blipFill>
                  <pic:spPr>
                    <a:xfrm>
                      <a:off x="0" y="0"/>
                      <a:ext cx="5525770" cy="1426210"/>
                    </a:xfrm>
                    <a:prstGeom prst="rect">
                      <a:avLst/>
                    </a:prstGeom>
                  </pic:spPr>
                </pic:pic>
              </a:graphicData>
            </a:graphic>
            <wp14:sizeRelH relativeFrom="margin">
              <wp14:pctWidth>0</wp14:pctWidth>
            </wp14:sizeRelH>
            <wp14:sizeRelV relativeFrom="margin">
              <wp14:pctHeight>0</wp14:pctHeight>
            </wp14:sizeRelV>
          </wp:anchor>
        </w:drawing>
      </w:r>
    </w:p>
    <w:p w:rsidR="000234F2" w:rsidRPr="000234F2" w:rsidRDefault="000234F2" w:rsidP="000234F2">
      <w:pPr>
        <w:pStyle w:val="af1"/>
        <w:spacing w:before="5"/>
        <w:ind w:firstLine="567"/>
        <w:rPr>
          <w:rFonts w:ascii="Times New Roman" w:hAnsi="Times New Roman"/>
          <w:sz w:val="34"/>
        </w:rPr>
      </w:pPr>
    </w:p>
    <w:p w:rsidR="000234F2" w:rsidRPr="000234F2" w:rsidRDefault="000234F2" w:rsidP="000234F2">
      <w:pPr>
        <w:ind w:firstLine="567"/>
        <w:jc w:val="center"/>
        <w:rPr>
          <w:rFonts w:ascii="Times New Roman" w:hAnsi="Times New Roman"/>
          <w:i/>
          <w:sz w:val="28"/>
          <w:szCs w:val="28"/>
        </w:rPr>
      </w:pPr>
      <w:r w:rsidRPr="000234F2">
        <w:rPr>
          <w:rFonts w:ascii="Times New Roman" w:hAnsi="Times New Roman"/>
          <w:i/>
          <w:sz w:val="28"/>
          <w:szCs w:val="28"/>
        </w:rPr>
        <w:t>Рис. 2.6 – My Issues</w:t>
      </w:r>
    </w:p>
    <w:p w:rsidR="000234F2" w:rsidRPr="000234F2" w:rsidRDefault="000234F2" w:rsidP="000234F2">
      <w:pPr>
        <w:pStyle w:val="af1"/>
        <w:spacing w:before="6"/>
        <w:ind w:firstLine="567"/>
        <w:rPr>
          <w:rFonts w:ascii="Times New Roman" w:hAnsi="Times New Roman"/>
          <w:sz w:val="7"/>
        </w:rPr>
      </w:pPr>
    </w:p>
    <w:p w:rsidR="000234F2" w:rsidRPr="000234F2" w:rsidRDefault="000234F2" w:rsidP="000234F2">
      <w:pPr>
        <w:pStyle w:val="af1"/>
        <w:ind w:firstLine="567"/>
        <w:jc w:val="center"/>
        <w:rPr>
          <w:rFonts w:ascii="Times New Roman" w:hAnsi="Times New Roman"/>
          <w:sz w:val="20"/>
        </w:rPr>
      </w:pPr>
      <w:r w:rsidRPr="000234F2">
        <w:rPr>
          <w:rFonts w:ascii="Times New Roman" w:hAnsi="Times New Roman"/>
          <w:noProof/>
          <w:sz w:val="20"/>
        </w:rPr>
        <w:drawing>
          <wp:inline distT="0" distB="0" distL="0" distR="0" wp14:anchorId="75724127" wp14:editId="3B3A6EDA">
            <wp:extent cx="4720653" cy="1968246"/>
            <wp:effectExtent l="0" t="0" r="0" b="0"/>
            <wp:docPr id="165" name="image9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92.jpeg"/>
                    <pic:cNvPicPr/>
                  </pic:nvPicPr>
                  <pic:blipFill>
                    <a:blip r:embed="rId50" cstate="print"/>
                    <a:stretch>
                      <a:fillRect/>
                    </a:stretch>
                  </pic:blipFill>
                  <pic:spPr>
                    <a:xfrm>
                      <a:off x="0" y="0"/>
                      <a:ext cx="4720653" cy="1968246"/>
                    </a:xfrm>
                    <a:prstGeom prst="rect">
                      <a:avLst/>
                    </a:prstGeom>
                  </pic:spPr>
                </pic:pic>
              </a:graphicData>
            </a:graphic>
          </wp:inline>
        </w:drawing>
      </w:r>
    </w:p>
    <w:p w:rsidR="000234F2" w:rsidRPr="000234F2" w:rsidRDefault="000234F2" w:rsidP="000234F2">
      <w:pPr>
        <w:pStyle w:val="af1"/>
        <w:spacing w:before="2"/>
        <w:ind w:firstLine="567"/>
        <w:rPr>
          <w:rFonts w:ascii="Times New Roman" w:hAnsi="Times New Roman"/>
          <w:sz w:val="15"/>
        </w:rPr>
      </w:pPr>
    </w:p>
    <w:p w:rsidR="000234F2" w:rsidRPr="000234F2" w:rsidRDefault="000234F2" w:rsidP="000234F2">
      <w:pPr>
        <w:spacing w:before="91"/>
        <w:ind w:firstLine="567"/>
        <w:jc w:val="center"/>
        <w:rPr>
          <w:rFonts w:ascii="Times New Roman" w:hAnsi="Times New Roman"/>
          <w:sz w:val="28"/>
          <w:szCs w:val="28"/>
        </w:rPr>
      </w:pPr>
      <w:r w:rsidRPr="000234F2">
        <w:rPr>
          <w:rFonts w:ascii="Times New Roman" w:hAnsi="Times New Roman"/>
          <w:sz w:val="28"/>
          <w:szCs w:val="28"/>
        </w:rPr>
        <w:t>Рис. 2.7. Issue после создания</w:t>
      </w:r>
    </w:p>
    <w:p w:rsidR="000234F2" w:rsidRPr="000234F2" w:rsidRDefault="000234F2" w:rsidP="000234F2">
      <w:pPr>
        <w:pStyle w:val="af1"/>
        <w:spacing w:before="11"/>
        <w:ind w:firstLine="567"/>
        <w:rPr>
          <w:rFonts w:ascii="Times New Roman" w:hAnsi="Times New Roman"/>
          <w:sz w:val="22"/>
        </w:rPr>
      </w:pPr>
      <w:r w:rsidRPr="000234F2">
        <w:rPr>
          <w:rFonts w:ascii="Times New Roman" w:hAnsi="Times New Roman"/>
          <w:noProof/>
        </w:rPr>
        <w:drawing>
          <wp:anchor distT="0" distB="0" distL="0" distR="0" simplePos="0" relativeHeight="251701248" behindDoc="0" locked="0" layoutInCell="1" allowOverlap="1" wp14:anchorId="4BBB7A6F" wp14:editId="7254DAF9">
            <wp:simplePos x="0" y="0"/>
            <wp:positionH relativeFrom="page">
              <wp:posOffset>2913988</wp:posOffset>
            </wp:positionH>
            <wp:positionV relativeFrom="paragraph">
              <wp:posOffset>192486</wp:posOffset>
            </wp:positionV>
            <wp:extent cx="1748502" cy="1261872"/>
            <wp:effectExtent l="0" t="0" r="0" b="0"/>
            <wp:wrapTopAndBottom/>
            <wp:docPr id="167" name="image9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93.jpeg"/>
                    <pic:cNvPicPr/>
                  </pic:nvPicPr>
                  <pic:blipFill>
                    <a:blip r:embed="rId51" cstate="print"/>
                    <a:stretch>
                      <a:fillRect/>
                    </a:stretch>
                  </pic:blipFill>
                  <pic:spPr>
                    <a:xfrm>
                      <a:off x="0" y="0"/>
                      <a:ext cx="1748502" cy="1261872"/>
                    </a:xfrm>
                    <a:prstGeom prst="rect">
                      <a:avLst/>
                    </a:prstGeom>
                  </pic:spPr>
                </pic:pic>
              </a:graphicData>
            </a:graphic>
          </wp:anchor>
        </w:drawing>
      </w:r>
    </w:p>
    <w:p w:rsidR="000234F2" w:rsidRPr="000234F2" w:rsidRDefault="000234F2" w:rsidP="000234F2">
      <w:pPr>
        <w:pStyle w:val="af1"/>
        <w:spacing w:before="1"/>
        <w:ind w:firstLine="567"/>
        <w:rPr>
          <w:rFonts w:ascii="Times New Roman" w:hAnsi="Times New Roman"/>
          <w:sz w:val="26"/>
        </w:rPr>
      </w:pPr>
    </w:p>
    <w:p w:rsidR="000234F2" w:rsidRPr="000234F2" w:rsidRDefault="000234F2" w:rsidP="000234F2">
      <w:pPr>
        <w:ind w:firstLine="567"/>
        <w:jc w:val="center"/>
        <w:rPr>
          <w:rFonts w:ascii="Times New Roman" w:hAnsi="Times New Roman"/>
          <w:i/>
          <w:sz w:val="28"/>
          <w:szCs w:val="28"/>
        </w:rPr>
      </w:pPr>
      <w:r w:rsidRPr="000234F2">
        <w:rPr>
          <w:rFonts w:ascii="Times New Roman" w:hAnsi="Times New Roman"/>
          <w:i/>
          <w:sz w:val="28"/>
          <w:szCs w:val="28"/>
        </w:rPr>
        <w:t>Рис. 2.8 – Workflow</w:t>
      </w:r>
    </w:p>
    <w:p w:rsidR="000234F2" w:rsidRPr="000234F2" w:rsidRDefault="000234F2" w:rsidP="000234F2">
      <w:pPr>
        <w:pStyle w:val="af1"/>
        <w:spacing w:before="9"/>
        <w:ind w:firstLine="567"/>
        <w:rPr>
          <w:rFonts w:ascii="Times New Roman" w:hAnsi="Times New Roman"/>
          <w:sz w:val="20"/>
        </w:rPr>
      </w:pPr>
    </w:p>
    <w:p w:rsidR="000234F2" w:rsidRPr="000234F2" w:rsidRDefault="000234F2" w:rsidP="00F5102A">
      <w:pPr>
        <w:pStyle w:val="af"/>
        <w:widowControl w:val="0"/>
        <w:numPr>
          <w:ilvl w:val="0"/>
          <w:numId w:val="31"/>
        </w:numPr>
        <w:tabs>
          <w:tab w:val="left" w:pos="993"/>
        </w:tabs>
        <w:autoSpaceDE w:val="0"/>
        <w:autoSpaceDN w:val="0"/>
        <w:ind w:left="0" w:firstLine="567"/>
        <w:contextualSpacing w:val="0"/>
        <w:jc w:val="both"/>
        <w:rPr>
          <w:rFonts w:ascii="Times New Roman" w:hAnsi="Times New Roman"/>
          <w:sz w:val="28"/>
          <w:szCs w:val="28"/>
        </w:rPr>
      </w:pPr>
      <w:r w:rsidRPr="000234F2">
        <w:rPr>
          <w:rFonts w:ascii="Times New Roman" w:hAnsi="Times New Roman"/>
          <w:sz w:val="28"/>
          <w:szCs w:val="28"/>
        </w:rPr>
        <w:t xml:space="preserve">Специалист по тестированию обновляет свой локальный репозиторий </w:t>
      </w:r>
      <w:r w:rsidRPr="000234F2">
        <w:rPr>
          <w:rFonts w:ascii="Times New Roman" w:hAnsi="Times New Roman"/>
          <w:sz w:val="28"/>
          <w:szCs w:val="28"/>
        </w:rPr>
        <w:lastRenderedPageBreak/>
        <w:t>(Pull) и запускает проект. Проверяет дефект, если он исправлен, то ставит статус Closed, в противном случае выполнит Open дефекта с соответствующим</w:t>
      </w:r>
      <w:r w:rsidRPr="000234F2">
        <w:rPr>
          <w:rFonts w:ascii="Times New Roman" w:hAnsi="Times New Roman"/>
          <w:spacing w:val="-11"/>
          <w:sz w:val="28"/>
          <w:szCs w:val="28"/>
        </w:rPr>
        <w:t xml:space="preserve"> </w:t>
      </w:r>
      <w:r w:rsidRPr="000234F2">
        <w:rPr>
          <w:rFonts w:ascii="Times New Roman" w:hAnsi="Times New Roman"/>
          <w:sz w:val="28"/>
          <w:szCs w:val="28"/>
        </w:rPr>
        <w:t>комментарием.</w:t>
      </w:r>
    </w:p>
    <w:p w:rsidR="000234F2" w:rsidRPr="000234F2" w:rsidRDefault="000234F2" w:rsidP="00F5102A">
      <w:pPr>
        <w:pStyle w:val="af"/>
        <w:widowControl w:val="0"/>
        <w:numPr>
          <w:ilvl w:val="0"/>
          <w:numId w:val="31"/>
        </w:numPr>
        <w:tabs>
          <w:tab w:val="left" w:pos="993"/>
        </w:tabs>
        <w:autoSpaceDE w:val="0"/>
        <w:autoSpaceDN w:val="0"/>
        <w:ind w:left="0" w:firstLine="567"/>
        <w:contextualSpacing w:val="0"/>
        <w:jc w:val="both"/>
        <w:rPr>
          <w:rFonts w:ascii="Times New Roman" w:hAnsi="Times New Roman"/>
          <w:sz w:val="28"/>
          <w:szCs w:val="28"/>
        </w:rPr>
      </w:pPr>
      <w:r w:rsidRPr="000234F2">
        <w:rPr>
          <w:rFonts w:ascii="Times New Roman" w:hAnsi="Times New Roman"/>
          <w:sz w:val="28"/>
          <w:szCs w:val="28"/>
        </w:rPr>
        <w:t xml:space="preserve">Специалисту по тестированию необходимо создать как минимум два дефекта в Issue Tracker, затем </w:t>
      </w:r>
      <w:r w:rsidRPr="000234F2">
        <w:rPr>
          <w:rFonts w:ascii="Times New Roman" w:hAnsi="Times New Roman"/>
          <w:i/>
          <w:sz w:val="28"/>
          <w:szCs w:val="28"/>
        </w:rPr>
        <w:t xml:space="preserve">разработчик </w:t>
      </w:r>
      <w:r w:rsidRPr="000234F2">
        <w:rPr>
          <w:rFonts w:ascii="Times New Roman" w:hAnsi="Times New Roman"/>
          <w:sz w:val="28"/>
          <w:szCs w:val="28"/>
        </w:rPr>
        <w:t xml:space="preserve">и </w:t>
      </w:r>
      <w:r w:rsidRPr="000234F2">
        <w:rPr>
          <w:rFonts w:ascii="Times New Roman" w:hAnsi="Times New Roman"/>
          <w:i/>
          <w:sz w:val="28"/>
          <w:szCs w:val="28"/>
        </w:rPr>
        <w:t xml:space="preserve">специалист по тестированию </w:t>
      </w:r>
      <w:r w:rsidRPr="000234F2">
        <w:rPr>
          <w:rFonts w:ascii="Times New Roman" w:hAnsi="Times New Roman"/>
          <w:sz w:val="28"/>
          <w:szCs w:val="28"/>
        </w:rPr>
        <w:t>меняются ролями.</w:t>
      </w:r>
    </w:p>
    <w:p w:rsidR="000234F2" w:rsidRPr="000234F2" w:rsidRDefault="000234F2" w:rsidP="000234F2">
      <w:pPr>
        <w:pStyle w:val="af1"/>
        <w:spacing w:before="2"/>
        <w:ind w:firstLine="567"/>
        <w:jc w:val="both"/>
        <w:rPr>
          <w:rFonts w:ascii="Times New Roman" w:hAnsi="Times New Roman"/>
          <w:sz w:val="13"/>
        </w:rPr>
      </w:pPr>
    </w:p>
    <w:p w:rsidR="000234F2" w:rsidRPr="000234F2" w:rsidRDefault="000234F2" w:rsidP="000234F2">
      <w:pPr>
        <w:ind w:firstLine="567"/>
        <w:jc w:val="both"/>
        <w:rPr>
          <w:rFonts w:ascii="Times New Roman" w:hAnsi="Times New Roman"/>
          <w:b/>
          <w:sz w:val="28"/>
          <w:szCs w:val="28"/>
        </w:rPr>
      </w:pPr>
      <w:bookmarkStart w:id="20" w:name="_TOC_250004"/>
      <w:bookmarkEnd w:id="20"/>
      <w:r w:rsidRPr="000234F2">
        <w:rPr>
          <w:rFonts w:ascii="Times New Roman" w:hAnsi="Times New Roman"/>
          <w:b/>
          <w:sz w:val="28"/>
          <w:szCs w:val="28"/>
        </w:rPr>
        <w:t>Контрольные вопросы:</w:t>
      </w:r>
    </w:p>
    <w:p w:rsidR="000234F2" w:rsidRPr="000234F2" w:rsidRDefault="000234F2" w:rsidP="00F5102A">
      <w:pPr>
        <w:pStyle w:val="af"/>
        <w:widowControl w:val="0"/>
        <w:numPr>
          <w:ilvl w:val="0"/>
          <w:numId w:val="30"/>
        </w:numPr>
        <w:tabs>
          <w:tab w:val="left" w:pos="993"/>
        </w:tabs>
        <w:autoSpaceDE w:val="0"/>
        <w:autoSpaceDN w:val="0"/>
        <w:spacing w:before="116"/>
        <w:ind w:left="0" w:firstLine="567"/>
        <w:contextualSpacing w:val="0"/>
        <w:jc w:val="both"/>
        <w:rPr>
          <w:rFonts w:ascii="Times New Roman" w:hAnsi="Times New Roman"/>
          <w:sz w:val="28"/>
          <w:szCs w:val="28"/>
        </w:rPr>
      </w:pPr>
      <w:r w:rsidRPr="000234F2">
        <w:rPr>
          <w:rFonts w:ascii="Times New Roman" w:hAnsi="Times New Roman"/>
          <w:sz w:val="28"/>
          <w:szCs w:val="28"/>
        </w:rPr>
        <w:t>Что такое Issue Tracker? Где и для чего</w:t>
      </w:r>
      <w:r w:rsidRPr="000234F2">
        <w:rPr>
          <w:rFonts w:ascii="Times New Roman" w:hAnsi="Times New Roman"/>
          <w:spacing w:val="-2"/>
          <w:sz w:val="28"/>
          <w:szCs w:val="28"/>
        </w:rPr>
        <w:t xml:space="preserve"> </w:t>
      </w:r>
      <w:r w:rsidRPr="000234F2">
        <w:rPr>
          <w:rFonts w:ascii="Times New Roman" w:hAnsi="Times New Roman"/>
          <w:sz w:val="28"/>
          <w:szCs w:val="28"/>
        </w:rPr>
        <w:t>применяется?</w:t>
      </w:r>
    </w:p>
    <w:p w:rsidR="000234F2" w:rsidRPr="000234F2" w:rsidRDefault="000234F2" w:rsidP="00F5102A">
      <w:pPr>
        <w:pStyle w:val="af"/>
        <w:widowControl w:val="0"/>
        <w:numPr>
          <w:ilvl w:val="0"/>
          <w:numId w:val="30"/>
        </w:numPr>
        <w:tabs>
          <w:tab w:val="left" w:pos="993"/>
        </w:tabs>
        <w:autoSpaceDE w:val="0"/>
        <w:autoSpaceDN w:val="0"/>
        <w:spacing w:before="1"/>
        <w:ind w:left="0" w:firstLine="567"/>
        <w:contextualSpacing w:val="0"/>
        <w:jc w:val="both"/>
        <w:rPr>
          <w:rFonts w:ascii="Times New Roman" w:hAnsi="Times New Roman"/>
          <w:sz w:val="28"/>
          <w:szCs w:val="28"/>
        </w:rPr>
      </w:pPr>
      <w:r w:rsidRPr="000234F2">
        <w:rPr>
          <w:rFonts w:ascii="Times New Roman" w:hAnsi="Times New Roman"/>
          <w:sz w:val="28"/>
          <w:szCs w:val="28"/>
        </w:rPr>
        <w:t>Что является разновидностью Issue Tracker? (дать определение)</w:t>
      </w:r>
    </w:p>
    <w:p w:rsidR="000234F2" w:rsidRPr="000234F2" w:rsidRDefault="000234F2" w:rsidP="00F5102A">
      <w:pPr>
        <w:pStyle w:val="af"/>
        <w:widowControl w:val="0"/>
        <w:numPr>
          <w:ilvl w:val="0"/>
          <w:numId w:val="30"/>
        </w:numPr>
        <w:tabs>
          <w:tab w:val="left" w:pos="993"/>
        </w:tabs>
        <w:autoSpaceDE w:val="0"/>
        <w:autoSpaceDN w:val="0"/>
        <w:ind w:left="0" w:firstLine="567"/>
        <w:contextualSpacing w:val="0"/>
        <w:jc w:val="both"/>
        <w:rPr>
          <w:rFonts w:ascii="Times New Roman" w:hAnsi="Times New Roman"/>
          <w:sz w:val="28"/>
          <w:szCs w:val="28"/>
        </w:rPr>
      </w:pPr>
      <w:r w:rsidRPr="000234F2">
        <w:rPr>
          <w:rFonts w:ascii="Times New Roman" w:hAnsi="Times New Roman"/>
          <w:sz w:val="28"/>
          <w:szCs w:val="28"/>
        </w:rPr>
        <w:t>Какие сведения может включать в себя база данных об обнаруженных ошибках?</w:t>
      </w:r>
    </w:p>
    <w:p w:rsidR="000234F2" w:rsidRPr="000234F2" w:rsidRDefault="000234F2" w:rsidP="00F5102A">
      <w:pPr>
        <w:pStyle w:val="af"/>
        <w:widowControl w:val="0"/>
        <w:numPr>
          <w:ilvl w:val="0"/>
          <w:numId w:val="30"/>
        </w:numPr>
        <w:tabs>
          <w:tab w:val="left" w:pos="993"/>
        </w:tabs>
        <w:autoSpaceDE w:val="0"/>
        <w:autoSpaceDN w:val="0"/>
        <w:ind w:left="0" w:firstLine="567"/>
        <w:contextualSpacing w:val="0"/>
        <w:jc w:val="both"/>
        <w:rPr>
          <w:rFonts w:ascii="Times New Roman" w:hAnsi="Times New Roman"/>
          <w:sz w:val="28"/>
          <w:szCs w:val="28"/>
        </w:rPr>
      </w:pPr>
      <w:r w:rsidRPr="000234F2">
        <w:rPr>
          <w:rFonts w:ascii="Times New Roman" w:hAnsi="Times New Roman"/>
          <w:sz w:val="28"/>
          <w:szCs w:val="28"/>
        </w:rPr>
        <w:t>Привести пример жизненного цикла дефекта (с</w:t>
      </w:r>
      <w:r w:rsidRPr="000234F2">
        <w:rPr>
          <w:rFonts w:ascii="Times New Roman" w:hAnsi="Times New Roman"/>
          <w:spacing w:val="-5"/>
          <w:sz w:val="28"/>
          <w:szCs w:val="28"/>
        </w:rPr>
        <w:t xml:space="preserve"> </w:t>
      </w:r>
      <w:r w:rsidRPr="000234F2">
        <w:rPr>
          <w:rFonts w:ascii="Times New Roman" w:hAnsi="Times New Roman"/>
          <w:sz w:val="28"/>
          <w:szCs w:val="28"/>
        </w:rPr>
        <w:t>пояснениями).</w:t>
      </w:r>
    </w:p>
    <w:p w:rsidR="000234F2" w:rsidRPr="000234F2" w:rsidRDefault="000234F2" w:rsidP="000234F2">
      <w:pPr>
        <w:pStyle w:val="af1"/>
        <w:tabs>
          <w:tab w:val="left" w:pos="993"/>
        </w:tabs>
        <w:spacing w:before="2"/>
        <w:ind w:firstLine="567"/>
        <w:jc w:val="both"/>
        <w:rPr>
          <w:rFonts w:ascii="Times New Roman" w:hAnsi="Times New Roman"/>
          <w:sz w:val="28"/>
          <w:szCs w:val="28"/>
        </w:rPr>
      </w:pPr>
    </w:p>
    <w:p w:rsidR="000234F2" w:rsidRPr="000234F2" w:rsidRDefault="000234F2" w:rsidP="000234F2">
      <w:pPr>
        <w:ind w:firstLine="567"/>
        <w:jc w:val="both"/>
        <w:rPr>
          <w:rFonts w:ascii="Times New Roman" w:hAnsi="Times New Roman"/>
          <w:b/>
          <w:sz w:val="28"/>
          <w:szCs w:val="28"/>
        </w:rPr>
      </w:pPr>
      <w:bookmarkStart w:id="21" w:name="_TOC_250003"/>
      <w:bookmarkEnd w:id="21"/>
      <w:r w:rsidRPr="000234F2">
        <w:rPr>
          <w:rFonts w:ascii="Times New Roman" w:hAnsi="Times New Roman"/>
          <w:b/>
          <w:sz w:val="28"/>
          <w:szCs w:val="28"/>
        </w:rPr>
        <w:t>Список литературы:</w:t>
      </w:r>
    </w:p>
    <w:p w:rsidR="000234F2" w:rsidRPr="000234F2" w:rsidRDefault="000234F2" w:rsidP="00F5102A">
      <w:pPr>
        <w:pStyle w:val="af"/>
        <w:widowControl w:val="0"/>
        <w:numPr>
          <w:ilvl w:val="0"/>
          <w:numId w:val="29"/>
        </w:numPr>
        <w:tabs>
          <w:tab w:val="left" w:pos="993"/>
          <w:tab w:val="left" w:pos="1036"/>
        </w:tabs>
        <w:autoSpaceDE w:val="0"/>
        <w:autoSpaceDN w:val="0"/>
        <w:spacing w:before="116"/>
        <w:ind w:left="0" w:firstLine="567"/>
        <w:contextualSpacing w:val="0"/>
        <w:jc w:val="both"/>
        <w:rPr>
          <w:rFonts w:ascii="Times New Roman" w:hAnsi="Times New Roman"/>
          <w:sz w:val="28"/>
          <w:szCs w:val="28"/>
        </w:rPr>
      </w:pPr>
      <w:r w:rsidRPr="000234F2">
        <w:rPr>
          <w:rFonts w:ascii="Times New Roman" w:hAnsi="Times New Roman"/>
          <w:sz w:val="28"/>
          <w:szCs w:val="28"/>
        </w:rPr>
        <w:t>Scott Chacon. Pro Git [Электронный ресурс]. – Режим доступа: https://git- scm.com/book/ru/v2,</w:t>
      </w:r>
      <w:r w:rsidRPr="000234F2">
        <w:rPr>
          <w:rFonts w:ascii="Times New Roman" w:hAnsi="Times New Roman"/>
          <w:spacing w:val="58"/>
          <w:sz w:val="28"/>
          <w:szCs w:val="28"/>
        </w:rPr>
        <w:t xml:space="preserve"> </w:t>
      </w:r>
      <w:r w:rsidRPr="000234F2">
        <w:rPr>
          <w:rFonts w:ascii="Times New Roman" w:hAnsi="Times New Roman"/>
          <w:sz w:val="28"/>
          <w:szCs w:val="28"/>
        </w:rPr>
        <w:t>свободный.</w:t>
      </w:r>
    </w:p>
    <w:p w:rsidR="000234F2" w:rsidRPr="000234F2" w:rsidRDefault="000234F2" w:rsidP="00F5102A">
      <w:pPr>
        <w:pStyle w:val="af"/>
        <w:widowControl w:val="0"/>
        <w:numPr>
          <w:ilvl w:val="0"/>
          <w:numId w:val="29"/>
        </w:numPr>
        <w:tabs>
          <w:tab w:val="left" w:pos="993"/>
          <w:tab w:val="left" w:pos="1036"/>
        </w:tabs>
        <w:autoSpaceDE w:val="0"/>
        <w:autoSpaceDN w:val="0"/>
        <w:ind w:left="0" w:firstLine="567"/>
        <w:contextualSpacing w:val="0"/>
        <w:jc w:val="both"/>
        <w:rPr>
          <w:rFonts w:ascii="Times New Roman" w:hAnsi="Times New Roman"/>
          <w:sz w:val="28"/>
          <w:szCs w:val="28"/>
          <w:lang w:val="en-US"/>
        </w:rPr>
      </w:pPr>
      <w:r w:rsidRPr="000234F2">
        <w:rPr>
          <w:rFonts w:ascii="Times New Roman" w:hAnsi="Times New Roman"/>
          <w:sz w:val="28"/>
          <w:szCs w:val="28"/>
          <w:lang w:val="en-US"/>
        </w:rPr>
        <w:t>Mike McQuaid. Git in Practice, Manning, 20</w:t>
      </w:r>
      <w:r w:rsidRPr="000234F2">
        <w:rPr>
          <w:rFonts w:ascii="Times New Roman" w:hAnsi="Times New Roman"/>
          <w:spacing w:val="-3"/>
          <w:sz w:val="28"/>
          <w:szCs w:val="28"/>
          <w:lang w:val="en-US"/>
        </w:rPr>
        <w:t xml:space="preserve"> </w:t>
      </w:r>
      <w:r w:rsidRPr="000234F2">
        <w:rPr>
          <w:rFonts w:ascii="Times New Roman" w:hAnsi="Times New Roman"/>
          <w:sz w:val="28"/>
          <w:szCs w:val="28"/>
          <w:lang w:val="en-US"/>
        </w:rPr>
        <w:t>14</w:t>
      </w:r>
    </w:p>
    <w:p w:rsidR="000234F2" w:rsidRPr="000234F2" w:rsidRDefault="000234F2" w:rsidP="00F5102A">
      <w:pPr>
        <w:pStyle w:val="af"/>
        <w:widowControl w:val="0"/>
        <w:numPr>
          <w:ilvl w:val="0"/>
          <w:numId w:val="29"/>
        </w:numPr>
        <w:tabs>
          <w:tab w:val="left" w:pos="993"/>
          <w:tab w:val="left" w:pos="1036"/>
        </w:tabs>
        <w:autoSpaceDE w:val="0"/>
        <w:autoSpaceDN w:val="0"/>
        <w:ind w:left="0" w:firstLine="567"/>
        <w:contextualSpacing w:val="0"/>
        <w:jc w:val="both"/>
        <w:rPr>
          <w:rFonts w:ascii="Times New Roman" w:hAnsi="Times New Roman"/>
          <w:sz w:val="28"/>
          <w:szCs w:val="28"/>
          <w:lang w:val="en-US"/>
        </w:rPr>
      </w:pPr>
      <w:r w:rsidRPr="000234F2">
        <w:rPr>
          <w:rFonts w:ascii="Times New Roman" w:hAnsi="Times New Roman"/>
          <w:sz w:val="28"/>
          <w:szCs w:val="28"/>
          <w:lang w:val="en-US"/>
        </w:rPr>
        <w:t>Ron Patton. Software Testing, 2nd ed., Sams Publishing,</w:t>
      </w:r>
      <w:r w:rsidRPr="000234F2">
        <w:rPr>
          <w:rFonts w:ascii="Times New Roman" w:hAnsi="Times New Roman"/>
          <w:spacing w:val="-4"/>
          <w:sz w:val="28"/>
          <w:szCs w:val="28"/>
          <w:lang w:val="en-US"/>
        </w:rPr>
        <w:t xml:space="preserve"> </w:t>
      </w:r>
      <w:r w:rsidRPr="000234F2">
        <w:rPr>
          <w:rFonts w:ascii="Times New Roman" w:hAnsi="Times New Roman"/>
          <w:sz w:val="28"/>
          <w:szCs w:val="28"/>
          <w:lang w:val="en-US"/>
        </w:rPr>
        <w:t>2006.</w:t>
      </w:r>
    </w:p>
    <w:p w:rsidR="000234F2" w:rsidRPr="000234F2" w:rsidRDefault="000234F2" w:rsidP="00F5102A">
      <w:pPr>
        <w:pStyle w:val="af"/>
        <w:widowControl w:val="0"/>
        <w:numPr>
          <w:ilvl w:val="0"/>
          <w:numId w:val="29"/>
        </w:numPr>
        <w:tabs>
          <w:tab w:val="left" w:pos="993"/>
          <w:tab w:val="left" w:pos="1036"/>
        </w:tabs>
        <w:autoSpaceDE w:val="0"/>
        <w:autoSpaceDN w:val="0"/>
        <w:ind w:left="0" w:firstLine="567"/>
        <w:contextualSpacing w:val="0"/>
        <w:jc w:val="both"/>
        <w:rPr>
          <w:rFonts w:ascii="Times New Roman" w:hAnsi="Times New Roman"/>
          <w:sz w:val="28"/>
          <w:szCs w:val="28"/>
        </w:rPr>
      </w:pPr>
      <w:r w:rsidRPr="000234F2">
        <w:rPr>
          <w:rFonts w:ascii="Times New Roman" w:hAnsi="Times New Roman"/>
          <w:sz w:val="28"/>
          <w:szCs w:val="28"/>
        </w:rPr>
        <w:t>Савин Р. Тестирование dot com – М. : Дело, 2007 – 312</w:t>
      </w:r>
      <w:r w:rsidRPr="000234F2">
        <w:rPr>
          <w:rFonts w:ascii="Times New Roman" w:hAnsi="Times New Roman"/>
          <w:spacing w:val="-7"/>
          <w:sz w:val="28"/>
          <w:szCs w:val="28"/>
        </w:rPr>
        <w:t xml:space="preserve"> </w:t>
      </w:r>
      <w:r w:rsidRPr="000234F2">
        <w:rPr>
          <w:rFonts w:ascii="Times New Roman" w:hAnsi="Times New Roman"/>
          <w:sz w:val="28"/>
          <w:szCs w:val="28"/>
        </w:rPr>
        <w:t>с.</w:t>
      </w:r>
    </w:p>
    <w:p w:rsidR="000234F2" w:rsidRPr="000234F2" w:rsidRDefault="000234F2" w:rsidP="00F5102A">
      <w:pPr>
        <w:pStyle w:val="af"/>
        <w:widowControl w:val="0"/>
        <w:numPr>
          <w:ilvl w:val="0"/>
          <w:numId w:val="29"/>
        </w:numPr>
        <w:tabs>
          <w:tab w:val="left" w:pos="993"/>
          <w:tab w:val="left" w:pos="1036"/>
        </w:tabs>
        <w:autoSpaceDE w:val="0"/>
        <w:autoSpaceDN w:val="0"/>
        <w:ind w:left="0" w:firstLine="567"/>
        <w:contextualSpacing w:val="0"/>
        <w:jc w:val="both"/>
        <w:rPr>
          <w:rFonts w:ascii="Times New Roman" w:hAnsi="Times New Roman"/>
          <w:sz w:val="28"/>
          <w:szCs w:val="28"/>
        </w:rPr>
      </w:pPr>
      <w:r w:rsidRPr="000234F2">
        <w:rPr>
          <w:rFonts w:ascii="Times New Roman" w:hAnsi="Times New Roman"/>
          <w:sz w:val="28"/>
          <w:szCs w:val="28"/>
        </w:rPr>
        <w:t>Котляров В.П. Основы тестирования ПО – М. : Интернет-Ун-т Информ. Технологий, 2006. – 288</w:t>
      </w:r>
      <w:r w:rsidRPr="000234F2">
        <w:rPr>
          <w:rFonts w:ascii="Times New Roman" w:hAnsi="Times New Roman"/>
          <w:spacing w:val="-1"/>
          <w:sz w:val="28"/>
          <w:szCs w:val="28"/>
        </w:rPr>
        <w:t xml:space="preserve"> </w:t>
      </w:r>
      <w:r w:rsidRPr="000234F2">
        <w:rPr>
          <w:rFonts w:ascii="Times New Roman" w:hAnsi="Times New Roman"/>
          <w:sz w:val="28"/>
          <w:szCs w:val="28"/>
        </w:rPr>
        <w:t>с.</w:t>
      </w:r>
    </w:p>
    <w:p w:rsidR="000234F2" w:rsidRPr="000234F2" w:rsidRDefault="000234F2" w:rsidP="000234F2">
      <w:pPr>
        <w:rPr>
          <w:rFonts w:ascii="Times New Roman" w:hAnsi="Times New Roman"/>
          <w:lang w:val="en-US"/>
        </w:rPr>
      </w:pPr>
    </w:p>
    <w:p w:rsidR="005C0BDE" w:rsidRPr="000234F2" w:rsidRDefault="005C0BDE">
      <w:pPr>
        <w:spacing w:after="160" w:line="259" w:lineRule="auto"/>
        <w:rPr>
          <w:rFonts w:ascii="Times New Roman" w:hAnsi="Times New Roman"/>
        </w:rPr>
      </w:pPr>
      <w:r w:rsidRPr="000234F2">
        <w:rPr>
          <w:rFonts w:ascii="Times New Roman" w:hAnsi="Times New Roman"/>
        </w:rPr>
        <w:br w:type="page"/>
      </w:r>
    </w:p>
    <w:p w:rsidR="00D915D4" w:rsidRPr="00B35B4E" w:rsidRDefault="00E836B4" w:rsidP="00D915D4">
      <w:pPr>
        <w:pStyle w:val="1"/>
        <w:ind w:firstLine="567"/>
        <w:jc w:val="center"/>
        <w:rPr>
          <w:rFonts w:ascii="Times New Roman" w:hAnsi="Times New Roman" w:cs="Times New Roman"/>
          <w:b/>
          <w:sz w:val="28"/>
          <w:szCs w:val="28"/>
        </w:rPr>
      </w:pPr>
      <w:bookmarkStart w:id="22" w:name="_Toc503476835"/>
      <w:r>
        <w:rPr>
          <w:rFonts w:ascii="Times New Roman" w:hAnsi="Times New Roman" w:cs="Times New Roman"/>
          <w:b/>
          <w:sz w:val="28"/>
          <w:szCs w:val="28"/>
        </w:rPr>
        <w:lastRenderedPageBreak/>
        <w:t>ПРАКТИЧЕСКАЯ</w:t>
      </w:r>
      <w:r w:rsidR="00D915D4" w:rsidRPr="00B35B4E">
        <w:rPr>
          <w:rFonts w:ascii="Times New Roman" w:hAnsi="Times New Roman" w:cs="Times New Roman"/>
          <w:b/>
          <w:sz w:val="28"/>
          <w:szCs w:val="28"/>
        </w:rPr>
        <w:t xml:space="preserve"> РАБОТА № </w:t>
      </w:r>
      <w:r w:rsidR="007B1307">
        <w:rPr>
          <w:rFonts w:ascii="Times New Roman" w:hAnsi="Times New Roman" w:cs="Times New Roman"/>
          <w:b/>
          <w:sz w:val="28"/>
          <w:szCs w:val="28"/>
        </w:rPr>
        <w:t>2</w:t>
      </w:r>
      <w:r w:rsidR="00D915D4">
        <w:rPr>
          <w:rFonts w:ascii="Times New Roman" w:hAnsi="Times New Roman" w:cs="Times New Roman"/>
          <w:b/>
          <w:sz w:val="28"/>
          <w:szCs w:val="28"/>
        </w:rPr>
        <w:t xml:space="preserve">, </w:t>
      </w:r>
      <w:r w:rsidR="007B1307">
        <w:rPr>
          <w:rFonts w:ascii="Times New Roman" w:hAnsi="Times New Roman" w:cs="Times New Roman"/>
          <w:b/>
          <w:sz w:val="28"/>
          <w:szCs w:val="28"/>
        </w:rPr>
        <w:t>3</w:t>
      </w:r>
      <w:bookmarkEnd w:id="22"/>
    </w:p>
    <w:p w:rsidR="00D915D4" w:rsidRPr="00B35B4E" w:rsidRDefault="00E836B4" w:rsidP="00D915D4">
      <w:pPr>
        <w:pStyle w:val="3"/>
        <w:numPr>
          <w:ilvl w:val="0"/>
          <w:numId w:val="0"/>
        </w:numPr>
        <w:spacing w:after="240"/>
        <w:ind w:firstLine="567"/>
        <w:jc w:val="center"/>
        <w:rPr>
          <w:rFonts w:ascii="Times New Roman" w:hAnsi="Times New Roman" w:cs="Times New Roman"/>
          <w:sz w:val="28"/>
          <w:szCs w:val="28"/>
        </w:rPr>
      </w:pPr>
      <w:bookmarkStart w:id="23" w:name="_Toc503476836"/>
      <w:r>
        <w:rPr>
          <w:rFonts w:ascii="Times New Roman" w:hAnsi="Times New Roman" w:cs="Times New Roman"/>
          <w:sz w:val="28"/>
          <w:szCs w:val="28"/>
        </w:rPr>
        <w:t>Расчёт параметров надёжности программного обеспечения по математической модели Шумана и Миллса</w:t>
      </w:r>
      <w:bookmarkEnd w:id="23"/>
    </w:p>
    <w:p w:rsidR="00D915D4" w:rsidRDefault="00E836B4" w:rsidP="00A175CC">
      <w:pPr>
        <w:tabs>
          <w:tab w:val="left" w:pos="1134"/>
        </w:tabs>
        <w:suppressAutoHyphens/>
        <w:spacing w:before="240"/>
        <w:ind w:firstLine="567"/>
        <w:jc w:val="both"/>
        <w:rPr>
          <w:rFonts w:ascii="Times New Roman" w:hAnsi="Times New Roman"/>
          <w:b/>
          <w:bCs/>
          <w:sz w:val="28"/>
          <w:szCs w:val="28"/>
        </w:rPr>
      </w:pPr>
      <w:r>
        <w:rPr>
          <w:rFonts w:ascii="Times New Roman" w:hAnsi="Times New Roman"/>
          <w:b/>
          <w:bCs/>
          <w:sz w:val="28"/>
          <w:szCs w:val="28"/>
        </w:rPr>
        <w:t>Теоретические сведения</w:t>
      </w:r>
    </w:p>
    <w:p w:rsidR="00E836B4" w:rsidRDefault="00E836B4" w:rsidP="00E836B4">
      <w:pPr>
        <w:autoSpaceDE w:val="0"/>
        <w:autoSpaceDN w:val="0"/>
        <w:adjustRightInd w:val="0"/>
        <w:ind w:firstLine="567"/>
        <w:jc w:val="both"/>
        <w:rPr>
          <w:rFonts w:ascii="Times New Roman" w:eastAsiaTheme="minorHAnsi" w:hAnsi="Times New Roman"/>
          <w:bCs/>
          <w:color w:val="000000"/>
          <w:sz w:val="28"/>
          <w:szCs w:val="28"/>
          <w:lang w:eastAsia="en-US"/>
        </w:rPr>
      </w:pPr>
      <w:r w:rsidRPr="00E836B4">
        <w:rPr>
          <w:rFonts w:ascii="Times New Roman" w:eastAsiaTheme="minorHAnsi" w:hAnsi="Times New Roman"/>
          <w:bCs/>
          <w:color w:val="000000"/>
          <w:sz w:val="28"/>
          <w:szCs w:val="28"/>
          <w:lang w:eastAsia="en-US"/>
        </w:rPr>
        <w:t>Над</w:t>
      </w:r>
      <w:r>
        <w:rPr>
          <w:rFonts w:ascii="Times New Roman" w:eastAsiaTheme="minorHAnsi" w:hAnsi="Times New Roman"/>
          <w:bCs/>
          <w:color w:val="000000"/>
          <w:sz w:val="28"/>
          <w:szCs w:val="28"/>
          <w:lang w:eastAsia="en-US"/>
        </w:rPr>
        <w:t>ё</w:t>
      </w:r>
      <w:r w:rsidRPr="00E836B4">
        <w:rPr>
          <w:rFonts w:ascii="Times New Roman" w:eastAsiaTheme="minorHAnsi" w:hAnsi="Times New Roman"/>
          <w:bCs/>
          <w:color w:val="000000"/>
          <w:sz w:val="28"/>
          <w:szCs w:val="28"/>
          <w:lang w:eastAsia="en-US"/>
        </w:rPr>
        <w:t>жность ПО – это свойство ПО сохранять работоспособность в течении определенного периода времени, в опре</w:t>
      </w:r>
      <w:r>
        <w:rPr>
          <w:rFonts w:ascii="Times New Roman" w:eastAsiaTheme="minorHAnsi" w:hAnsi="Times New Roman"/>
          <w:bCs/>
          <w:color w:val="000000"/>
          <w:sz w:val="28"/>
          <w:szCs w:val="28"/>
          <w:lang w:eastAsia="en-US"/>
        </w:rPr>
        <w:t>делё</w:t>
      </w:r>
      <w:r w:rsidRPr="00E836B4">
        <w:rPr>
          <w:rFonts w:ascii="Times New Roman" w:eastAsiaTheme="minorHAnsi" w:hAnsi="Times New Roman"/>
          <w:bCs/>
          <w:color w:val="000000"/>
          <w:sz w:val="28"/>
          <w:szCs w:val="28"/>
          <w:lang w:eastAsia="en-US"/>
        </w:rPr>
        <w:t>нных условиях эксплуатации с учётом последствий для пользователя каждого отказа.</w:t>
      </w:r>
    </w:p>
    <w:p w:rsidR="00E836B4" w:rsidRDefault="00E836B4" w:rsidP="00E836B4">
      <w:pPr>
        <w:autoSpaceDE w:val="0"/>
        <w:autoSpaceDN w:val="0"/>
        <w:adjustRightInd w:val="0"/>
        <w:spacing w:before="240"/>
        <w:ind w:firstLine="567"/>
        <w:jc w:val="both"/>
        <w:rPr>
          <w:rFonts w:ascii="Times New Roman" w:eastAsiaTheme="minorHAnsi" w:hAnsi="Times New Roman"/>
          <w:bCs/>
          <w:color w:val="000000"/>
          <w:sz w:val="28"/>
          <w:szCs w:val="28"/>
          <w:lang w:eastAsia="en-US"/>
        </w:rPr>
      </w:pPr>
      <w:r w:rsidRPr="00E836B4">
        <w:rPr>
          <w:rFonts w:ascii="Times New Roman" w:eastAsiaTheme="minorHAnsi" w:hAnsi="Times New Roman"/>
          <w:bCs/>
          <w:color w:val="000000"/>
          <w:sz w:val="28"/>
          <w:szCs w:val="28"/>
          <w:lang w:eastAsia="en-US"/>
        </w:rPr>
        <w:t>П</w:t>
      </w:r>
      <w:r>
        <w:rPr>
          <w:rFonts w:ascii="Times New Roman" w:eastAsiaTheme="minorHAnsi" w:hAnsi="Times New Roman"/>
          <w:bCs/>
          <w:color w:val="000000"/>
          <w:sz w:val="28"/>
          <w:szCs w:val="28"/>
          <w:lang w:eastAsia="en-US"/>
        </w:rPr>
        <w:t>араметры надёжности</w:t>
      </w:r>
      <w:r w:rsidRPr="00E836B4">
        <w:rPr>
          <w:rFonts w:ascii="Times New Roman" w:eastAsiaTheme="minorHAnsi" w:hAnsi="Times New Roman"/>
          <w:bCs/>
          <w:color w:val="000000"/>
          <w:sz w:val="28"/>
          <w:szCs w:val="28"/>
          <w:lang w:eastAsia="en-US"/>
        </w:rPr>
        <w:t xml:space="preserve"> ПО такие же, как и аппаратного (технического) обеспечения</w:t>
      </w:r>
      <w:r>
        <w:rPr>
          <w:rFonts w:ascii="Times New Roman" w:eastAsiaTheme="minorHAnsi" w:hAnsi="Times New Roman"/>
          <w:bCs/>
          <w:color w:val="000000"/>
          <w:sz w:val="28"/>
          <w:szCs w:val="28"/>
          <w:lang w:eastAsia="en-US"/>
        </w:rPr>
        <w:t>.</w:t>
      </w:r>
      <w:r w:rsidRPr="00E836B4">
        <w:rPr>
          <w:rFonts w:ascii="Times New Roman" w:eastAsiaTheme="minorHAnsi" w:hAnsi="Times New Roman"/>
          <w:bCs/>
          <w:color w:val="000000"/>
          <w:sz w:val="28"/>
          <w:szCs w:val="28"/>
          <w:lang w:eastAsia="en-US"/>
        </w:rPr>
        <w:t xml:space="preserve"> </w:t>
      </w:r>
      <w:r>
        <w:rPr>
          <w:rFonts w:ascii="Times New Roman" w:eastAsiaTheme="minorHAnsi" w:hAnsi="Times New Roman"/>
          <w:bCs/>
          <w:color w:val="000000"/>
          <w:sz w:val="28"/>
          <w:szCs w:val="28"/>
          <w:lang w:eastAsia="en-US"/>
        </w:rPr>
        <w:t>П</w:t>
      </w:r>
      <w:r w:rsidRPr="00E836B4">
        <w:rPr>
          <w:rFonts w:ascii="Times New Roman" w:eastAsiaTheme="minorHAnsi" w:hAnsi="Times New Roman"/>
          <w:bCs/>
          <w:color w:val="000000"/>
          <w:sz w:val="28"/>
          <w:szCs w:val="28"/>
          <w:lang w:eastAsia="en-US"/>
        </w:rPr>
        <w:t>ричинами отказа ПО являются ошибки, вызванные либо внутренними свойствами ПО, либо средой функционирования ПО математической модели (ММ) ПО подразделяются на три класса:</w:t>
      </w:r>
    </w:p>
    <w:p w:rsidR="00E836B4" w:rsidRPr="00E836B4" w:rsidRDefault="00E836B4" w:rsidP="00F5102A">
      <w:pPr>
        <w:pStyle w:val="af"/>
        <w:numPr>
          <w:ilvl w:val="0"/>
          <w:numId w:val="41"/>
        </w:numPr>
        <w:tabs>
          <w:tab w:val="left" w:pos="993"/>
        </w:tabs>
        <w:autoSpaceDE w:val="0"/>
        <w:autoSpaceDN w:val="0"/>
        <w:adjustRightInd w:val="0"/>
        <w:spacing w:before="240"/>
        <w:ind w:left="0" w:firstLine="567"/>
        <w:jc w:val="both"/>
        <w:rPr>
          <w:rFonts w:ascii="Times New Roman" w:eastAsiaTheme="minorHAnsi" w:hAnsi="Times New Roman"/>
          <w:bCs/>
          <w:color w:val="000000"/>
          <w:sz w:val="28"/>
          <w:szCs w:val="28"/>
          <w:lang w:eastAsia="en-US"/>
        </w:rPr>
      </w:pPr>
      <w:r>
        <w:rPr>
          <w:rFonts w:ascii="Times New Roman" w:eastAsiaTheme="minorHAnsi" w:hAnsi="Times New Roman"/>
          <w:bCs/>
          <w:color w:val="000000"/>
          <w:sz w:val="28"/>
          <w:szCs w:val="28"/>
          <w:lang w:eastAsia="en-US"/>
        </w:rPr>
        <w:t>динамические модели;</w:t>
      </w:r>
    </w:p>
    <w:p w:rsidR="00E836B4" w:rsidRPr="00E836B4" w:rsidRDefault="00E836B4" w:rsidP="00F5102A">
      <w:pPr>
        <w:pStyle w:val="af"/>
        <w:numPr>
          <w:ilvl w:val="0"/>
          <w:numId w:val="41"/>
        </w:numPr>
        <w:tabs>
          <w:tab w:val="left" w:pos="993"/>
        </w:tabs>
        <w:autoSpaceDE w:val="0"/>
        <w:autoSpaceDN w:val="0"/>
        <w:adjustRightInd w:val="0"/>
        <w:spacing w:before="240"/>
        <w:ind w:left="0" w:firstLine="567"/>
        <w:jc w:val="both"/>
        <w:rPr>
          <w:rFonts w:ascii="Times New Roman" w:eastAsiaTheme="minorHAnsi" w:hAnsi="Times New Roman"/>
          <w:bCs/>
          <w:color w:val="000000"/>
          <w:sz w:val="28"/>
          <w:szCs w:val="28"/>
          <w:lang w:eastAsia="en-US"/>
        </w:rPr>
      </w:pPr>
      <w:r>
        <w:rPr>
          <w:rFonts w:ascii="Times New Roman" w:eastAsiaTheme="minorHAnsi" w:hAnsi="Times New Roman"/>
          <w:bCs/>
          <w:color w:val="000000"/>
          <w:sz w:val="28"/>
          <w:szCs w:val="28"/>
          <w:lang w:eastAsia="en-US"/>
        </w:rPr>
        <w:t>с</w:t>
      </w:r>
      <w:r w:rsidRPr="00E836B4">
        <w:rPr>
          <w:rFonts w:ascii="Times New Roman" w:eastAsiaTheme="minorHAnsi" w:hAnsi="Times New Roman"/>
          <w:bCs/>
          <w:color w:val="000000"/>
          <w:sz w:val="28"/>
          <w:szCs w:val="28"/>
          <w:lang w:eastAsia="en-US"/>
        </w:rPr>
        <w:t>татические; при этом считается, что время прогона ПО делится на дискретное и непрерывное. К ММ дискретного времени относятся: ММ Шумана, модифицированная ММ Шумана, ММ La Padula и ММ Шика-Вольвертона. К динамическим ММ дискретного времени относятся: ММ Миллса, ММ Липова, простая интуитивная ММ, ММ Коркорэна и ММ Нельсона</w:t>
      </w:r>
    </w:p>
    <w:p w:rsidR="00E836B4" w:rsidRPr="00E836B4" w:rsidRDefault="00E836B4" w:rsidP="00F5102A">
      <w:pPr>
        <w:pStyle w:val="af"/>
        <w:numPr>
          <w:ilvl w:val="0"/>
          <w:numId w:val="41"/>
        </w:numPr>
        <w:tabs>
          <w:tab w:val="left" w:pos="993"/>
        </w:tabs>
        <w:autoSpaceDE w:val="0"/>
        <w:autoSpaceDN w:val="0"/>
        <w:adjustRightInd w:val="0"/>
        <w:spacing w:before="240"/>
        <w:ind w:left="0" w:firstLine="567"/>
        <w:jc w:val="both"/>
        <w:rPr>
          <w:rFonts w:ascii="Times New Roman" w:eastAsiaTheme="minorHAnsi" w:hAnsi="Times New Roman"/>
          <w:bCs/>
          <w:color w:val="000000"/>
          <w:sz w:val="28"/>
          <w:szCs w:val="28"/>
          <w:lang w:eastAsia="en-US"/>
        </w:rPr>
      </w:pPr>
      <w:r w:rsidRPr="00E836B4">
        <w:rPr>
          <w:rFonts w:ascii="Times New Roman" w:eastAsiaTheme="minorHAnsi" w:hAnsi="Times New Roman"/>
          <w:bCs/>
          <w:color w:val="000000"/>
          <w:sz w:val="28"/>
          <w:szCs w:val="28"/>
          <w:lang w:eastAsia="en-US"/>
        </w:rPr>
        <w:t>эмпирические модели: ММ сложности и ММ, определяющая время доводки программ.</w:t>
      </w:r>
    </w:p>
    <w:p w:rsidR="00E836B4" w:rsidRDefault="00E836B4" w:rsidP="00E836B4">
      <w:pPr>
        <w:autoSpaceDE w:val="0"/>
        <w:autoSpaceDN w:val="0"/>
        <w:adjustRightInd w:val="0"/>
        <w:spacing w:before="240"/>
        <w:ind w:firstLine="567"/>
        <w:jc w:val="both"/>
        <w:rPr>
          <w:rFonts w:ascii="Times New Roman" w:eastAsiaTheme="minorHAnsi" w:hAnsi="Times New Roman"/>
          <w:bCs/>
          <w:color w:val="000000"/>
          <w:sz w:val="28"/>
          <w:szCs w:val="28"/>
          <w:lang w:eastAsia="en-US"/>
        </w:rPr>
      </w:pPr>
      <w:r w:rsidRPr="00E836B4">
        <w:rPr>
          <w:rFonts w:ascii="Times New Roman" w:eastAsiaTheme="minorHAnsi" w:hAnsi="Times New Roman"/>
          <w:bCs/>
          <w:color w:val="000000"/>
          <w:sz w:val="28"/>
          <w:szCs w:val="28"/>
          <w:lang w:eastAsia="en-US"/>
        </w:rPr>
        <w:t xml:space="preserve">Будем определять </w:t>
      </w:r>
      <w:r>
        <w:rPr>
          <w:rFonts w:ascii="Times New Roman" w:eastAsiaTheme="minorHAnsi" w:hAnsi="Times New Roman"/>
          <w:bCs/>
          <w:color w:val="000000"/>
          <w:sz w:val="28"/>
          <w:szCs w:val="28"/>
          <w:lang w:eastAsia="en-US"/>
        </w:rPr>
        <w:t>параметры расчёта</w:t>
      </w:r>
      <w:r w:rsidRPr="00E836B4">
        <w:rPr>
          <w:rFonts w:ascii="Times New Roman" w:eastAsiaTheme="minorHAnsi" w:hAnsi="Times New Roman"/>
          <w:bCs/>
          <w:color w:val="000000"/>
          <w:sz w:val="28"/>
          <w:szCs w:val="28"/>
          <w:lang w:eastAsia="en-US"/>
        </w:rPr>
        <w:t xml:space="preserve"> ПО по моделям Шумана и модели Миллса</w:t>
      </w:r>
      <w:r>
        <w:rPr>
          <w:rFonts w:ascii="Times New Roman" w:eastAsiaTheme="minorHAnsi" w:hAnsi="Times New Roman"/>
          <w:bCs/>
          <w:color w:val="000000"/>
          <w:sz w:val="28"/>
          <w:szCs w:val="28"/>
          <w:lang w:eastAsia="en-US"/>
        </w:rPr>
        <w:t>.</w:t>
      </w:r>
    </w:p>
    <w:p w:rsidR="00BE2E82" w:rsidRDefault="00E836B4" w:rsidP="00E836B4">
      <w:pPr>
        <w:tabs>
          <w:tab w:val="left" w:pos="1134"/>
        </w:tabs>
        <w:suppressAutoHyphens/>
        <w:spacing w:before="240"/>
        <w:ind w:firstLine="567"/>
        <w:jc w:val="both"/>
        <w:rPr>
          <w:rFonts w:ascii="Times New Roman" w:eastAsiaTheme="minorHAnsi" w:hAnsi="Times New Roman"/>
          <w:b/>
          <w:bCs/>
          <w:color w:val="000000"/>
          <w:sz w:val="28"/>
          <w:szCs w:val="28"/>
          <w:lang w:eastAsia="en-US"/>
        </w:rPr>
      </w:pPr>
      <w:r w:rsidRPr="00F5102A">
        <w:rPr>
          <w:rFonts w:ascii="Times New Roman" w:eastAsiaTheme="minorHAnsi" w:hAnsi="Times New Roman"/>
          <w:b/>
          <w:bCs/>
          <w:color w:val="000000"/>
          <w:sz w:val="28"/>
          <w:szCs w:val="28"/>
          <w:lang w:eastAsia="en-US"/>
        </w:rPr>
        <w:t>1. ММ Шумана.</w:t>
      </w:r>
    </w:p>
    <w:p w:rsidR="00E836B4" w:rsidRDefault="00E836B4" w:rsidP="00E836B4">
      <w:pPr>
        <w:tabs>
          <w:tab w:val="left" w:pos="1134"/>
        </w:tabs>
        <w:suppressAutoHyphens/>
        <w:spacing w:before="240"/>
        <w:ind w:firstLine="567"/>
        <w:jc w:val="both"/>
        <w:rPr>
          <w:rFonts w:ascii="Times New Roman" w:eastAsiaTheme="minorHAnsi" w:hAnsi="Times New Roman"/>
          <w:bCs/>
          <w:color w:val="000000"/>
          <w:sz w:val="28"/>
          <w:szCs w:val="28"/>
          <w:lang w:eastAsia="en-US"/>
        </w:rPr>
      </w:pPr>
      <w:r w:rsidRPr="00E836B4">
        <w:rPr>
          <w:rFonts w:ascii="Times New Roman" w:eastAsiaTheme="minorHAnsi" w:hAnsi="Times New Roman"/>
          <w:bCs/>
          <w:color w:val="000000"/>
          <w:sz w:val="28"/>
          <w:szCs w:val="28"/>
          <w:lang w:eastAsia="en-US"/>
        </w:rPr>
        <w:t>Это динамическая модель дискретного времени. Используются тестовые прогоны</w:t>
      </w:r>
      <w:r w:rsidR="00F5102A">
        <w:rPr>
          <w:rFonts w:ascii="Times New Roman" w:eastAsiaTheme="minorHAnsi" w:hAnsi="Times New Roman"/>
          <w:bCs/>
          <w:color w:val="000000"/>
          <w:sz w:val="28"/>
          <w:szCs w:val="28"/>
          <w:lang w:eastAsia="en-US"/>
        </w:rPr>
        <w:t xml:space="preserve"> прогр</w:t>
      </w:r>
      <w:r w:rsidR="00F5102A" w:rsidRPr="00F5102A">
        <w:rPr>
          <w:rFonts w:ascii="Times New Roman" w:eastAsiaTheme="minorHAnsi" w:hAnsi="Times New Roman"/>
          <w:bCs/>
          <w:color w:val="000000"/>
          <w:sz w:val="28"/>
          <w:szCs w:val="28"/>
          <w:lang w:eastAsia="en-US"/>
        </w:rPr>
        <w:t>аммы. Считается, что количество исходных ошибок в ПО постоянно, т.е. const, новые ошибки при корректировании ПО не вносятся</w:t>
      </w:r>
      <w:r w:rsidR="00F5102A">
        <w:rPr>
          <w:rFonts w:ascii="Times New Roman" w:eastAsiaTheme="minorHAnsi" w:hAnsi="Times New Roman"/>
          <w:bCs/>
          <w:color w:val="000000"/>
          <w:sz w:val="28"/>
          <w:szCs w:val="28"/>
          <w:lang w:eastAsia="en-US"/>
        </w:rPr>
        <w:t>.</w:t>
      </w:r>
    </w:p>
    <w:p w:rsidR="00F5102A" w:rsidRDefault="00F5102A" w:rsidP="00E836B4">
      <w:pPr>
        <w:tabs>
          <w:tab w:val="left" w:pos="1134"/>
        </w:tabs>
        <w:suppressAutoHyphens/>
        <w:spacing w:before="240"/>
        <w:ind w:firstLine="567"/>
        <w:jc w:val="both"/>
        <w:rPr>
          <w:rFonts w:ascii="Times New Roman" w:hAnsi="Times New Roman"/>
          <w:bCs/>
          <w:sz w:val="28"/>
          <w:szCs w:val="28"/>
        </w:rPr>
      </w:pPr>
      <w:r>
        <w:rPr>
          <w:rFonts w:ascii="Times New Roman" w:hAnsi="Times New Roman"/>
          <w:bCs/>
          <w:sz w:val="28"/>
          <w:szCs w:val="28"/>
        </w:rPr>
        <w:t>В ММ Шумана вводятся две модели:</w:t>
      </w:r>
    </w:p>
    <w:p w:rsidR="00F5102A" w:rsidRDefault="00F5102A" w:rsidP="00F5102A">
      <w:pPr>
        <w:pStyle w:val="af"/>
        <w:numPr>
          <w:ilvl w:val="3"/>
          <w:numId w:val="38"/>
        </w:numPr>
        <w:tabs>
          <w:tab w:val="left" w:pos="993"/>
        </w:tabs>
        <w:suppressAutoHyphens/>
        <w:spacing w:before="240"/>
        <w:ind w:left="0" w:firstLine="567"/>
        <w:jc w:val="both"/>
        <w:rPr>
          <w:rFonts w:ascii="Times New Roman" w:hAnsi="Times New Roman"/>
          <w:bCs/>
          <w:sz w:val="28"/>
          <w:szCs w:val="28"/>
        </w:rPr>
      </w:pPr>
      <w:r>
        <w:rPr>
          <w:rFonts w:ascii="Times New Roman" w:hAnsi="Times New Roman"/>
          <w:bCs/>
          <w:sz w:val="28"/>
          <w:szCs w:val="28"/>
        </w:rPr>
        <w:t>математическая модель ошибки;</w:t>
      </w:r>
    </w:p>
    <w:p w:rsidR="0053075D" w:rsidRDefault="00F5102A" w:rsidP="0053075D">
      <w:pPr>
        <w:pStyle w:val="af"/>
        <w:numPr>
          <w:ilvl w:val="3"/>
          <w:numId w:val="38"/>
        </w:numPr>
        <w:tabs>
          <w:tab w:val="left" w:pos="993"/>
        </w:tabs>
        <w:suppressAutoHyphens/>
        <w:spacing w:after="240"/>
        <w:ind w:left="0" w:firstLine="567"/>
        <w:jc w:val="both"/>
        <w:rPr>
          <w:rFonts w:ascii="Times New Roman" w:hAnsi="Times New Roman"/>
          <w:bCs/>
          <w:sz w:val="28"/>
          <w:szCs w:val="28"/>
        </w:rPr>
      </w:pPr>
      <w:r>
        <w:rPr>
          <w:rFonts w:ascii="Times New Roman" w:hAnsi="Times New Roman"/>
          <w:bCs/>
          <w:sz w:val="28"/>
          <w:szCs w:val="28"/>
        </w:rPr>
        <w:t>математическая модель надёжности ПО.</w:t>
      </w:r>
    </w:p>
    <w:p w:rsidR="0018695A" w:rsidRPr="0018695A" w:rsidRDefault="0018695A" w:rsidP="005B5C30">
      <w:pPr>
        <w:tabs>
          <w:tab w:val="left" w:pos="993"/>
        </w:tabs>
        <w:suppressAutoHyphens/>
        <w:ind w:firstLine="567"/>
        <w:jc w:val="both"/>
        <w:rPr>
          <w:rFonts w:ascii="Times New Roman" w:hAnsi="Times New Roman"/>
          <w:bCs/>
          <w:sz w:val="28"/>
          <w:szCs w:val="28"/>
        </w:rPr>
      </w:pPr>
    </w:p>
    <w:p w:rsidR="00F5102A" w:rsidRPr="00F5102A" w:rsidRDefault="00F5102A" w:rsidP="005B5C30">
      <w:pPr>
        <w:pStyle w:val="af"/>
        <w:numPr>
          <w:ilvl w:val="6"/>
          <w:numId w:val="38"/>
        </w:numPr>
        <w:tabs>
          <w:tab w:val="clear" w:pos="0"/>
          <w:tab w:val="left" w:pos="993"/>
        </w:tabs>
        <w:suppressAutoHyphens/>
        <w:ind w:left="0" w:firstLine="567"/>
        <w:jc w:val="both"/>
        <w:rPr>
          <w:rFonts w:ascii="Times New Roman" w:hAnsi="Times New Roman"/>
          <w:b/>
          <w:bCs/>
          <w:sz w:val="28"/>
          <w:szCs w:val="28"/>
        </w:rPr>
      </w:pPr>
      <w:r w:rsidRPr="00F5102A">
        <w:rPr>
          <w:rFonts w:ascii="Times New Roman" w:hAnsi="Times New Roman"/>
          <w:bCs/>
          <w:sz w:val="28"/>
          <w:szCs w:val="28"/>
        </w:rPr>
        <w:t>Математическая модель ошибки выглядит так:</w:t>
      </w:r>
    </w:p>
    <w:p w:rsidR="00F5102A" w:rsidRPr="00F5102A" w:rsidRDefault="0018695A" w:rsidP="00F5102A">
      <w:pPr>
        <w:suppressAutoHyphens/>
        <w:spacing w:before="240"/>
        <w:ind w:firstLine="567"/>
        <w:jc w:val="center"/>
        <w:rPr>
          <w:rFonts w:ascii="Times New Roman" w:hAnsi="Times New Roman"/>
          <w:bCs/>
          <w:sz w:val="28"/>
          <w:szCs w:val="28"/>
        </w:rPr>
      </w:pPr>
      <w:r w:rsidRPr="0018695A">
        <w:rPr>
          <w:rFonts w:ascii="Times New Roman" w:hAnsi="Times New Roman"/>
          <w:bCs/>
          <w:position w:val="-24"/>
          <w:sz w:val="28"/>
          <w:szCs w:val="28"/>
        </w:rPr>
        <w:object w:dxaOrig="1920" w:dyaOrig="700">
          <v:shape id="_x0000_i2199" type="#_x0000_t75" style="width:95.75pt;height:35.3pt" o:ole="">
            <v:imagedata r:id="rId52" o:title=""/>
          </v:shape>
          <o:OLEObject Type="Embed" ProgID="Equation.3" ShapeID="_x0000_i2199" DrawAspect="Content" ObjectID="_1577219357" r:id="rId53"/>
        </w:object>
      </w:r>
      <w:r w:rsidR="00F5102A" w:rsidRPr="00F5102A">
        <w:rPr>
          <w:rFonts w:ascii="Times New Roman" w:hAnsi="Times New Roman"/>
          <w:bCs/>
          <w:sz w:val="28"/>
          <w:szCs w:val="28"/>
        </w:rPr>
        <w:t>,</w:t>
      </w:r>
      <w:r w:rsidR="00F5102A" w:rsidRPr="00F5102A">
        <w:rPr>
          <w:rFonts w:ascii="Times New Roman" w:hAnsi="Times New Roman"/>
          <w:bCs/>
          <w:sz w:val="28"/>
          <w:szCs w:val="28"/>
        </w:rPr>
        <w:tab/>
      </w:r>
      <w:r w:rsidR="00F5102A" w:rsidRPr="00F5102A">
        <w:rPr>
          <w:rFonts w:ascii="Times New Roman" w:hAnsi="Times New Roman"/>
          <w:bCs/>
          <w:sz w:val="28"/>
          <w:szCs w:val="28"/>
        </w:rPr>
        <w:tab/>
      </w:r>
      <w:r w:rsidR="00F5102A" w:rsidRPr="00F5102A">
        <w:rPr>
          <w:rFonts w:ascii="Times New Roman" w:hAnsi="Times New Roman"/>
          <w:bCs/>
          <w:sz w:val="28"/>
          <w:szCs w:val="28"/>
        </w:rPr>
        <w:tab/>
      </w:r>
      <w:r w:rsidR="00F5102A" w:rsidRPr="00F5102A">
        <w:rPr>
          <w:rFonts w:ascii="Times New Roman" w:hAnsi="Times New Roman"/>
          <w:bCs/>
          <w:sz w:val="28"/>
          <w:szCs w:val="28"/>
        </w:rPr>
        <w:tab/>
        <w:t>(1)</w:t>
      </w:r>
    </w:p>
    <w:p w:rsidR="00F5102A" w:rsidRDefault="00F5102A" w:rsidP="00F5102A">
      <w:pPr>
        <w:suppressAutoHyphens/>
        <w:spacing w:before="240"/>
        <w:jc w:val="both"/>
        <w:rPr>
          <w:rFonts w:ascii="Times New Roman" w:hAnsi="Times New Roman"/>
          <w:bCs/>
          <w:sz w:val="28"/>
          <w:szCs w:val="28"/>
        </w:rPr>
      </w:pPr>
      <w:r>
        <w:rPr>
          <w:rFonts w:ascii="Times New Roman" w:hAnsi="Times New Roman"/>
          <w:bCs/>
          <w:sz w:val="28"/>
          <w:szCs w:val="28"/>
        </w:rPr>
        <w:t xml:space="preserve">где </w:t>
      </w:r>
      <w:r w:rsidR="0018695A" w:rsidRPr="0018695A">
        <w:rPr>
          <w:rFonts w:ascii="Times New Roman" w:hAnsi="Times New Roman"/>
          <w:bCs/>
          <w:position w:val="-14"/>
          <w:sz w:val="28"/>
          <w:szCs w:val="28"/>
        </w:rPr>
        <w:object w:dxaOrig="580" w:dyaOrig="400">
          <v:shape id="_x0000_i2200" type="#_x0000_t75" style="width:29.2pt;height:20.4pt" o:ole="">
            <v:imagedata r:id="rId54" o:title=""/>
          </v:shape>
          <o:OLEObject Type="Embed" ProgID="Equation.3" ShapeID="_x0000_i2200" DrawAspect="Content" ObjectID="_1577219358" r:id="rId55"/>
        </w:object>
      </w:r>
      <w:r>
        <w:rPr>
          <w:rFonts w:ascii="Times New Roman" w:hAnsi="Times New Roman"/>
          <w:bCs/>
          <w:sz w:val="28"/>
          <w:szCs w:val="28"/>
        </w:rPr>
        <w:t xml:space="preserve"> экспериментальное количество ошибок в ПО в момент </w:t>
      </w:r>
      <w:r w:rsidRPr="00F5102A">
        <w:rPr>
          <w:rFonts w:ascii="Times New Roman" w:hAnsi="Times New Roman"/>
          <w:bCs/>
          <w:position w:val="-6"/>
          <w:sz w:val="28"/>
          <w:szCs w:val="28"/>
        </w:rPr>
        <w:object w:dxaOrig="540" w:dyaOrig="279">
          <v:shape id="_x0000_i2201" type="#_x0000_t75" style="width:27.15pt;height:14.25pt" o:ole="">
            <v:imagedata r:id="rId56" o:title=""/>
          </v:shape>
          <o:OLEObject Type="Embed" ProgID="Equation.3" ShapeID="_x0000_i2201" DrawAspect="Content" ObjectID="_1577219359" r:id="rId57"/>
        </w:object>
      </w:r>
      <w:r>
        <w:rPr>
          <w:rFonts w:ascii="Times New Roman" w:hAnsi="Times New Roman"/>
          <w:bCs/>
          <w:sz w:val="28"/>
          <w:szCs w:val="28"/>
        </w:rPr>
        <w:t>;</w:t>
      </w:r>
    </w:p>
    <w:p w:rsidR="00F5102A" w:rsidRDefault="0053075D" w:rsidP="0053075D">
      <w:pPr>
        <w:suppressAutoHyphens/>
        <w:ind w:firstLine="567"/>
        <w:jc w:val="both"/>
        <w:rPr>
          <w:rFonts w:ascii="Times New Roman" w:hAnsi="Times New Roman"/>
          <w:bCs/>
          <w:sz w:val="28"/>
          <w:szCs w:val="28"/>
        </w:rPr>
      </w:pPr>
      <w:r w:rsidRPr="00F5102A">
        <w:rPr>
          <w:rFonts w:ascii="Times New Roman" w:hAnsi="Times New Roman"/>
          <w:bCs/>
          <w:position w:val="-4"/>
          <w:sz w:val="28"/>
          <w:szCs w:val="28"/>
        </w:rPr>
        <w:object w:dxaOrig="400" w:dyaOrig="300">
          <v:shape id="_x0000_i2202" type="#_x0000_t75" style="width:20.4pt;height:14.95pt" o:ole="">
            <v:imagedata r:id="rId58" o:title=""/>
          </v:shape>
          <o:OLEObject Type="Embed" ProgID="Equation.3" ShapeID="_x0000_i2202" DrawAspect="Content" ObjectID="_1577219360" r:id="rId59"/>
        </w:object>
      </w:r>
      <w:r w:rsidR="0018695A">
        <w:rPr>
          <w:rFonts w:ascii="Times New Roman" w:hAnsi="Times New Roman"/>
          <w:bCs/>
          <w:sz w:val="28"/>
          <w:szCs w:val="28"/>
        </w:rPr>
        <w:t xml:space="preserve"> </w:t>
      </w:r>
      <w:r w:rsidR="00F5102A">
        <w:rPr>
          <w:rFonts w:ascii="Times New Roman" w:hAnsi="Times New Roman"/>
          <w:bCs/>
          <w:sz w:val="28"/>
          <w:szCs w:val="28"/>
        </w:rPr>
        <w:t>экспериментальное количество инструкций машинного языка</w:t>
      </w:r>
      <w:r>
        <w:rPr>
          <w:rFonts w:ascii="Times New Roman" w:hAnsi="Times New Roman"/>
          <w:bCs/>
          <w:sz w:val="28"/>
          <w:szCs w:val="28"/>
        </w:rPr>
        <w:t>;</w:t>
      </w:r>
    </w:p>
    <w:p w:rsidR="0018695A" w:rsidRDefault="0018695A" w:rsidP="0053075D">
      <w:pPr>
        <w:suppressAutoHyphens/>
        <w:ind w:firstLine="567"/>
        <w:jc w:val="both"/>
        <w:rPr>
          <w:rFonts w:ascii="Times New Roman" w:hAnsi="Times New Roman"/>
          <w:bCs/>
          <w:sz w:val="28"/>
          <w:szCs w:val="28"/>
        </w:rPr>
      </w:pPr>
      <w:r w:rsidRPr="0018695A">
        <w:rPr>
          <w:rFonts w:ascii="Times New Roman" w:hAnsi="Times New Roman"/>
          <w:bCs/>
          <w:position w:val="-20"/>
          <w:sz w:val="28"/>
          <w:szCs w:val="28"/>
        </w:rPr>
        <w:object w:dxaOrig="820" w:dyaOrig="440">
          <v:shape id="_x0000_i2203" type="#_x0000_t75" style="width:41.45pt;height:21.75pt" o:ole="">
            <v:imagedata r:id="rId60" o:title=""/>
          </v:shape>
          <o:OLEObject Type="Embed" ProgID="Equation.3" ShapeID="_x0000_i2203" DrawAspect="Content" ObjectID="_1577219361" r:id="rId61"/>
        </w:object>
      </w:r>
      <w:r>
        <w:rPr>
          <w:rFonts w:ascii="Times New Roman" w:hAnsi="Times New Roman"/>
          <w:bCs/>
          <w:sz w:val="28"/>
          <w:szCs w:val="28"/>
        </w:rPr>
        <w:t xml:space="preserve"> экспериментальное количество ошибок, найденных и исправленных к моменту времени </w:t>
      </w:r>
      <w:r w:rsidRPr="0018695A">
        <w:rPr>
          <w:rFonts w:ascii="Times New Roman" w:hAnsi="Times New Roman"/>
          <w:bCs/>
          <w:position w:val="-6"/>
          <w:sz w:val="28"/>
          <w:szCs w:val="28"/>
        </w:rPr>
        <w:object w:dxaOrig="200" w:dyaOrig="220">
          <v:shape id="_x0000_i2204" type="#_x0000_t75" style="width:9.5pt;height:11.55pt" o:ole="">
            <v:imagedata r:id="rId62" o:title=""/>
          </v:shape>
          <o:OLEObject Type="Embed" ProgID="Equation.3" ShapeID="_x0000_i2204" DrawAspect="Content" ObjectID="_1577219362" r:id="rId63"/>
        </w:object>
      </w:r>
      <w:r>
        <w:rPr>
          <w:rFonts w:ascii="Times New Roman" w:hAnsi="Times New Roman"/>
          <w:bCs/>
          <w:sz w:val="28"/>
          <w:szCs w:val="28"/>
        </w:rPr>
        <w:t>;</w:t>
      </w:r>
    </w:p>
    <w:p w:rsidR="0018695A" w:rsidRDefault="0018695A" w:rsidP="0053075D">
      <w:pPr>
        <w:suppressAutoHyphens/>
        <w:ind w:firstLine="567"/>
        <w:jc w:val="both"/>
        <w:rPr>
          <w:rFonts w:ascii="Times New Roman" w:hAnsi="Times New Roman"/>
          <w:bCs/>
          <w:sz w:val="28"/>
          <w:szCs w:val="28"/>
        </w:rPr>
      </w:pPr>
      <w:r w:rsidRPr="0018695A">
        <w:rPr>
          <w:rFonts w:ascii="Times New Roman" w:hAnsi="Times New Roman"/>
          <w:bCs/>
          <w:position w:val="-18"/>
          <w:sz w:val="28"/>
          <w:szCs w:val="28"/>
        </w:rPr>
        <w:object w:dxaOrig="820" w:dyaOrig="420">
          <v:shape id="_x0000_i2205" type="#_x0000_t75" style="width:41.45pt;height:21.05pt" o:ole="">
            <v:imagedata r:id="rId64" o:title=""/>
          </v:shape>
          <o:OLEObject Type="Embed" ProgID="Equation.3" ShapeID="_x0000_i2205" DrawAspect="Content" ObjectID="_1577219363" r:id="rId65"/>
        </w:object>
      </w:r>
      <w:r w:rsidRPr="0018695A">
        <w:rPr>
          <w:rFonts w:ascii="Times New Roman" w:hAnsi="Times New Roman"/>
          <w:bCs/>
          <w:sz w:val="28"/>
          <w:szCs w:val="28"/>
        </w:rPr>
        <w:t xml:space="preserve"> </w:t>
      </w:r>
      <w:r>
        <w:rPr>
          <w:rFonts w:ascii="Times New Roman" w:hAnsi="Times New Roman"/>
          <w:bCs/>
          <w:sz w:val="28"/>
          <w:szCs w:val="28"/>
        </w:rPr>
        <w:t>экспериментальное количество ошибок, оставшихся в ПО.</w:t>
      </w:r>
    </w:p>
    <w:p w:rsidR="005B5C30" w:rsidRDefault="005B5C30" w:rsidP="0053075D">
      <w:pPr>
        <w:suppressAutoHyphens/>
        <w:ind w:firstLine="567"/>
        <w:jc w:val="both"/>
        <w:rPr>
          <w:rFonts w:ascii="Times New Roman" w:hAnsi="Times New Roman"/>
          <w:bCs/>
          <w:sz w:val="28"/>
          <w:szCs w:val="28"/>
        </w:rPr>
      </w:pPr>
    </w:p>
    <w:p w:rsidR="005B5C30" w:rsidRDefault="005B5C30" w:rsidP="005B5C30">
      <w:pPr>
        <w:pStyle w:val="af"/>
        <w:numPr>
          <w:ilvl w:val="0"/>
          <w:numId w:val="38"/>
        </w:numPr>
        <w:tabs>
          <w:tab w:val="clear" w:pos="0"/>
          <w:tab w:val="num" w:pos="993"/>
        </w:tabs>
        <w:suppressAutoHyphens/>
        <w:ind w:left="0" w:firstLine="567"/>
        <w:jc w:val="both"/>
        <w:rPr>
          <w:rFonts w:ascii="Times New Roman" w:hAnsi="Times New Roman"/>
          <w:bCs/>
          <w:sz w:val="28"/>
          <w:szCs w:val="28"/>
        </w:rPr>
      </w:pPr>
      <w:r>
        <w:rPr>
          <w:rFonts w:ascii="Times New Roman" w:hAnsi="Times New Roman"/>
          <w:bCs/>
          <w:sz w:val="28"/>
          <w:szCs w:val="28"/>
        </w:rPr>
        <w:t xml:space="preserve">Математическая модель ПО есть </w:t>
      </w:r>
      <w:r w:rsidRPr="00A63FC4">
        <w:rPr>
          <w:rFonts w:ascii="Times New Roman" w:hAnsi="Times New Roman"/>
          <w:bCs/>
          <w:sz w:val="28"/>
          <w:szCs w:val="28"/>
        </w:rPr>
        <w:t xml:space="preserve">функция </w:t>
      </w:r>
      <w:r w:rsidR="00A63FC4" w:rsidRPr="00A63FC4">
        <w:rPr>
          <w:rFonts w:ascii="Times New Roman" w:hAnsi="Times New Roman"/>
          <w:bCs/>
          <w:position w:val="-10"/>
          <w:sz w:val="28"/>
          <w:szCs w:val="28"/>
        </w:rPr>
        <w:object w:dxaOrig="440" w:dyaOrig="320">
          <v:shape id="_x0000_i2206" type="#_x0000_t75" style="width:21.75pt;height:15.6pt" o:ole="">
            <v:imagedata r:id="rId66" o:title=""/>
          </v:shape>
          <o:OLEObject Type="Embed" ProgID="Equation.3" ShapeID="_x0000_i2206" DrawAspect="Content" ObjectID="_1577219364" r:id="rId67"/>
        </w:object>
      </w:r>
      <w:r w:rsidR="00A63FC4">
        <w:rPr>
          <w:rFonts w:ascii="Times New Roman" w:hAnsi="Times New Roman"/>
          <w:bCs/>
          <w:sz w:val="28"/>
          <w:szCs w:val="28"/>
        </w:rPr>
        <w:t>,</w:t>
      </w:r>
      <w:r w:rsidR="00A63FC4" w:rsidRPr="00A63FC4">
        <w:rPr>
          <w:rFonts w:ascii="Times New Roman" w:hAnsi="Times New Roman"/>
          <w:bCs/>
          <w:sz w:val="28"/>
          <w:szCs w:val="28"/>
        </w:rPr>
        <w:t xml:space="preserve"> </w:t>
      </w:r>
      <w:r w:rsidR="00A63FC4" w:rsidRPr="00A63FC4">
        <w:rPr>
          <w:position w:val="-20"/>
          <w:sz w:val="28"/>
          <w:szCs w:val="28"/>
        </w:rPr>
        <w:object w:dxaOrig="380" w:dyaOrig="440">
          <v:shape id="_x0000_i2207" type="#_x0000_t75" style="width:19.7pt;height:21.75pt" o:ole="">
            <v:imagedata r:id="rId68" o:title=""/>
          </v:shape>
          <o:OLEObject Type="Embed" ProgID="Equation.3" ShapeID="_x0000_i2207" DrawAspect="Content" ObjectID="_1577219365" r:id="rId69"/>
        </w:object>
      </w:r>
      <w:r w:rsidR="00A63FC4">
        <w:rPr>
          <w:rFonts w:ascii="Times New Roman" w:hAnsi="Times New Roman"/>
          <w:bCs/>
          <w:sz w:val="28"/>
          <w:szCs w:val="28"/>
        </w:rPr>
        <w:t xml:space="preserve">, </w:t>
      </w:r>
      <w:r w:rsidR="00A63FC4" w:rsidRPr="00A63FC4">
        <w:rPr>
          <w:position w:val="-10"/>
          <w:sz w:val="28"/>
          <w:szCs w:val="28"/>
        </w:rPr>
        <w:object w:dxaOrig="680" w:dyaOrig="360">
          <v:shape id="_x0000_i2208" type="#_x0000_t75" style="width:34.65pt;height:19pt" o:ole="">
            <v:imagedata r:id="rId70" o:title=""/>
          </v:shape>
          <o:OLEObject Type="Embed" ProgID="Equation.3" ShapeID="_x0000_i2208" DrawAspect="Content" ObjectID="_1577219366" r:id="rId71"/>
        </w:object>
      </w:r>
      <w:r w:rsidR="00A63FC4">
        <w:rPr>
          <w:rFonts w:ascii="Times New Roman" w:hAnsi="Times New Roman"/>
          <w:bCs/>
          <w:sz w:val="28"/>
          <w:szCs w:val="28"/>
        </w:rPr>
        <w:t>,</w:t>
      </w:r>
      <w:r w:rsidR="00A63FC4" w:rsidRPr="00A63FC4">
        <w:rPr>
          <w:rFonts w:ascii="Times New Roman" w:hAnsi="Times New Roman"/>
          <w:bCs/>
          <w:sz w:val="28"/>
          <w:szCs w:val="28"/>
        </w:rPr>
        <w:t xml:space="preserve"> </w:t>
      </w:r>
      <w:r w:rsidR="00A63FC4" w:rsidRPr="00A63FC4">
        <w:rPr>
          <w:rFonts w:ascii="Times New Roman" w:hAnsi="Times New Roman"/>
          <w:bCs/>
          <w:position w:val="-14"/>
          <w:sz w:val="28"/>
          <w:szCs w:val="28"/>
        </w:rPr>
        <w:object w:dxaOrig="1420" w:dyaOrig="420">
          <v:shape id="_x0000_i2209" type="#_x0000_t75" style="width:71.3pt;height:21.05pt" o:ole="">
            <v:imagedata r:id="rId72" o:title=""/>
          </v:shape>
          <o:OLEObject Type="Embed" ProgID="Equation.3" ShapeID="_x0000_i2209" DrawAspect="Content" ObjectID="_1577219367" r:id="rId73"/>
        </w:object>
      </w:r>
      <w:r w:rsidR="00A63FC4" w:rsidRPr="00A63FC4">
        <w:rPr>
          <w:rFonts w:ascii="Times New Roman" w:hAnsi="Times New Roman"/>
          <w:bCs/>
          <w:sz w:val="28"/>
          <w:szCs w:val="28"/>
        </w:rPr>
        <w:t>,</w:t>
      </w:r>
    </w:p>
    <w:p w:rsidR="00A63FC4" w:rsidRDefault="00A63FC4" w:rsidP="00A63FC4">
      <w:pPr>
        <w:pStyle w:val="af"/>
        <w:suppressAutoHyphens/>
        <w:ind w:left="0"/>
        <w:jc w:val="both"/>
        <w:rPr>
          <w:rFonts w:ascii="Times New Roman" w:hAnsi="Times New Roman"/>
          <w:bCs/>
          <w:sz w:val="28"/>
          <w:szCs w:val="28"/>
        </w:rPr>
      </w:pPr>
      <w:r>
        <w:rPr>
          <w:rFonts w:ascii="Times New Roman" w:hAnsi="Times New Roman"/>
          <w:bCs/>
          <w:sz w:val="28"/>
          <w:szCs w:val="28"/>
        </w:rPr>
        <w:t>где</w:t>
      </w:r>
      <w:r w:rsidR="00166E6F">
        <w:rPr>
          <w:rFonts w:ascii="Times New Roman" w:hAnsi="Times New Roman"/>
          <w:bCs/>
          <w:sz w:val="28"/>
          <w:szCs w:val="28"/>
        </w:rPr>
        <w:t xml:space="preserve"> </w:t>
      </w:r>
      <w:r w:rsidR="00166E6F">
        <w:rPr>
          <w:rFonts w:ascii="Times New Roman" w:hAnsi="Times New Roman"/>
          <w:bCs/>
          <w:i/>
          <w:sz w:val="28"/>
          <w:szCs w:val="28"/>
          <w:lang w:val="en-US"/>
        </w:rPr>
        <w:t>t</w:t>
      </w:r>
      <w:r w:rsidR="00166E6F">
        <w:rPr>
          <w:rFonts w:ascii="Times New Roman" w:hAnsi="Times New Roman"/>
          <w:bCs/>
          <w:sz w:val="28"/>
          <w:szCs w:val="28"/>
        </w:rPr>
        <w:t xml:space="preserve"> – время отладки ПО с начала его запуска;</w:t>
      </w:r>
    </w:p>
    <w:p w:rsidR="00166E6F" w:rsidRDefault="00166E6F" w:rsidP="00166E6F">
      <w:pPr>
        <w:pStyle w:val="af"/>
        <w:suppressAutoHyphens/>
        <w:ind w:left="0" w:firstLine="567"/>
        <w:jc w:val="both"/>
        <w:rPr>
          <w:rFonts w:ascii="Times New Roman" w:hAnsi="Times New Roman"/>
          <w:bCs/>
          <w:sz w:val="28"/>
          <w:szCs w:val="28"/>
        </w:rPr>
      </w:pPr>
      <w:r w:rsidRPr="00166E6F">
        <w:rPr>
          <w:rFonts w:ascii="Times New Roman" w:hAnsi="Times New Roman"/>
          <w:bCs/>
          <w:position w:val="-6"/>
          <w:sz w:val="28"/>
          <w:szCs w:val="28"/>
        </w:rPr>
        <w:object w:dxaOrig="200" w:dyaOrig="220">
          <v:shape id="_x0000_i2210" type="#_x0000_t75" style="width:9.5pt;height:11.55pt" o:ole="">
            <v:imagedata r:id="rId74" o:title=""/>
          </v:shape>
          <o:OLEObject Type="Embed" ProgID="Equation.3" ShapeID="_x0000_i2210" DrawAspect="Content" ObjectID="_1577219368" r:id="rId75"/>
        </w:object>
      </w:r>
      <w:r>
        <w:rPr>
          <w:rFonts w:ascii="Times New Roman" w:hAnsi="Times New Roman"/>
          <w:bCs/>
          <w:sz w:val="28"/>
          <w:szCs w:val="28"/>
        </w:rPr>
        <w:t xml:space="preserve"> – время отладки с начала интеграции ПО;</w:t>
      </w:r>
    </w:p>
    <w:p w:rsidR="00166E6F" w:rsidRDefault="00166E6F" w:rsidP="00166E6F">
      <w:pPr>
        <w:pStyle w:val="af"/>
        <w:suppressAutoHyphens/>
        <w:ind w:left="0" w:firstLine="567"/>
        <w:jc w:val="both"/>
        <w:rPr>
          <w:rFonts w:ascii="Times New Roman" w:hAnsi="Times New Roman"/>
          <w:bCs/>
          <w:sz w:val="28"/>
          <w:szCs w:val="28"/>
        </w:rPr>
      </w:pPr>
      <w:r w:rsidRPr="00A63FC4">
        <w:rPr>
          <w:rFonts w:ascii="Times New Roman" w:hAnsi="Times New Roman"/>
          <w:bCs/>
          <w:position w:val="-10"/>
          <w:sz w:val="28"/>
          <w:szCs w:val="28"/>
        </w:rPr>
        <w:object w:dxaOrig="440" w:dyaOrig="320">
          <v:shape id="_x0000_i2211" type="#_x0000_t75" style="width:21.75pt;height:15.6pt" o:ole="">
            <v:imagedata r:id="rId66" o:title=""/>
          </v:shape>
          <o:OLEObject Type="Embed" ProgID="Equation.3" ShapeID="_x0000_i2211" DrawAspect="Content" ObjectID="_1577219369" r:id="rId76"/>
        </w:object>
      </w:r>
      <w:r>
        <w:rPr>
          <w:rFonts w:ascii="Times New Roman" w:hAnsi="Times New Roman"/>
          <w:bCs/>
          <w:sz w:val="28"/>
          <w:szCs w:val="28"/>
        </w:rPr>
        <w:t xml:space="preserve"> – функция количества ошибок;</w:t>
      </w:r>
    </w:p>
    <w:p w:rsidR="00166E6F" w:rsidRDefault="00166E6F" w:rsidP="00166E6F">
      <w:pPr>
        <w:pStyle w:val="af"/>
        <w:suppressAutoHyphens/>
        <w:spacing w:after="240"/>
        <w:ind w:left="0" w:firstLine="567"/>
        <w:jc w:val="both"/>
        <w:rPr>
          <w:rFonts w:ascii="Times New Roman" w:hAnsi="Times New Roman"/>
          <w:sz w:val="28"/>
          <w:szCs w:val="28"/>
        </w:rPr>
      </w:pPr>
      <w:r w:rsidRPr="00166E6F">
        <w:rPr>
          <w:rFonts w:ascii="Times New Roman" w:hAnsi="Times New Roman"/>
          <w:position w:val="-6"/>
          <w:sz w:val="28"/>
          <w:szCs w:val="28"/>
        </w:rPr>
        <w:object w:dxaOrig="240" w:dyaOrig="340">
          <v:shape id="_x0000_i2212" type="#_x0000_t75" style="width:12.25pt;height:16.3pt" o:ole="">
            <v:imagedata r:id="rId77" o:title=""/>
          </v:shape>
          <o:OLEObject Type="Embed" ProgID="Equation.3" ShapeID="_x0000_i2212" DrawAspect="Content" ObjectID="_1577219370" r:id="rId78"/>
        </w:object>
      </w:r>
      <w:r w:rsidRPr="00166E6F">
        <w:rPr>
          <w:rFonts w:ascii="Times New Roman" w:hAnsi="Times New Roman"/>
          <w:sz w:val="28"/>
          <w:szCs w:val="28"/>
        </w:rPr>
        <w:t xml:space="preserve"> – </w:t>
      </w:r>
      <w:r>
        <w:rPr>
          <w:rFonts w:ascii="Times New Roman" w:hAnsi="Times New Roman"/>
          <w:sz w:val="28"/>
          <w:szCs w:val="28"/>
        </w:rPr>
        <w:t>оценка коэффициента пропорциональности.</w:t>
      </w:r>
    </w:p>
    <w:p w:rsidR="0053075D" w:rsidRDefault="00166E6F" w:rsidP="00F5102A">
      <w:pPr>
        <w:suppressAutoHyphens/>
        <w:spacing w:before="240"/>
        <w:ind w:firstLine="567"/>
        <w:jc w:val="both"/>
        <w:rPr>
          <w:rFonts w:ascii="Times New Roman" w:hAnsi="Times New Roman"/>
          <w:sz w:val="28"/>
          <w:szCs w:val="28"/>
        </w:rPr>
      </w:pPr>
      <w:r w:rsidRPr="00817974">
        <w:rPr>
          <w:rFonts w:ascii="Times New Roman" w:hAnsi="Times New Roman"/>
          <w:bCs/>
          <w:sz w:val="28"/>
          <w:szCs w:val="28"/>
        </w:rPr>
        <w:t>Среднее время надёжности</w:t>
      </w:r>
      <w:r w:rsidR="00817974" w:rsidRPr="00817974">
        <w:rPr>
          <w:rFonts w:ascii="Times New Roman" w:hAnsi="Times New Roman"/>
          <w:bCs/>
          <w:sz w:val="28"/>
          <w:szCs w:val="28"/>
        </w:rPr>
        <w:t xml:space="preserve"> </w:t>
      </w:r>
      <w:r w:rsidR="00817974" w:rsidRPr="00817974">
        <w:rPr>
          <w:rFonts w:ascii="Times New Roman" w:hAnsi="Times New Roman"/>
          <w:position w:val="-20"/>
          <w:sz w:val="28"/>
          <w:szCs w:val="28"/>
        </w:rPr>
        <w:object w:dxaOrig="380" w:dyaOrig="440">
          <v:shape id="_x0000_i2213" type="#_x0000_t75" style="width:19.7pt;height:21.75pt" o:ole="">
            <v:imagedata r:id="rId68" o:title=""/>
          </v:shape>
          <o:OLEObject Type="Embed" ProgID="Equation.3" ShapeID="_x0000_i2213" DrawAspect="Content" ObjectID="_1577219371" r:id="rId79"/>
        </w:object>
      </w:r>
      <w:r w:rsidR="00817974" w:rsidRPr="00817974">
        <w:rPr>
          <w:rFonts w:ascii="Times New Roman" w:hAnsi="Times New Roman"/>
          <w:sz w:val="28"/>
          <w:szCs w:val="28"/>
        </w:rPr>
        <w:t>есть</w:t>
      </w:r>
    </w:p>
    <w:p w:rsidR="00817974" w:rsidRDefault="00817974" w:rsidP="00817974">
      <w:pPr>
        <w:suppressAutoHyphens/>
        <w:spacing w:before="240"/>
        <w:ind w:firstLine="567"/>
        <w:jc w:val="center"/>
        <w:rPr>
          <w:rFonts w:ascii="Times New Roman" w:hAnsi="Times New Roman"/>
          <w:sz w:val="28"/>
          <w:szCs w:val="28"/>
        </w:rPr>
      </w:pPr>
      <w:r w:rsidRPr="00817974">
        <w:rPr>
          <w:position w:val="-34"/>
          <w:sz w:val="28"/>
          <w:szCs w:val="28"/>
        </w:rPr>
        <w:object w:dxaOrig="1760" w:dyaOrig="800">
          <v:shape id="_x0000_i2214" type="#_x0000_t75" style="width:87.6pt;height:40.75pt" o:ole="">
            <v:imagedata r:id="rId80" o:title=""/>
          </v:shape>
          <o:OLEObject Type="Embed" ProgID="Equation.3" ShapeID="_x0000_i2214" DrawAspect="Content" ObjectID="_1577219372" r:id="rId81"/>
        </w:object>
      </w:r>
      <w:r>
        <w:rPr>
          <w:rFonts w:ascii="Times New Roman" w:hAnsi="Times New Roman"/>
          <w:sz w:val="28"/>
          <w:szCs w:val="28"/>
        </w:rPr>
        <w:t>.</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(2)</w:t>
      </w:r>
    </w:p>
    <w:p w:rsidR="00817974" w:rsidRDefault="00817974" w:rsidP="00817974">
      <w:pPr>
        <w:suppressAutoHyphens/>
        <w:spacing w:before="240"/>
        <w:ind w:firstLine="567"/>
        <w:rPr>
          <w:rFonts w:ascii="Times New Roman" w:hAnsi="Times New Roman"/>
          <w:sz w:val="28"/>
          <w:szCs w:val="28"/>
        </w:rPr>
      </w:pPr>
      <w:r>
        <w:rPr>
          <w:rFonts w:ascii="Times New Roman" w:hAnsi="Times New Roman"/>
          <w:sz w:val="28"/>
          <w:szCs w:val="28"/>
        </w:rPr>
        <w:t xml:space="preserve">Оценка </w:t>
      </w:r>
      <w:r w:rsidRPr="00A63FC4">
        <w:rPr>
          <w:position w:val="-20"/>
          <w:sz w:val="28"/>
          <w:szCs w:val="28"/>
        </w:rPr>
        <w:object w:dxaOrig="380" w:dyaOrig="440">
          <v:shape id="_x0000_i2215" type="#_x0000_t75" style="width:19.7pt;height:21.75pt" o:ole="">
            <v:imagedata r:id="rId68" o:title=""/>
          </v:shape>
          <o:OLEObject Type="Embed" ProgID="Equation.3" ShapeID="_x0000_i2215" DrawAspect="Content" ObjectID="_1577219373" r:id="rId82"/>
        </w:object>
      </w:r>
      <w:r>
        <w:rPr>
          <w:sz w:val="28"/>
          <w:szCs w:val="28"/>
        </w:rPr>
        <w:t xml:space="preserve"> </w:t>
      </w:r>
      <w:r>
        <w:rPr>
          <w:rFonts w:ascii="Times New Roman" w:hAnsi="Times New Roman"/>
          <w:sz w:val="28"/>
          <w:szCs w:val="28"/>
        </w:rPr>
        <w:t>определяется как</w:t>
      </w:r>
    </w:p>
    <w:p w:rsidR="00817974" w:rsidRDefault="00817974" w:rsidP="00817974">
      <w:pPr>
        <w:suppressAutoHyphens/>
        <w:spacing w:before="240"/>
        <w:ind w:firstLine="567"/>
        <w:jc w:val="center"/>
        <w:rPr>
          <w:rFonts w:ascii="Times New Roman" w:hAnsi="Times New Roman"/>
          <w:sz w:val="28"/>
          <w:szCs w:val="28"/>
        </w:rPr>
      </w:pPr>
      <w:r w:rsidRPr="00817974">
        <w:rPr>
          <w:position w:val="-70"/>
          <w:sz w:val="28"/>
          <w:szCs w:val="28"/>
        </w:rPr>
        <w:object w:dxaOrig="2400" w:dyaOrig="1080">
          <v:shape id="_x0000_i2216" type="#_x0000_t75" style="width:120.25pt;height:55pt" o:ole="">
            <v:imagedata r:id="rId83" o:title=""/>
          </v:shape>
          <o:OLEObject Type="Embed" ProgID="Equation.3" ShapeID="_x0000_i2216" DrawAspect="Content" ObjectID="_1577219374" r:id="rId84"/>
        </w:object>
      </w:r>
      <w:r>
        <w:rPr>
          <w:sz w:val="28"/>
          <w:szCs w:val="28"/>
        </w:rPr>
        <w:tab/>
      </w:r>
      <w:r>
        <w:rPr>
          <w:sz w:val="28"/>
          <w:szCs w:val="28"/>
        </w:rPr>
        <w:tab/>
      </w:r>
      <w:r>
        <w:rPr>
          <w:sz w:val="28"/>
          <w:szCs w:val="28"/>
        </w:rPr>
        <w:tab/>
      </w:r>
      <w:r w:rsidRPr="00817974">
        <w:rPr>
          <w:rFonts w:ascii="Times New Roman" w:hAnsi="Times New Roman"/>
          <w:sz w:val="28"/>
          <w:szCs w:val="28"/>
        </w:rPr>
        <w:t>(3)</w:t>
      </w:r>
    </w:p>
    <w:p w:rsidR="00817974" w:rsidRDefault="00817974" w:rsidP="00817974">
      <w:pPr>
        <w:suppressAutoHyphens/>
        <w:spacing w:before="240"/>
        <w:ind w:firstLine="567"/>
        <w:jc w:val="both"/>
        <w:rPr>
          <w:rFonts w:ascii="Times New Roman" w:hAnsi="Times New Roman"/>
          <w:sz w:val="28"/>
          <w:szCs w:val="28"/>
        </w:rPr>
      </w:pPr>
      <w:r>
        <w:rPr>
          <w:rFonts w:ascii="Times New Roman" w:hAnsi="Times New Roman"/>
          <w:sz w:val="28"/>
          <w:szCs w:val="28"/>
        </w:rPr>
        <w:t xml:space="preserve">Оценка функциональности ПО </w:t>
      </w:r>
      <w:r w:rsidRPr="00A63FC4">
        <w:rPr>
          <w:position w:val="-10"/>
          <w:sz w:val="28"/>
          <w:szCs w:val="28"/>
        </w:rPr>
        <w:object w:dxaOrig="720" w:dyaOrig="360">
          <v:shape id="_x0000_i2217" type="#_x0000_t75" style="width:36pt;height:19pt" o:ole="">
            <v:imagedata r:id="rId85" o:title=""/>
          </v:shape>
          <o:OLEObject Type="Embed" ProgID="Equation.3" ShapeID="_x0000_i2217" DrawAspect="Content" ObjectID="_1577219375" r:id="rId86"/>
        </w:object>
      </w:r>
      <w:r>
        <w:rPr>
          <w:sz w:val="28"/>
          <w:szCs w:val="28"/>
        </w:rPr>
        <w:t xml:space="preserve"> </w:t>
      </w:r>
      <w:r>
        <w:rPr>
          <w:rFonts w:ascii="Times New Roman" w:hAnsi="Times New Roman"/>
          <w:sz w:val="28"/>
          <w:szCs w:val="28"/>
        </w:rPr>
        <w:t>есть</w:t>
      </w:r>
    </w:p>
    <w:p w:rsidR="00817974" w:rsidRDefault="00817974" w:rsidP="00817974">
      <w:pPr>
        <w:suppressAutoHyphens/>
        <w:spacing w:before="240"/>
        <w:ind w:firstLine="567"/>
        <w:jc w:val="center"/>
        <w:rPr>
          <w:rFonts w:ascii="Times New Roman" w:hAnsi="Times New Roman"/>
          <w:sz w:val="28"/>
          <w:szCs w:val="28"/>
        </w:rPr>
      </w:pPr>
      <w:r w:rsidRPr="00A63FC4">
        <w:rPr>
          <w:position w:val="-10"/>
          <w:sz w:val="28"/>
          <w:szCs w:val="28"/>
        </w:rPr>
        <w:object w:dxaOrig="2900" w:dyaOrig="980">
          <v:shape id="_x0000_i2218" type="#_x0000_t75" style="width:144.7pt;height:49.6pt" o:ole="">
            <v:imagedata r:id="rId87" o:title=""/>
          </v:shape>
          <o:OLEObject Type="Embed" ProgID="Equation.3" ShapeID="_x0000_i2218" DrawAspect="Content" ObjectID="_1577219376" r:id="rId88"/>
        </w:object>
      </w:r>
      <w:r>
        <w:rPr>
          <w:sz w:val="28"/>
          <w:szCs w:val="28"/>
        </w:rPr>
        <w:tab/>
      </w:r>
      <w:r>
        <w:rPr>
          <w:sz w:val="28"/>
          <w:szCs w:val="28"/>
        </w:rPr>
        <w:tab/>
      </w:r>
      <w:r>
        <w:rPr>
          <w:sz w:val="28"/>
          <w:szCs w:val="28"/>
        </w:rPr>
        <w:tab/>
      </w:r>
      <w:r w:rsidRPr="00817974">
        <w:rPr>
          <w:rFonts w:ascii="Times New Roman" w:hAnsi="Times New Roman"/>
          <w:sz w:val="28"/>
          <w:szCs w:val="28"/>
        </w:rPr>
        <w:t>(4)</w:t>
      </w:r>
    </w:p>
    <w:p w:rsidR="00817974" w:rsidRPr="00832464" w:rsidRDefault="00817974" w:rsidP="00817974">
      <w:pPr>
        <w:suppressAutoHyphens/>
        <w:spacing w:before="240"/>
        <w:rPr>
          <w:rFonts w:ascii="Times New Roman" w:hAnsi="Times New Roman"/>
          <w:sz w:val="28"/>
          <w:szCs w:val="28"/>
        </w:rPr>
      </w:pPr>
      <w:r>
        <w:rPr>
          <w:rFonts w:ascii="Times New Roman" w:hAnsi="Times New Roman"/>
          <w:sz w:val="28"/>
          <w:szCs w:val="28"/>
        </w:rPr>
        <w:t xml:space="preserve">где </w:t>
      </w:r>
      <w:r w:rsidRPr="00166E6F">
        <w:rPr>
          <w:rFonts w:ascii="Times New Roman" w:hAnsi="Times New Roman"/>
          <w:bCs/>
          <w:position w:val="-6"/>
          <w:sz w:val="28"/>
          <w:szCs w:val="28"/>
        </w:rPr>
        <w:object w:dxaOrig="200" w:dyaOrig="220">
          <v:shape id="_x0000_i2219" type="#_x0000_t75" style="width:9.5pt;height:11.55pt" o:ole="">
            <v:imagedata r:id="rId74" o:title=""/>
          </v:shape>
          <o:OLEObject Type="Embed" ProgID="Equation.3" ShapeID="_x0000_i2219" DrawAspect="Content" ObjectID="_1577219377" r:id="rId89"/>
        </w:object>
      </w:r>
      <w:r>
        <w:rPr>
          <w:rFonts w:ascii="Times New Roman" w:hAnsi="Times New Roman"/>
          <w:bCs/>
          <w:sz w:val="28"/>
          <w:szCs w:val="28"/>
        </w:rPr>
        <w:t xml:space="preserve"> – </w:t>
      </w:r>
      <w:r>
        <w:rPr>
          <w:rFonts w:ascii="Times New Roman" w:hAnsi="Times New Roman"/>
          <w:sz w:val="28"/>
          <w:szCs w:val="28"/>
        </w:rPr>
        <w:t>время прогона ПО;</w:t>
      </w:r>
    </w:p>
    <w:p w:rsidR="00817974" w:rsidRDefault="00817974" w:rsidP="00817974">
      <w:pPr>
        <w:suppressAutoHyphens/>
        <w:ind w:firstLine="567"/>
        <w:rPr>
          <w:rFonts w:ascii="Times New Roman" w:hAnsi="Times New Roman"/>
          <w:sz w:val="28"/>
          <w:szCs w:val="28"/>
        </w:rPr>
      </w:pPr>
      <w:r>
        <w:rPr>
          <w:rFonts w:ascii="Times New Roman" w:hAnsi="Times New Roman"/>
          <w:i/>
          <w:sz w:val="28"/>
          <w:szCs w:val="28"/>
          <w:lang w:val="en-US"/>
        </w:rPr>
        <w:t>t</w:t>
      </w:r>
      <w:r>
        <w:rPr>
          <w:rFonts w:ascii="Times New Roman" w:hAnsi="Times New Roman"/>
          <w:sz w:val="28"/>
          <w:szCs w:val="28"/>
        </w:rPr>
        <w:t xml:space="preserve"> – время работы ПО.</w:t>
      </w:r>
    </w:p>
    <w:p w:rsidR="00817974" w:rsidRDefault="00817974" w:rsidP="00817974">
      <w:pPr>
        <w:suppressAutoHyphens/>
        <w:ind w:firstLine="567"/>
        <w:rPr>
          <w:rFonts w:ascii="Times New Roman" w:hAnsi="Times New Roman"/>
          <w:bCs/>
          <w:sz w:val="28"/>
          <w:szCs w:val="28"/>
        </w:rPr>
      </w:pPr>
    </w:p>
    <w:p w:rsidR="00817974" w:rsidRPr="00D071D8" w:rsidRDefault="00817974" w:rsidP="00817974">
      <w:pPr>
        <w:suppressAutoHyphens/>
        <w:ind w:firstLine="567"/>
        <w:jc w:val="both"/>
        <w:rPr>
          <w:rFonts w:ascii="Times New Roman" w:hAnsi="Times New Roman"/>
          <w:bCs/>
          <w:sz w:val="28"/>
          <w:szCs w:val="28"/>
        </w:rPr>
      </w:pPr>
      <w:r>
        <w:rPr>
          <w:rFonts w:ascii="Times New Roman" w:hAnsi="Times New Roman"/>
          <w:bCs/>
          <w:sz w:val="28"/>
          <w:szCs w:val="28"/>
        </w:rPr>
        <w:t xml:space="preserve">Неизвестные параметры </w:t>
      </w:r>
      <w:r w:rsidR="00D071D8" w:rsidRPr="00D071D8">
        <w:rPr>
          <w:rFonts w:ascii="Times New Roman" w:hAnsi="Times New Roman"/>
          <w:position w:val="-6"/>
          <w:sz w:val="28"/>
          <w:szCs w:val="28"/>
        </w:rPr>
        <w:object w:dxaOrig="240" w:dyaOrig="340">
          <v:shape id="_x0000_i2220" type="#_x0000_t75" style="width:12.25pt;height:16.3pt" o:ole="">
            <v:imagedata r:id="rId90" o:title=""/>
          </v:shape>
          <o:OLEObject Type="Embed" ProgID="Equation.3" ShapeID="_x0000_i2220" DrawAspect="Content" ObjectID="_1577219378" r:id="rId91"/>
        </w:object>
      </w:r>
      <w:r w:rsidR="00D071D8" w:rsidRPr="00D071D8">
        <w:rPr>
          <w:rFonts w:ascii="Times New Roman" w:hAnsi="Times New Roman"/>
          <w:sz w:val="28"/>
          <w:szCs w:val="28"/>
        </w:rPr>
        <w:t xml:space="preserve"> </w:t>
      </w:r>
      <w:r>
        <w:rPr>
          <w:rFonts w:ascii="Times New Roman" w:hAnsi="Times New Roman"/>
          <w:bCs/>
          <w:sz w:val="28"/>
          <w:szCs w:val="28"/>
        </w:rPr>
        <w:t xml:space="preserve">и </w:t>
      </w:r>
      <w:r w:rsidR="00D071D8" w:rsidRPr="00D071D8">
        <w:rPr>
          <w:rFonts w:ascii="Times New Roman" w:hAnsi="Times New Roman"/>
          <w:position w:val="-20"/>
          <w:sz w:val="28"/>
          <w:szCs w:val="28"/>
        </w:rPr>
        <w:object w:dxaOrig="380" w:dyaOrig="460">
          <v:shape id="_x0000_i2221" type="#_x0000_t75" style="width:19.7pt;height:22.4pt" o:ole="">
            <v:imagedata r:id="rId92" o:title=""/>
          </v:shape>
          <o:OLEObject Type="Embed" ProgID="Equation.3" ShapeID="_x0000_i2221" DrawAspect="Content" ObjectID="_1577219379" r:id="rId93"/>
        </w:object>
      </w:r>
      <w:r>
        <w:rPr>
          <w:rFonts w:ascii="Times New Roman" w:hAnsi="Times New Roman"/>
          <w:bCs/>
          <w:sz w:val="28"/>
          <w:szCs w:val="28"/>
        </w:rPr>
        <w:t>оцениваются путём их определения в двух точках</w:t>
      </w:r>
      <w:r w:rsidR="00D071D8">
        <w:rPr>
          <w:rFonts w:ascii="Times New Roman" w:hAnsi="Times New Roman"/>
          <w:bCs/>
          <w:sz w:val="28"/>
          <w:szCs w:val="28"/>
        </w:rPr>
        <w:t xml:space="preserve"> </w:t>
      </w:r>
      <w:r w:rsidR="00D071D8" w:rsidRPr="00D071D8">
        <w:rPr>
          <w:rFonts w:ascii="Times New Roman" w:hAnsi="Times New Roman"/>
          <w:bCs/>
          <w:i/>
          <w:sz w:val="28"/>
          <w:szCs w:val="28"/>
        </w:rPr>
        <w:t>А</w:t>
      </w:r>
      <w:r w:rsidR="00D071D8">
        <w:rPr>
          <w:rFonts w:ascii="Times New Roman" w:hAnsi="Times New Roman"/>
          <w:bCs/>
          <w:sz w:val="28"/>
          <w:szCs w:val="28"/>
        </w:rPr>
        <w:t xml:space="preserve"> и </w:t>
      </w:r>
      <w:r w:rsidR="00D071D8" w:rsidRPr="00D071D8">
        <w:rPr>
          <w:rFonts w:ascii="Times New Roman" w:hAnsi="Times New Roman"/>
          <w:bCs/>
          <w:i/>
          <w:sz w:val="28"/>
          <w:szCs w:val="28"/>
        </w:rPr>
        <w:t>В</w:t>
      </w:r>
      <w:r w:rsidR="00D071D8">
        <w:rPr>
          <w:rFonts w:ascii="Times New Roman" w:hAnsi="Times New Roman"/>
          <w:bCs/>
          <w:i/>
          <w:sz w:val="28"/>
          <w:szCs w:val="28"/>
        </w:rPr>
        <w:t xml:space="preserve"> </w:t>
      </w:r>
      <w:r w:rsidR="00D071D8">
        <w:rPr>
          <w:rFonts w:ascii="Times New Roman" w:hAnsi="Times New Roman"/>
          <w:bCs/>
          <w:sz w:val="28"/>
          <w:szCs w:val="28"/>
        </w:rPr>
        <w:t>ПО так, чтобы выполнялось неравенство, т.е.</w:t>
      </w:r>
    </w:p>
    <w:p w:rsidR="00F5102A" w:rsidRDefault="00CA5103" w:rsidP="00CA5103">
      <w:pPr>
        <w:tabs>
          <w:tab w:val="left" w:pos="1134"/>
        </w:tabs>
        <w:suppressAutoHyphens/>
        <w:spacing w:before="240"/>
        <w:ind w:firstLine="567"/>
        <w:jc w:val="center"/>
        <w:rPr>
          <w:rFonts w:ascii="Times New Roman" w:hAnsi="Times New Roman"/>
          <w:sz w:val="28"/>
          <w:szCs w:val="28"/>
        </w:rPr>
      </w:pPr>
      <w:r w:rsidRPr="00CA5103">
        <w:rPr>
          <w:position w:val="-20"/>
          <w:sz w:val="28"/>
          <w:szCs w:val="28"/>
        </w:rPr>
        <w:object w:dxaOrig="1820" w:dyaOrig="440">
          <v:shape id="_x0000_i2222" type="#_x0000_t75" style="width:91.7pt;height:21.75pt" o:ole="">
            <v:imagedata r:id="rId94" o:title=""/>
          </v:shape>
          <o:OLEObject Type="Embed" ProgID="Equation.3" ShapeID="_x0000_i2222" DrawAspect="Content" ObjectID="_1577219380" r:id="rId95"/>
        </w:object>
      </w:r>
      <w:r>
        <w:rPr>
          <w:sz w:val="28"/>
          <w:szCs w:val="28"/>
        </w:rPr>
        <w:tab/>
      </w:r>
      <w:r>
        <w:rPr>
          <w:sz w:val="28"/>
          <w:szCs w:val="28"/>
        </w:rPr>
        <w:tab/>
      </w:r>
      <w:r>
        <w:rPr>
          <w:sz w:val="28"/>
          <w:szCs w:val="28"/>
        </w:rPr>
        <w:tab/>
      </w:r>
      <w:r>
        <w:rPr>
          <w:sz w:val="28"/>
          <w:szCs w:val="28"/>
        </w:rPr>
        <w:tab/>
      </w:r>
      <w:r w:rsidRPr="00CA5103">
        <w:rPr>
          <w:rFonts w:ascii="Times New Roman" w:hAnsi="Times New Roman"/>
          <w:sz w:val="28"/>
          <w:szCs w:val="28"/>
        </w:rPr>
        <w:t>(5)</w:t>
      </w:r>
    </w:p>
    <w:p w:rsidR="00CA5103" w:rsidRDefault="00CA5103" w:rsidP="00CA5103">
      <w:pPr>
        <w:tabs>
          <w:tab w:val="left" w:pos="1134"/>
        </w:tabs>
        <w:suppressAutoHyphens/>
        <w:spacing w:before="240"/>
        <w:ind w:firstLine="567"/>
        <w:jc w:val="both"/>
        <w:rPr>
          <w:rFonts w:ascii="Times New Roman" w:hAnsi="Times New Roman"/>
          <w:sz w:val="28"/>
          <w:szCs w:val="28"/>
        </w:rPr>
      </w:pPr>
      <w:r>
        <w:rPr>
          <w:rFonts w:ascii="Times New Roman" w:hAnsi="Times New Roman"/>
          <w:sz w:val="28"/>
          <w:szCs w:val="28"/>
        </w:rPr>
        <w:t>при этом</w:t>
      </w:r>
    </w:p>
    <w:p w:rsidR="00CA5103" w:rsidRDefault="00CA5103" w:rsidP="00CA5103">
      <w:pPr>
        <w:tabs>
          <w:tab w:val="left" w:pos="1134"/>
        </w:tabs>
        <w:suppressAutoHyphens/>
        <w:spacing w:before="240"/>
        <w:ind w:firstLine="567"/>
        <w:jc w:val="center"/>
        <w:rPr>
          <w:rFonts w:ascii="Times New Roman" w:hAnsi="Times New Roman"/>
          <w:sz w:val="28"/>
          <w:szCs w:val="28"/>
        </w:rPr>
      </w:pPr>
      <w:r w:rsidRPr="00CA5103">
        <w:rPr>
          <w:position w:val="-18"/>
          <w:sz w:val="28"/>
          <w:szCs w:val="28"/>
        </w:rPr>
        <w:object w:dxaOrig="980" w:dyaOrig="420">
          <v:shape id="_x0000_i2223" type="#_x0000_t75" style="width:49.6pt;height:21.05pt" o:ole="">
            <v:imagedata r:id="rId96" o:title=""/>
          </v:shape>
          <o:OLEObject Type="Embed" ProgID="Equation.3" ShapeID="_x0000_i2223" DrawAspect="Content" ObjectID="_1577219381" r:id="rId97"/>
        </w:object>
      </w:r>
      <w:r>
        <w:rPr>
          <w:sz w:val="28"/>
          <w:szCs w:val="28"/>
        </w:rPr>
        <w:tab/>
      </w:r>
      <w:r>
        <w:rPr>
          <w:sz w:val="28"/>
          <w:szCs w:val="28"/>
        </w:rPr>
        <w:tab/>
      </w:r>
      <w:r>
        <w:rPr>
          <w:sz w:val="28"/>
          <w:szCs w:val="28"/>
        </w:rPr>
        <w:tab/>
      </w:r>
      <w:r>
        <w:rPr>
          <w:sz w:val="28"/>
          <w:szCs w:val="28"/>
        </w:rPr>
        <w:tab/>
      </w:r>
      <w:r>
        <w:rPr>
          <w:sz w:val="28"/>
          <w:szCs w:val="28"/>
        </w:rPr>
        <w:tab/>
      </w:r>
      <w:r w:rsidRPr="00CA5103">
        <w:rPr>
          <w:rFonts w:ascii="Times New Roman" w:hAnsi="Times New Roman"/>
          <w:sz w:val="28"/>
          <w:szCs w:val="28"/>
        </w:rPr>
        <w:t>(</w:t>
      </w:r>
      <w:r>
        <w:rPr>
          <w:rFonts w:ascii="Times New Roman" w:hAnsi="Times New Roman"/>
          <w:sz w:val="28"/>
          <w:szCs w:val="28"/>
        </w:rPr>
        <w:t>6</w:t>
      </w:r>
      <w:r w:rsidRPr="00CA5103">
        <w:rPr>
          <w:rFonts w:ascii="Times New Roman" w:hAnsi="Times New Roman"/>
          <w:sz w:val="28"/>
          <w:szCs w:val="28"/>
        </w:rPr>
        <w:t>)</w:t>
      </w:r>
    </w:p>
    <w:p w:rsidR="00CA5103" w:rsidRDefault="00CA5103" w:rsidP="00CA5103">
      <w:pPr>
        <w:tabs>
          <w:tab w:val="left" w:pos="1134"/>
        </w:tabs>
        <w:suppressAutoHyphens/>
        <w:spacing w:before="240"/>
        <w:ind w:firstLine="567"/>
        <w:jc w:val="both"/>
        <w:rPr>
          <w:rFonts w:ascii="Times New Roman" w:hAnsi="Times New Roman"/>
          <w:sz w:val="28"/>
          <w:szCs w:val="28"/>
        </w:rPr>
      </w:pPr>
      <w:r>
        <w:rPr>
          <w:rFonts w:ascii="Times New Roman" w:hAnsi="Times New Roman"/>
          <w:sz w:val="28"/>
          <w:szCs w:val="28"/>
        </w:rPr>
        <w:t>Теперь получим</w:t>
      </w:r>
    </w:p>
    <w:p w:rsidR="00CA5103" w:rsidRDefault="00CA5103" w:rsidP="00CA5103">
      <w:pPr>
        <w:tabs>
          <w:tab w:val="left" w:pos="1134"/>
        </w:tabs>
        <w:suppressAutoHyphens/>
        <w:spacing w:before="240"/>
        <w:ind w:firstLine="567"/>
        <w:jc w:val="center"/>
        <w:rPr>
          <w:rFonts w:ascii="Times New Roman" w:hAnsi="Times New Roman"/>
          <w:sz w:val="28"/>
          <w:szCs w:val="28"/>
        </w:rPr>
      </w:pPr>
      <w:r w:rsidRPr="00CA5103">
        <w:rPr>
          <w:position w:val="-74"/>
          <w:sz w:val="28"/>
          <w:szCs w:val="28"/>
        </w:rPr>
        <w:object w:dxaOrig="3200" w:dyaOrig="1640">
          <v:shape id="_x0000_i2224" type="#_x0000_t75" style="width:159.6pt;height:81.5pt" o:ole="">
            <v:imagedata r:id="rId98" o:title=""/>
          </v:shape>
          <o:OLEObject Type="Embed" ProgID="Equation.3" ShapeID="_x0000_i2224" DrawAspect="Content" ObjectID="_1577219382" r:id="rId99"/>
        </w:object>
      </w:r>
      <w:r>
        <w:rPr>
          <w:sz w:val="28"/>
          <w:szCs w:val="28"/>
        </w:rPr>
        <w:tab/>
      </w:r>
      <w:r>
        <w:rPr>
          <w:sz w:val="28"/>
          <w:szCs w:val="28"/>
        </w:rPr>
        <w:tab/>
      </w:r>
      <w:r w:rsidRPr="00CA5103">
        <w:rPr>
          <w:rFonts w:ascii="Times New Roman" w:hAnsi="Times New Roman"/>
          <w:sz w:val="28"/>
          <w:szCs w:val="28"/>
        </w:rPr>
        <w:t>(7)</w:t>
      </w:r>
    </w:p>
    <w:p w:rsidR="00CA5103" w:rsidRPr="00CA5103" w:rsidRDefault="000871B3" w:rsidP="00CA5103">
      <w:pPr>
        <w:tabs>
          <w:tab w:val="left" w:pos="1134"/>
        </w:tabs>
        <w:suppressAutoHyphens/>
        <w:spacing w:before="240"/>
        <w:ind w:firstLine="567"/>
        <w:jc w:val="center"/>
        <w:rPr>
          <w:rFonts w:ascii="Times New Roman" w:hAnsi="Times New Roman"/>
          <w:b/>
          <w:bCs/>
          <w:sz w:val="28"/>
          <w:szCs w:val="28"/>
        </w:rPr>
      </w:pPr>
      <w:r w:rsidRPr="00CA5103">
        <w:rPr>
          <w:position w:val="-78"/>
          <w:sz w:val="28"/>
          <w:szCs w:val="28"/>
        </w:rPr>
        <w:object w:dxaOrig="1980" w:dyaOrig="1240">
          <v:shape id="_x0000_i2225" type="#_x0000_t75" style="width:99.15pt;height:62.5pt" o:ole="">
            <v:imagedata r:id="rId100" o:title=""/>
          </v:shape>
          <o:OLEObject Type="Embed" ProgID="Equation.3" ShapeID="_x0000_i2225" DrawAspect="Content" ObjectID="_1577219383" r:id="rId101"/>
        </w:object>
      </w:r>
      <w:r w:rsidR="00CA5103">
        <w:rPr>
          <w:sz w:val="28"/>
          <w:szCs w:val="28"/>
        </w:rPr>
        <w:tab/>
      </w:r>
      <w:r w:rsidR="00CA5103">
        <w:rPr>
          <w:sz w:val="28"/>
          <w:szCs w:val="28"/>
        </w:rPr>
        <w:tab/>
      </w:r>
      <w:r w:rsidR="00CA5103">
        <w:rPr>
          <w:sz w:val="28"/>
          <w:szCs w:val="28"/>
        </w:rPr>
        <w:tab/>
      </w:r>
      <w:r w:rsidR="00CA5103">
        <w:rPr>
          <w:sz w:val="28"/>
          <w:szCs w:val="28"/>
        </w:rPr>
        <w:tab/>
      </w:r>
      <w:r w:rsidR="00CA5103" w:rsidRPr="00CA5103">
        <w:rPr>
          <w:rFonts w:ascii="Times New Roman" w:hAnsi="Times New Roman"/>
          <w:sz w:val="28"/>
          <w:szCs w:val="28"/>
        </w:rPr>
        <w:t>(8)</w:t>
      </w:r>
    </w:p>
    <w:p w:rsidR="00F5102A" w:rsidRDefault="00F5102A" w:rsidP="00A175CC">
      <w:pPr>
        <w:tabs>
          <w:tab w:val="left" w:pos="1134"/>
        </w:tabs>
        <w:suppressAutoHyphens/>
        <w:spacing w:before="240"/>
        <w:ind w:firstLine="567"/>
        <w:jc w:val="both"/>
        <w:rPr>
          <w:rFonts w:ascii="Times New Roman" w:hAnsi="Times New Roman"/>
          <w:b/>
          <w:bCs/>
          <w:sz w:val="28"/>
          <w:szCs w:val="28"/>
        </w:rPr>
      </w:pPr>
    </w:p>
    <w:p w:rsidR="00283966" w:rsidRDefault="00283966" w:rsidP="000871B3">
      <w:pPr>
        <w:autoSpaceDE w:val="0"/>
        <w:autoSpaceDN w:val="0"/>
        <w:adjustRightInd w:val="0"/>
        <w:spacing w:after="240"/>
        <w:ind w:firstLine="567"/>
        <w:jc w:val="both"/>
        <w:rPr>
          <w:rFonts w:ascii="Times New Roman" w:eastAsiaTheme="minorHAnsi" w:hAnsi="Times New Roman"/>
          <w:color w:val="000000"/>
          <w:sz w:val="28"/>
          <w:szCs w:val="28"/>
          <w:lang w:eastAsia="en-US"/>
        </w:rPr>
      </w:pPr>
      <w:r w:rsidRPr="00283966">
        <w:rPr>
          <w:rFonts w:ascii="Times New Roman" w:eastAsiaTheme="minorHAnsi" w:hAnsi="Times New Roman"/>
          <w:bCs/>
          <w:color w:val="000000"/>
          <w:sz w:val="28"/>
          <w:szCs w:val="28"/>
          <w:lang w:eastAsia="en-US"/>
        </w:rPr>
        <w:t xml:space="preserve">Количество ошибок на интервале будем обозначать через </w:t>
      </w:r>
      <w:r w:rsidR="00804B4A" w:rsidRPr="00283966">
        <w:rPr>
          <w:rFonts w:ascii="Times New Roman" w:hAnsi="Times New Roman"/>
          <w:bCs/>
          <w:position w:val="-14"/>
          <w:sz w:val="28"/>
          <w:szCs w:val="28"/>
        </w:rPr>
        <w:object w:dxaOrig="440" w:dyaOrig="400">
          <v:shape id="_x0000_i2226" type="#_x0000_t75" style="width:21.75pt;height:20.4pt" o:ole="">
            <v:imagedata r:id="rId102" o:title=""/>
          </v:shape>
          <o:OLEObject Type="Embed" ProgID="Equation.3" ShapeID="_x0000_i2226" DrawAspect="Content" ObjectID="_1577219384" r:id="rId103"/>
        </w:object>
      </w:r>
      <w:r w:rsidRPr="00283966">
        <w:rPr>
          <w:rFonts w:ascii="Times New Roman" w:hAnsi="Times New Roman"/>
          <w:bCs/>
          <w:sz w:val="28"/>
          <w:szCs w:val="28"/>
        </w:rPr>
        <w:t xml:space="preserve"> </w:t>
      </w:r>
      <w:r w:rsidRPr="00283966">
        <w:rPr>
          <w:rFonts w:ascii="Times New Roman" w:eastAsiaTheme="minorHAnsi" w:hAnsi="Times New Roman"/>
          <w:color w:val="000000"/>
          <w:sz w:val="28"/>
          <w:szCs w:val="28"/>
          <w:lang w:eastAsia="en-US"/>
        </w:rPr>
        <w:t xml:space="preserve">и </w:t>
      </w:r>
      <w:r w:rsidR="000871B3" w:rsidRPr="00283966">
        <w:rPr>
          <w:rFonts w:ascii="Times New Roman" w:hAnsi="Times New Roman"/>
          <w:bCs/>
          <w:position w:val="-18"/>
          <w:sz w:val="28"/>
          <w:szCs w:val="28"/>
        </w:rPr>
        <w:object w:dxaOrig="440" w:dyaOrig="440">
          <v:shape id="_x0000_i2227" type="#_x0000_t75" style="width:21.75pt;height:21.75pt" o:ole="">
            <v:imagedata r:id="rId104" o:title=""/>
          </v:shape>
          <o:OLEObject Type="Embed" ProgID="Equation.3" ShapeID="_x0000_i2227" DrawAspect="Content" ObjectID="_1577219385" r:id="rId105"/>
        </w:object>
      </w:r>
      <w:r w:rsidRPr="00283966">
        <w:rPr>
          <w:rFonts w:ascii="Times New Roman" w:eastAsiaTheme="minorHAnsi" w:hAnsi="Times New Roman"/>
          <w:bCs/>
          <w:color w:val="000000"/>
          <w:sz w:val="28"/>
          <w:szCs w:val="28"/>
          <w:lang w:eastAsia="en-US"/>
        </w:rPr>
        <w:t>, их значение мы определяем пут</w:t>
      </w:r>
      <w:r w:rsidR="00804B4A">
        <w:rPr>
          <w:rFonts w:ascii="Times New Roman" w:eastAsiaTheme="minorHAnsi" w:hAnsi="Times New Roman"/>
          <w:bCs/>
          <w:color w:val="000000"/>
          <w:sz w:val="28"/>
          <w:szCs w:val="28"/>
          <w:lang w:eastAsia="en-US"/>
        </w:rPr>
        <w:t>ё</w:t>
      </w:r>
      <w:r w:rsidRPr="00283966">
        <w:rPr>
          <w:rFonts w:ascii="Times New Roman" w:eastAsiaTheme="minorHAnsi" w:hAnsi="Times New Roman"/>
          <w:bCs/>
          <w:color w:val="000000"/>
          <w:sz w:val="28"/>
          <w:szCs w:val="28"/>
          <w:lang w:eastAsia="en-US"/>
        </w:rPr>
        <w:t>м непосредственного подсчёта значений ошибок из таблицы значений</w:t>
      </w:r>
      <w:r w:rsidR="00804B4A">
        <w:rPr>
          <w:rFonts w:ascii="Times New Roman" w:eastAsiaTheme="minorHAnsi" w:hAnsi="Times New Roman"/>
          <w:bCs/>
          <w:color w:val="000000"/>
          <w:sz w:val="28"/>
          <w:szCs w:val="28"/>
          <w:lang w:eastAsia="en-US"/>
        </w:rPr>
        <w:t>.</w:t>
      </w:r>
      <w:r w:rsidRPr="00283966">
        <w:rPr>
          <w:rFonts w:ascii="Times New Roman" w:eastAsiaTheme="minorHAnsi" w:hAnsi="Times New Roman"/>
          <w:color w:val="000000"/>
          <w:sz w:val="28"/>
          <w:szCs w:val="28"/>
          <w:lang w:eastAsia="en-US"/>
        </w:rPr>
        <w:t xml:space="preserve"> </w:t>
      </w:r>
    </w:p>
    <w:p w:rsidR="000871B3" w:rsidRPr="000871B3" w:rsidRDefault="000871B3" w:rsidP="000871B3">
      <w:pPr>
        <w:autoSpaceDE w:val="0"/>
        <w:autoSpaceDN w:val="0"/>
        <w:adjustRightInd w:val="0"/>
        <w:ind w:firstLine="567"/>
        <w:jc w:val="both"/>
        <w:rPr>
          <w:rFonts w:ascii="Times New Roman" w:eastAsiaTheme="minorHAnsi" w:hAnsi="Times New Roman"/>
          <w:color w:val="000000"/>
          <w:sz w:val="28"/>
          <w:szCs w:val="28"/>
          <w:lang w:eastAsia="en-US"/>
        </w:rPr>
      </w:pPr>
      <w:r w:rsidRPr="000871B3">
        <w:rPr>
          <w:rFonts w:ascii="Times New Roman" w:eastAsiaTheme="minorHAnsi" w:hAnsi="Times New Roman"/>
          <w:bCs/>
          <w:color w:val="000000"/>
          <w:sz w:val="28"/>
          <w:szCs w:val="28"/>
          <w:lang w:eastAsia="en-US"/>
        </w:rPr>
        <w:t>Далее подсчитываются интенсивности появления ошибок</w:t>
      </w:r>
      <w:r>
        <w:rPr>
          <w:rFonts w:ascii="Times New Roman" w:eastAsiaTheme="minorHAnsi" w:hAnsi="Times New Roman"/>
          <w:bCs/>
          <w:color w:val="000000"/>
          <w:sz w:val="28"/>
          <w:szCs w:val="28"/>
          <w:lang w:eastAsia="en-US"/>
        </w:rPr>
        <w:t xml:space="preserve"> </w:t>
      </w:r>
      <w:r w:rsidRPr="001C78BB">
        <w:rPr>
          <w:position w:val="-18"/>
        </w:rPr>
        <w:object w:dxaOrig="380" w:dyaOrig="420">
          <v:shape id="_x0000_i2228" type="#_x0000_t75" style="width:19.7pt;height:21.05pt" o:ole="">
            <v:imagedata r:id="rId106" o:title=""/>
          </v:shape>
          <o:OLEObject Type="Embed" ProgID="Equation.3" ShapeID="_x0000_i2228" DrawAspect="Content" ObjectID="_1577219386" r:id="rId107"/>
        </w:object>
      </w:r>
      <w:r w:rsidRPr="000871B3">
        <w:rPr>
          <w:rFonts w:ascii="Times New Roman" w:eastAsiaTheme="minorHAnsi" w:hAnsi="Times New Roman"/>
          <w:bCs/>
          <w:color w:val="000000"/>
          <w:sz w:val="28"/>
          <w:szCs w:val="28"/>
          <w:lang w:eastAsia="en-US"/>
        </w:rPr>
        <w:t xml:space="preserve"> </w:t>
      </w:r>
      <w:r w:rsidRPr="000871B3">
        <w:rPr>
          <w:rFonts w:ascii="Times New Roman" w:eastAsiaTheme="minorHAnsi" w:hAnsi="Times New Roman"/>
          <w:color w:val="000000"/>
          <w:sz w:val="28"/>
          <w:szCs w:val="28"/>
          <w:lang w:eastAsia="en-US"/>
        </w:rPr>
        <w:t>и</w:t>
      </w:r>
      <w:r>
        <w:rPr>
          <w:rFonts w:ascii="Times New Roman" w:eastAsiaTheme="minorHAnsi" w:hAnsi="Times New Roman"/>
          <w:color w:val="000000"/>
          <w:sz w:val="28"/>
          <w:szCs w:val="28"/>
          <w:lang w:eastAsia="en-US"/>
        </w:rPr>
        <w:t xml:space="preserve"> </w:t>
      </w:r>
      <w:r w:rsidRPr="001C78BB">
        <w:rPr>
          <w:position w:val="-18"/>
        </w:rPr>
        <w:object w:dxaOrig="380" w:dyaOrig="420">
          <v:shape id="_x0000_i2229" type="#_x0000_t75" style="width:19.7pt;height:21.05pt" o:ole="">
            <v:imagedata r:id="rId108" o:title=""/>
          </v:shape>
          <o:OLEObject Type="Embed" ProgID="Equation.3" ShapeID="_x0000_i2229" DrawAspect="Content" ObjectID="_1577219387" r:id="rId109"/>
        </w:object>
      </w:r>
      <w:r w:rsidRPr="000871B3">
        <w:rPr>
          <w:rFonts w:ascii="Times New Roman" w:eastAsiaTheme="minorHAnsi" w:hAnsi="Times New Roman"/>
          <w:color w:val="000000"/>
          <w:sz w:val="28"/>
          <w:szCs w:val="28"/>
          <w:lang w:eastAsia="en-US"/>
        </w:rPr>
        <w:t xml:space="preserve"> на интервалах </w:t>
      </w:r>
      <w:r w:rsidRPr="000871B3">
        <w:rPr>
          <w:rFonts w:ascii="Times New Roman" w:eastAsiaTheme="minorHAnsi" w:hAnsi="Times New Roman"/>
          <w:i/>
          <w:color w:val="000000"/>
          <w:sz w:val="28"/>
          <w:szCs w:val="28"/>
          <w:lang w:eastAsia="en-US"/>
        </w:rPr>
        <w:t>А</w:t>
      </w:r>
      <w:r>
        <w:rPr>
          <w:rFonts w:ascii="Times New Roman" w:eastAsiaTheme="minorHAnsi" w:hAnsi="Times New Roman"/>
          <w:color w:val="000000"/>
          <w:sz w:val="28"/>
          <w:szCs w:val="28"/>
          <w:lang w:eastAsia="en-US"/>
        </w:rPr>
        <w:t xml:space="preserve"> и </w:t>
      </w:r>
      <w:r w:rsidRPr="000871B3">
        <w:rPr>
          <w:rFonts w:ascii="Times New Roman" w:eastAsiaTheme="minorHAnsi" w:hAnsi="Times New Roman"/>
          <w:i/>
          <w:color w:val="000000"/>
          <w:sz w:val="28"/>
          <w:szCs w:val="28"/>
          <w:lang w:eastAsia="en-US"/>
        </w:rPr>
        <w:t>В</w:t>
      </w:r>
      <w:r>
        <w:rPr>
          <w:rFonts w:ascii="Times New Roman" w:eastAsiaTheme="minorHAnsi" w:hAnsi="Times New Roman"/>
          <w:color w:val="000000"/>
          <w:sz w:val="28"/>
          <w:szCs w:val="28"/>
          <w:lang w:eastAsia="en-US"/>
        </w:rPr>
        <w:t xml:space="preserve"> </w:t>
      </w:r>
      <w:r w:rsidRPr="000871B3">
        <w:rPr>
          <w:rFonts w:ascii="Times New Roman" w:eastAsiaTheme="minorHAnsi" w:hAnsi="Times New Roman"/>
          <w:color w:val="000000"/>
          <w:sz w:val="28"/>
          <w:szCs w:val="28"/>
          <w:lang w:eastAsia="en-US"/>
        </w:rPr>
        <w:t xml:space="preserve">соответственно </w:t>
      </w:r>
    </w:p>
    <w:p w:rsidR="000871B3" w:rsidRPr="00A1077E" w:rsidRDefault="000E37D7" w:rsidP="00A1077E">
      <w:pPr>
        <w:autoSpaceDE w:val="0"/>
        <w:autoSpaceDN w:val="0"/>
        <w:adjustRightInd w:val="0"/>
        <w:ind w:firstLine="567"/>
        <w:jc w:val="center"/>
        <w:rPr>
          <w:rFonts w:ascii="Times New Roman" w:eastAsiaTheme="minorHAnsi" w:hAnsi="Times New Roman"/>
          <w:color w:val="000000"/>
          <w:sz w:val="28"/>
          <w:szCs w:val="28"/>
          <w:lang w:eastAsia="en-US"/>
        </w:rPr>
      </w:pPr>
      <w:r w:rsidRPr="00A1077E">
        <w:rPr>
          <w:position w:val="-32"/>
        </w:rPr>
        <w:object w:dxaOrig="1160" w:dyaOrig="780">
          <v:shape id="_x0000_i2230" type="#_x0000_t75" style="width:57.75pt;height:38.7pt" o:ole="">
            <v:imagedata r:id="rId110" o:title=""/>
          </v:shape>
          <o:OLEObject Type="Embed" ProgID="Equation.3" ShapeID="_x0000_i2230" DrawAspect="Content" ObjectID="_1577219388" r:id="rId111"/>
        </w:object>
      </w:r>
      <w:r w:rsidR="00A1077E">
        <w:tab/>
      </w:r>
      <w:r w:rsidR="00A1077E">
        <w:tab/>
      </w:r>
      <w:r w:rsidR="00A1077E">
        <w:tab/>
      </w:r>
      <w:r w:rsidR="00A1077E">
        <w:tab/>
      </w:r>
      <w:r w:rsidR="00A1077E">
        <w:tab/>
      </w:r>
      <w:r w:rsidR="00A1077E" w:rsidRPr="00A1077E">
        <w:rPr>
          <w:rFonts w:ascii="Times New Roman" w:hAnsi="Times New Roman"/>
          <w:sz w:val="28"/>
        </w:rPr>
        <w:t>(9)</w:t>
      </w:r>
    </w:p>
    <w:p w:rsidR="00A1077E" w:rsidRDefault="000E37D7" w:rsidP="00A1077E">
      <w:pPr>
        <w:autoSpaceDE w:val="0"/>
        <w:autoSpaceDN w:val="0"/>
        <w:adjustRightInd w:val="0"/>
        <w:ind w:firstLine="567"/>
        <w:jc w:val="center"/>
        <w:rPr>
          <w:rFonts w:ascii="Times New Roman" w:hAnsi="Times New Roman"/>
          <w:sz w:val="28"/>
        </w:rPr>
      </w:pPr>
      <w:r w:rsidRPr="00A1077E">
        <w:rPr>
          <w:position w:val="-32"/>
        </w:rPr>
        <w:object w:dxaOrig="1140" w:dyaOrig="780">
          <v:shape id="_x0000_i2231" type="#_x0000_t75" style="width:57.05pt;height:38.7pt" o:ole="">
            <v:imagedata r:id="rId112" o:title=""/>
          </v:shape>
          <o:OLEObject Type="Embed" ProgID="Equation.3" ShapeID="_x0000_i2231" DrawAspect="Content" ObjectID="_1577219389" r:id="rId113"/>
        </w:object>
      </w:r>
      <w:r>
        <w:tab/>
      </w:r>
      <w:r>
        <w:tab/>
      </w:r>
      <w:r>
        <w:tab/>
      </w:r>
      <w:r>
        <w:tab/>
      </w:r>
      <w:r>
        <w:tab/>
      </w:r>
      <w:r w:rsidR="00A1077E" w:rsidRPr="00A1077E">
        <w:rPr>
          <w:rFonts w:ascii="Times New Roman" w:hAnsi="Times New Roman"/>
          <w:sz w:val="28"/>
        </w:rPr>
        <w:t>(</w:t>
      </w:r>
      <w:r w:rsidR="00A1077E" w:rsidRPr="000E37D7">
        <w:rPr>
          <w:rFonts w:ascii="Times New Roman" w:hAnsi="Times New Roman"/>
          <w:sz w:val="28"/>
        </w:rPr>
        <w:t>10</w:t>
      </w:r>
      <w:r w:rsidR="00A1077E" w:rsidRPr="00A1077E">
        <w:rPr>
          <w:rFonts w:ascii="Times New Roman" w:hAnsi="Times New Roman"/>
          <w:sz w:val="28"/>
        </w:rPr>
        <w:t>)</w:t>
      </w:r>
    </w:p>
    <w:p w:rsidR="000E37D7" w:rsidRDefault="000E37D7" w:rsidP="000E37D7">
      <w:pPr>
        <w:pStyle w:val="Default"/>
        <w:spacing w:before="240"/>
        <w:ind w:firstLine="567"/>
        <w:jc w:val="both"/>
        <w:rPr>
          <w:bCs/>
          <w:sz w:val="28"/>
          <w:szCs w:val="28"/>
        </w:rPr>
      </w:pPr>
      <w:r w:rsidRPr="000E37D7">
        <w:rPr>
          <w:b/>
          <w:sz w:val="28"/>
        </w:rPr>
        <w:t>Пример.</w:t>
      </w:r>
      <w:r w:rsidRPr="000E37D7">
        <w:rPr>
          <w:sz w:val="28"/>
        </w:rPr>
        <w:t xml:space="preserve"> </w:t>
      </w:r>
      <w:r>
        <w:rPr>
          <w:sz w:val="28"/>
        </w:rPr>
        <w:t xml:space="preserve">В </w:t>
      </w:r>
      <w:r w:rsidRPr="000E37D7">
        <w:rPr>
          <w:bCs/>
          <w:sz w:val="28"/>
          <w:szCs w:val="28"/>
        </w:rPr>
        <w:t xml:space="preserve">тестируемой программе 1000 </w:t>
      </w:r>
      <w:r>
        <w:rPr>
          <w:bCs/>
          <w:sz w:val="28"/>
          <w:szCs w:val="28"/>
        </w:rPr>
        <w:t>(</w:t>
      </w:r>
      <w:r w:rsidRPr="000E37D7">
        <w:rPr>
          <w:bCs/>
          <w:i/>
          <w:sz w:val="28"/>
          <w:szCs w:val="28"/>
          <w:lang w:val="en-US"/>
        </w:rPr>
        <w:t>I</w:t>
      </w:r>
      <w:r>
        <w:rPr>
          <w:bCs/>
          <w:sz w:val="28"/>
          <w:szCs w:val="28"/>
        </w:rPr>
        <w:t>)</w:t>
      </w:r>
      <w:r w:rsidRPr="000E37D7">
        <w:rPr>
          <w:bCs/>
          <w:sz w:val="28"/>
          <w:szCs w:val="28"/>
        </w:rPr>
        <w:t xml:space="preserve"> операторов, в процессе последовательных 10 тестовых прогонов были получены данные, сведённые в таблицу 1</w:t>
      </w:r>
      <w:r>
        <w:rPr>
          <w:bCs/>
          <w:sz w:val="28"/>
          <w:szCs w:val="28"/>
        </w:rPr>
        <w:t>.</w:t>
      </w:r>
    </w:p>
    <w:p w:rsidR="000E37D7" w:rsidRDefault="000E37D7" w:rsidP="000E37D7">
      <w:pPr>
        <w:pStyle w:val="Default"/>
        <w:spacing w:before="240"/>
        <w:ind w:firstLine="567"/>
        <w:jc w:val="right"/>
        <w:rPr>
          <w:bCs/>
          <w:sz w:val="28"/>
          <w:szCs w:val="28"/>
        </w:rPr>
      </w:pPr>
      <w:r>
        <w:rPr>
          <w:bCs/>
          <w:sz w:val="28"/>
          <w:szCs w:val="28"/>
        </w:rPr>
        <w:t>Таблица 1</w:t>
      </w:r>
    </w:p>
    <w:tbl>
      <w:tblPr>
        <w:tblStyle w:val="af5"/>
        <w:tblW w:w="8217" w:type="dxa"/>
        <w:jc w:val="center"/>
        <w:tblLayout w:type="fixed"/>
        <w:tblLook w:val="04A0" w:firstRow="1" w:lastRow="0" w:firstColumn="1" w:lastColumn="0" w:noHBand="0" w:noVBand="1"/>
      </w:tblPr>
      <w:tblGrid>
        <w:gridCol w:w="2689"/>
        <w:gridCol w:w="552"/>
        <w:gridCol w:w="553"/>
        <w:gridCol w:w="553"/>
        <w:gridCol w:w="553"/>
        <w:gridCol w:w="553"/>
        <w:gridCol w:w="552"/>
        <w:gridCol w:w="553"/>
        <w:gridCol w:w="553"/>
        <w:gridCol w:w="553"/>
        <w:gridCol w:w="553"/>
      </w:tblGrid>
      <w:tr w:rsidR="000E37D7" w:rsidTr="000E37D7">
        <w:trPr>
          <w:jc w:val="center"/>
        </w:trPr>
        <w:tc>
          <w:tcPr>
            <w:tcW w:w="2689" w:type="dxa"/>
            <w:vAlign w:val="center"/>
          </w:tcPr>
          <w:p w:rsidR="000E37D7" w:rsidRDefault="000E37D7" w:rsidP="000E37D7">
            <w:pPr>
              <w:pStyle w:val="Default"/>
              <w:jc w:val="both"/>
              <w:rPr>
                <w:sz w:val="28"/>
                <w:szCs w:val="28"/>
              </w:rPr>
            </w:pPr>
            <w:r>
              <w:rPr>
                <w:sz w:val="28"/>
                <w:szCs w:val="28"/>
              </w:rPr>
              <w:t>№ прогона</w:t>
            </w:r>
          </w:p>
        </w:tc>
        <w:tc>
          <w:tcPr>
            <w:tcW w:w="552" w:type="dxa"/>
            <w:vAlign w:val="center"/>
          </w:tcPr>
          <w:p w:rsidR="000E37D7" w:rsidRDefault="000E37D7" w:rsidP="000E37D7">
            <w:pPr>
              <w:pStyle w:val="Default"/>
              <w:jc w:val="center"/>
              <w:rPr>
                <w:sz w:val="28"/>
                <w:szCs w:val="28"/>
              </w:rPr>
            </w:pPr>
            <w:r>
              <w:rPr>
                <w:sz w:val="28"/>
                <w:szCs w:val="28"/>
              </w:rPr>
              <w:t>1</w:t>
            </w:r>
          </w:p>
        </w:tc>
        <w:tc>
          <w:tcPr>
            <w:tcW w:w="553" w:type="dxa"/>
            <w:vAlign w:val="center"/>
          </w:tcPr>
          <w:p w:rsidR="000E37D7" w:rsidRDefault="000E37D7" w:rsidP="000E37D7">
            <w:pPr>
              <w:pStyle w:val="Default"/>
              <w:jc w:val="center"/>
              <w:rPr>
                <w:sz w:val="28"/>
                <w:szCs w:val="28"/>
              </w:rPr>
            </w:pPr>
            <w:r>
              <w:rPr>
                <w:sz w:val="28"/>
                <w:szCs w:val="28"/>
              </w:rPr>
              <w:t>2</w:t>
            </w:r>
          </w:p>
        </w:tc>
        <w:tc>
          <w:tcPr>
            <w:tcW w:w="553" w:type="dxa"/>
            <w:vAlign w:val="center"/>
          </w:tcPr>
          <w:p w:rsidR="000E37D7" w:rsidRDefault="000E37D7" w:rsidP="000E37D7">
            <w:pPr>
              <w:pStyle w:val="Default"/>
              <w:jc w:val="center"/>
              <w:rPr>
                <w:sz w:val="28"/>
                <w:szCs w:val="28"/>
              </w:rPr>
            </w:pPr>
            <w:r>
              <w:rPr>
                <w:sz w:val="28"/>
                <w:szCs w:val="28"/>
              </w:rPr>
              <w:t>3</w:t>
            </w:r>
          </w:p>
        </w:tc>
        <w:tc>
          <w:tcPr>
            <w:tcW w:w="553" w:type="dxa"/>
            <w:vAlign w:val="center"/>
          </w:tcPr>
          <w:p w:rsidR="000E37D7" w:rsidRDefault="000E37D7" w:rsidP="000E37D7">
            <w:pPr>
              <w:pStyle w:val="Default"/>
              <w:jc w:val="center"/>
              <w:rPr>
                <w:sz w:val="28"/>
                <w:szCs w:val="28"/>
              </w:rPr>
            </w:pPr>
            <w:r>
              <w:rPr>
                <w:sz w:val="28"/>
                <w:szCs w:val="28"/>
              </w:rPr>
              <w:t>4</w:t>
            </w:r>
          </w:p>
        </w:tc>
        <w:tc>
          <w:tcPr>
            <w:tcW w:w="553" w:type="dxa"/>
            <w:vAlign w:val="center"/>
          </w:tcPr>
          <w:p w:rsidR="000E37D7" w:rsidRDefault="000E37D7" w:rsidP="000E37D7">
            <w:pPr>
              <w:pStyle w:val="Default"/>
              <w:jc w:val="center"/>
              <w:rPr>
                <w:sz w:val="28"/>
                <w:szCs w:val="28"/>
              </w:rPr>
            </w:pPr>
            <w:r>
              <w:rPr>
                <w:sz w:val="28"/>
                <w:szCs w:val="28"/>
              </w:rPr>
              <w:t>5</w:t>
            </w:r>
          </w:p>
        </w:tc>
        <w:tc>
          <w:tcPr>
            <w:tcW w:w="552" w:type="dxa"/>
            <w:vAlign w:val="center"/>
          </w:tcPr>
          <w:p w:rsidR="000E37D7" w:rsidRDefault="000E37D7" w:rsidP="000E37D7">
            <w:pPr>
              <w:pStyle w:val="Default"/>
              <w:jc w:val="center"/>
              <w:rPr>
                <w:sz w:val="28"/>
                <w:szCs w:val="28"/>
              </w:rPr>
            </w:pPr>
            <w:r>
              <w:rPr>
                <w:sz w:val="28"/>
                <w:szCs w:val="28"/>
              </w:rPr>
              <w:t>6</w:t>
            </w:r>
          </w:p>
        </w:tc>
        <w:tc>
          <w:tcPr>
            <w:tcW w:w="553" w:type="dxa"/>
            <w:vAlign w:val="center"/>
          </w:tcPr>
          <w:p w:rsidR="000E37D7" w:rsidRDefault="000E37D7" w:rsidP="000E37D7">
            <w:pPr>
              <w:pStyle w:val="Default"/>
              <w:jc w:val="center"/>
              <w:rPr>
                <w:sz w:val="28"/>
                <w:szCs w:val="28"/>
              </w:rPr>
            </w:pPr>
            <w:r>
              <w:rPr>
                <w:sz w:val="28"/>
                <w:szCs w:val="28"/>
              </w:rPr>
              <w:t>7</w:t>
            </w:r>
          </w:p>
        </w:tc>
        <w:tc>
          <w:tcPr>
            <w:tcW w:w="553" w:type="dxa"/>
            <w:vAlign w:val="center"/>
          </w:tcPr>
          <w:p w:rsidR="000E37D7" w:rsidRDefault="000E37D7" w:rsidP="000E37D7">
            <w:pPr>
              <w:pStyle w:val="Default"/>
              <w:jc w:val="center"/>
              <w:rPr>
                <w:sz w:val="28"/>
                <w:szCs w:val="28"/>
              </w:rPr>
            </w:pPr>
            <w:r>
              <w:rPr>
                <w:sz w:val="28"/>
                <w:szCs w:val="28"/>
              </w:rPr>
              <w:t>8</w:t>
            </w:r>
          </w:p>
        </w:tc>
        <w:tc>
          <w:tcPr>
            <w:tcW w:w="553" w:type="dxa"/>
            <w:vAlign w:val="center"/>
          </w:tcPr>
          <w:p w:rsidR="000E37D7" w:rsidRDefault="000E37D7" w:rsidP="000E37D7">
            <w:pPr>
              <w:pStyle w:val="Default"/>
              <w:jc w:val="center"/>
              <w:rPr>
                <w:sz w:val="28"/>
                <w:szCs w:val="28"/>
              </w:rPr>
            </w:pPr>
            <w:r>
              <w:rPr>
                <w:sz w:val="28"/>
                <w:szCs w:val="28"/>
              </w:rPr>
              <w:t>9</w:t>
            </w:r>
          </w:p>
        </w:tc>
        <w:tc>
          <w:tcPr>
            <w:tcW w:w="553" w:type="dxa"/>
            <w:vAlign w:val="center"/>
          </w:tcPr>
          <w:p w:rsidR="000E37D7" w:rsidRDefault="000E37D7" w:rsidP="000E37D7">
            <w:pPr>
              <w:pStyle w:val="Default"/>
              <w:jc w:val="center"/>
              <w:rPr>
                <w:sz w:val="28"/>
                <w:szCs w:val="28"/>
              </w:rPr>
            </w:pPr>
            <w:r>
              <w:rPr>
                <w:sz w:val="28"/>
                <w:szCs w:val="28"/>
              </w:rPr>
              <w:t>10</w:t>
            </w:r>
          </w:p>
        </w:tc>
      </w:tr>
      <w:tr w:rsidR="000E37D7" w:rsidTr="000E37D7">
        <w:trPr>
          <w:jc w:val="center"/>
        </w:trPr>
        <w:tc>
          <w:tcPr>
            <w:tcW w:w="2689" w:type="dxa"/>
            <w:vAlign w:val="center"/>
          </w:tcPr>
          <w:p w:rsidR="000E37D7" w:rsidRDefault="000E37D7" w:rsidP="000E37D7">
            <w:pPr>
              <w:pStyle w:val="Default"/>
              <w:jc w:val="both"/>
              <w:rPr>
                <w:sz w:val="28"/>
                <w:szCs w:val="28"/>
              </w:rPr>
            </w:pPr>
            <w:r>
              <w:rPr>
                <w:sz w:val="28"/>
                <w:szCs w:val="28"/>
              </w:rPr>
              <w:t>Количество ошибок, (х)</w:t>
            </w:r>
          </w:p>
        </w:tc>
        <w:tc>
          <w:tcPr>
            <w:tcW w:w="552" w:type="dxa"/>
            <w:vAlign w:val="center"/>
          </w:tcPr>
          <w:p w:rsidR="000E37D7" w:rsidRDefault="000E37D7" w:rsidP="000E37D7">
            <w:pPr>
              <w:pStyle w:val="Default"/>
              <w:jc w:val="center"/>
              <w:rPr>
                <w:sz w:val="28"/>
                <w:szCs w:val="28"/>
              </w:rPr>
            </w:pPr>
            <w:r>
              <w:rPr>
                <w:sz w:val="28"/>
                <w:szCs w:val="28"/>
              </w:rPr>
              <w:t>5</w:t>
            </w:r>
          </w:p>
        </w:tc>
        <w:tc>
          <w:tcPr>
            <w:tcW w:w="553" w:type="dxa"/>
            <w:vAlign w:val="center"/>
          </w:tcPr>
          <w:p w:rsidR="000E37D7" w:rsidRDefault="000E37D7" w:rsidP="000E37D7">
            <w:pPr>
              <w:pStyle w:val="Default"/>
              <w:jc w:val="center"/>
              <w:rPr>
                <w:sz w:val="28"/>
                <w:szCs w:val="28"/>
              </w:rPr>
            </w:pPr>
            <w:r>
              <w:rPr>
                <w:sz w:val="28"/>
                <w:szCs w:val="28"/>
              </w:rPr>
              <w:t>4</w:t>
            </w:r>
          </w:p>
        </w:tc>
        <w:tc>
          <w:tcPr>
            <w:tcW w:w="553" w:type="dxa"/>
            <w:vAlign w:val="center"/>
          </w:tcPr>
          <w:p w:rsidR="000E37D7" w:rsidRDefault="000E37D7" w:rsidP="000E37D7">
            <w:pPr>
              <w:pStyle w:val="Default"/>
              <w:jc w:val="center"/>
              <w:rPr>
                <w:sz w:val="28"/>
                <w:szCs w:val="28"/>
              </w:rPr>
            </w:pPr>
            <w:r>
              <w:rPr>
                <w:sz w:val="28"/>
                <w:szCs w:val="28"/>
              </w:rPr>
              <w:t>2</w:t>
            </w:r>
          </w:p>
        </w:tc>
        <w:tc>
          <w:tcPr>
            <w:tcW w:w="553" w:type="dxa"/>
            <w:vAlign w:val="center"/>
          </w:tcPr>
          <w:p w:rsidR="000E37D7" w:rsidRDefault="000E37D7" w:rsidP="000E37D7">
            <w:pPr>
              <w:pStyle w:val="Default"/>
              <w:jc w:val="center"/>
              <w:rPr>
                <w:sz w:val="28"/>
                <w:szCs w:val="28"/>
              </w:rPr>
            </w:pPr>
            <w:r>
              <w:rPr>
                <w:sz w:val="28"/>
                <w:szCs w:val="28"/>
              </w:rPr>
              <w:t>5</w:t>
            </w:r>
          </w:p>
        </w:tc>
        <w:tc>
          <w:tcPr>
            <w:tcW w:w="553" w:type="dxa"/>
            <w:vAlign w:val="center"/>
          </w:tcPr>
          <w:p w:rsidR="000E37D7" w:rsidRDefault="000E37D7" w:rsidP="000E37D7">
            <w:pPr>
              <w:pStyle w:val="Default"/>
              <w:jc w:val="center"/>
              <w:rPr>
                <w:sz w:val="28"/>
                <w:szCs w:val="28"/>
              </w:rPr>
            </w:pPr>
            <w:r>
              <w:rPr>
                <w:sz w:val="28"/>
                <w:szCs w:val="28"/>
              </w:rPr>
              <w:t>7</w:t>
            </w:r>
          </w:p>
        </w:tc>
        <w:tc>
          <w:tcPr>
            <w:tcW w:w="552" w:type="dxa"/>
            <w:vAlign w:val="center"/>
          </w:tcPr>
          <w:p w:rsidR="000E37D7" w:rsidRDefault="000E37D7" w:rsidP="000E37D7">
            <w:pPr>
              <w:pStyle w:val="Default"/>
              <w:jc w:val="center"/>
              <w:rPr>
                <w:sz w:val="28"/>
                <w:szCs w:val="28"/>
              </w:rPr>
            </w:pPr>
            <w:r>
              <w:rPr>
                <w:sz w:val="28"/>
                <w:szCs w:val="28"/>
              </w:rPr>
              <w:t>2</w:t>
            </w:r>
          </w:p>
        </w:tc>
        <w:tc>
          <w:tcPr>
            <w:tcW w:w="553" w:type="dxa"/>
            <w:vAlign w:val="center"/>
          </w:tcPr>
          <w:p w:rsidR="000E37D7" w:rsidRDefault="000E37D7" w:rsidP="000E37D7">
            <w:pPr>
              <w:pStyle w:val="Default"/>
              <w:jc w:val="center"/>
              <w:rPr>
                <w:sz w:val="28"/>
                <w:szCs w:val="28"/>
              </w:rPr>
            </w:pPr>
            <w:r>
              <w:rPr>
                <w:sz w:val="28"/>
                <w:szCs w:val="28"/>
              </w:rPr>
              <w:t>3</w:t>
            </w:r>
          </w:p>
        </w:tc>
        <w:tc>
          <w:tcPr>
            <w:tcW w:w="553" w:type="dxa"/>
            <w:vAlign w:val="center"/>
          </w:tcPr>
          <w:p w:rsidR="000E37D7" w:rsidRDefault="000E37D7" w:rsidP="000E37D7">
            <w:pPr>
              <w:pStyle w:val="Default"/>
              <w:jc w:val="center"/>
              <w:rPr>
                <w:sz w:val="28"/>
                <w:szCs w:val="28"/>
              </w:rPr>
            </w:pPr>
            <w:r>
              <w:rPr>
                <w:sz w:val="28"/>
                <w:szCs w:val="28"/>
              </w:rPr>
              <w:t>3</w:t>
            </w:r>
          </w:p>
        </w:tc>
        <w:tc>
          <w:tcPr>
            <w:tcW w:w="553" w:type="dxa"/>
            <w:vAlign w:val="center"/>
          </w:tcPr>
          <w:p w:rsidR="000E37D7" w:rsidRDefault="000E37D7" w:rsidP="000E37D7">
            <w:pPr>
              <w:pStyle w:val="Default"/>
              <w:jc w:val="center"/>
              <w:rPr>
                <w:sz w:val="28"/>
                <w:szCs w:val="28"/>
              </w:rPr>
            </w:pPr>
            <w:r>
              <w:rPr>
                <w:sz w:val="28"/>
                <w:szCs w:val="28"/>
              </w:rPr>
              <w:t>2</w:t>
            </w:r>
          </w:p>
        </w:tc>
        <w:tc>
          <w:tcPr>
            <w:tcW w:w="553" w:type="dxa"/>
            <w:vAlign w:val="center"/>
          </w:tcPr>
          <w:p w:rsidR="000E37D7" w:rsidRDefault="000E37D7" w:rsidP="000E37D7">
            <w:pPr>
              <w:pStyle w:val="Default"/>
              <w:jc w:val="center"/>
              <w:rPr>
                <w:sz w:val="28"/>
                <w:szCs w:val="28"/>
              </w:rPr>
            </w:pPr>
            <w:r>
              <w:rPr>
                <w:sz w:val="28"/>
                <w:szCs w:val="28"/>
              </w:rPr>
              <w:t>3</w:t>
            </w:r>
          </w:p>
        </w:tc>
      </w:tr>
      <w:tr w:rsidR="000E37D7" w:rsidTr="000E37D7">
        <w:trPr>
          <w:jc w:val="center"/>
        </w:trPr>
        <w:tc>
          <w:tcPr>
            <w:tcW w:w="2689" w:type="dxa"/>
            <w:vAlign w:val="center"/>
          </w:tcPr>
          <w:p w:rsidR="000E37D7" w:rsidRPr="000E37D7" w:rsidRDefault="000E37D7" w:rsidP="000E37D7">
            <w:pPr>
              <w:pStyle w:val="Default"/>
              <w:jc w:val="both"/>
              <w:rPr>
                <w:sz w:val="28"/>
                <w:szCs w:val="28"/>
              </w:rPr>
            </w:pPr>
            <w:r>
              <w:rPr>
                <w:sz w:val="28"/>
                <w:szCs w:val="28"/>
              </w:rPr>
              <w:t xml:space="preserve">Время прогона </w:t>
            </w:r>
            <w:r w:rsidRPr="000E37D7">
              <w:rPr>
                <w:position w:val="-20"/>
              </w:rPr>
              <w:object w:dxaOrig="460" w:dyaOrig="440">
                <v:shape id="_x0000_i2232" type="#_x0000_t75" style="width:22.4pt;height:21.75pt" o:ole="">
                  <v:imagedata r:id="rId114" o:title=""/>
                </v:shape>
                <o:OLEObject Type="Embed" ProgID="Equation.3" ShapeID="_x0000_i2232" DrawAspect="Content" ObjectID="_1577219390" r:id="rId115"/>
              </w:object>
            </w:r>
            <w:r>
              <w:t xml:space="preserve"> </w:t>
            </w:r>
            <w:r>
              <w:rPr>
                <w:sz w:val="28"/>
                <w:szCs w:val="28"/>
              </w:rPr>
              <w:t>(мсек)</w:t>
            </w:r>
          </w:p>
        </w:tc>
        <w:tc>
          <w:tcPr>
            <w:tcW w:w="552" w:type="dxa"/>
            <w:vAlign w:val="center"/>
          </w:tcPr>
          <w:p w:rsidR="000E37D7" w:rsidRDefault="000E37D7" w:rsidP="000E37D7">
            <w:pPr>
              <w:pStyle w:val="Default"/>
              <w:jc w:val="center"/>
              <w:rPr>
                <w:sz w:val="28"/>
                <w:szCs w:val="28"/>
              </w:rPr>
            </w:pPr>
            <w:r>
              <w:rPr>
                <w:sz w:val="28"/>
                <w:szCs w:val="28"/>
              </w:rPr>
              <w:t>4</w:t>
            </w:r>
          </w:p>
        </w:tc>
        <w:tc>
          <w:tcPr>
            <w:tcW w:w="553" w:type="dxa"/>
            <w:vAlign w:val="center"/>
          </w:tcPr>
          <w:p w:rsidR="000E37D7" w:rsidRDefault="000E37D7" w:rsidP="000E37D7">
            <w:pPr>
              <w:pStyle w:val="Default"/>
              <w:jc w:val="center"/>
              <w:rPr>
                <w:sz w:val="28"/>
                <w:szCs w:val="28"/>
              </w:rPr>
            </w:pPr>
            <w:r>
              <w:rPr>
                <w:sz w:val="28"/>
                <w:szCs w:val="28"/>
              </w:rPr>
              <w:t>4</w:t>
            </w:r>
          </w:p>
        </w:tc>
        <w:tc>
          <w:tcPr>
            <w:tcW w:w="553" w:type="dxa"/>
            <w:vAlign w:val="center"/>
          </w:tcPr>
          <w:p w:rsidR="000E37D7" w:rsidRDefault="000E37D7" w:rsidP="000E37D7">
            <w:pPr>
              <w:pStyle w:val="Default"/>
              <w:jc w:val="center"/>
              <w:rPr>
                <w:sz w:val="28"/>
                <w:szCs w:val="28"/>
              </w:rPr>
            </w:pPr>
            <w:r>
              <w:rPr>
                <w:sz w:val="28"/>
                <w:szCs w:val="28"/>
              </w:rPr>
              <w:t>3</w:t>
            </w:r>
          </w:p>
        </w:tc>
        <w:tc>
          <w:tcPr>
            <w:tcW w:w="553" w:type="dxa"/>
            <w:vAlign w:val="center"/>
          </w:tcPr>
          <w:p w:rsidR="000E37D7" w:rsidRDefault="000E37D7" w:rsidP="000E37D7">
            <w:pPr>
              <w:pStyle w:val="Default"/>
              <w:jc w:val="center"/>
              <w:rPr>
                <w:sz w:val="28"/>
                <w:szCs w:val="28"/>
              </w:rPr>
            </w:pPr>
            <w:r>
              <w:rPr>
                <w:sz w:val="28"/>
                <w:szCs w:val="28"/>
              </w:rPr>
              <w:t>4</w:t>
            </w:r>
          </w:p>
        </w:tc>
        <w:tc>
          <w:tcPr>
            <w:tcW w:w="553" w:type="dxa"/>
            <w:vAlign w:val="center"/>
          </w:tcPr>
          <w:p w:rsidR="000E37D7" w:rsidRDefault="000E37D7" w:rsidP="000E37D7">
            <w:pPr>
              <w:pStyle w:val="Default"/>
              <w:jc w:val="center"/>
              <w:rPr>
                <w:sz w:val="28"/>
                <w:szCs w:val="28"/>
              </w:rPr>
            </w:pPr>
            <w:r>
              <w:rPr>
                <w:sz w:val="28"/>
                <w:szCs w:val="28"/>
              </w:rPr>
              <w:t>6</w:t>
            </w:r>
          </w:p>
        </w:tc>
        <w:tc>
          <w:tcPr>
            <w:tcW w:w="552" w:type="dxa"/>
            <w:vAlign w:val="center"/>
          </w:tcPr>
          <w:p w:rsidR="000E37D7" w:rsidRDefault="000E37D7" w:rsidP="000E37D7">
            <w:pPr>
              <w:pStyle w:val="Default"/>
              <w:jc w:val="center"/>
              <w:rPr>
                <w:sz w:val="28"/>
                <w:szCs w:val="28"/>
              </w:rPr>
            </w:pPr>
            <w:r>
              <w:rPr>
                <w:sz w:val="28"/>
                <w:szCs w:val="28"/>
              </w:rPr>
              <w:t>4</w:t>
            </w:r>
          </w:p>
        </w:tc>
        <w:tc>
          <w:tcPr>
            <w:tcW w:w="553" w:type="dxa"/>
            <w:vAlign w:val="center"/>
          </w:tcPr>
          <w:p w:rsidR="000E37D7" w:rsidRDefault="000E37D7" w:rsidP="000E37D7">
            <w:pPr>
              <w:pStyle w:val="Default"/>
              <w:jc w:val="center"/>
              <w:rPr>
                <w:sz w:val="28"/>
                <w:szCs w:val="28"/>
              </w:rPr>
            </w:pPr>
            <w:r>
              <w:rPr>
                <w:sz w:val="28"/>
                <w:szCs w:val="28"/>
              </w:rPr>
              <w:t>4</w:t>
            </w:r>
          </w:p>
        </w:tc>
        <w:tc>
          <w:tcPr>
            <w:tcW w:w="553" w:type="dxa"/>
            <w:vAlign w:val="center"/>
          </w:tcPr>
          <w:p w:rsidR="000E37D7" w:rsidRDefault="000E37D7" w:rsidP="000E37D7">
            <w:pPr>
              <w:pStyle w:val="Default"/>
              <w:jc w:val="center"/>
              <w:rPr>
                <w:sz w:val="28"/>
                <w:szCs w:val="28"/>
              </w:rPr>
            </w:pPr>
            <w:r>
              <w:rPr>
                <w:sz w:val="28"/>
                <w:szCs w:val="28"/>
              </w:rPr>
              <w:t>5</w:t>
            </w:r>
          </w:p>
        </w:tc>
        <w:tc>
          <w:tcPr>
            <w:tcW w:w="553" w:type="dxa"/>
            <w:vAlign w:val="center"/>
          </w:tcPr>
          <w:p w:rsidR="000E37D7" w:rsidRDefault="000E37D7" w:rsidP="000E37D7">
            <w:pPr>
              <w:pStyle w:val="Default"/>
              <w:jc w:val="center"/>
              <w:rPr>
                <w:sz w:val="28"/>
                <w:szCs w:val="28"/>
              </w:rPr>
            </w:pPr>
            <w:r>
              <w:rPr>
                <w:sz w:val="28"/>
                <w:szCs w:val="28"/>
              </w:rPr>
              <w:t>3</w:t>
            </w:r>
          </w:p>
        </w:tc>
        <w:tc>
          <w:tcPr>
            <w:tcW w:w="553" w:type="dxa"/>
            <w:vAlign w:val="center"/>
          </w:tcPr>
          <w:p w:rsidR="000E37D7" w:rsidRDefault="000E37D7" w:rsidP="000E37D7">
            <w:pPr>
              <w:pStyle w:val="Default"/>
              <w:jc w:val="center"/>
              <w:rPr>
                <w:sz w:val="28"/>
                <w:szCs w:val="28"/>
              </w:rPr>
            </w:pPr>
            <w:r>
              <w:rPr>
                <w:sz w:val="28"/>
                <w:szCs w:val="28"/>
              </w:rPr>
              <w:t>2</w:t>
            </w:r>
          </w:p>
        </w:tc>
      </w:tr>
    </w:tbl>
    <w:p w:rsidR="00450D80" w:rsidRPr="00450D80" w:rsidRDefault="00832464" w:rsidP="000E37D7">
      <w:pPr>
        <w:pStyle w:val="Default"/>
        <w:spacing w:before="240"/>
        <w:ind w:firstLine="567"/>
        <w:jc w:val="both"/>
        <w:rPr>
          <w:sz w:val="28"/>
          <w:szCs w:val="28"/>
        </w:rPr>
      </w:pPr>
      <w:r>
        <w:rPr>
          <w:sz w:val="28"/>
          <w:szCs w:val="28"/>
        </w:rPr>
        <w:t xml:space="preserve">Определить интервалы </w:t>
      </w:r>
      <w:r w:rsidRPr="00832464">
        <w:rPr>
          <w:i/>
          <w:sz w:val="28"/>
          <w:szCs w:val="28"/>
        </w:rPr>
        <w:t>А</w:t>
      </w:r>
      <w:r>
        <w:rPr>
          <w:i/>
          <w:sz w:val="28"/>
          <w:szCs w:val="28"/>
        </w:rPr>
        <w:t xml:space="preserve"> </w:t>
      </w:r>
      <w:r>
        <w:rPr>
          <w:sz w:val="28"/>
          <w:szCs w:val="28"/>
        </w:rPr>
        <w:t xml:space="preserve">и </w:t>
      </w:r>
      <w:r w:rsidRPr="00832464">
        <w:rPr>
          <w:i/>
          <w:sz w:val="28"/>
          <w:szCs w:val="28"/>
        </w:rPr>
        <w:t>В</w:t>
      </w:r>
      <w:r>
        <w:rPr>
          <w:sz w:val="28"/>
          <w:szCs w:val="28"/>
        </w:rPr>
        <w:t xml:space="preserve"> так, чтобы выполнялись условия</w:t>
      </w:r>
      <w:r w:rsidR="00450D80" w:rsidRPr="00450D80">
        <w:rPr>
          <w:sz w:val="28"/>
          <w:szCs w:val="28"/>
        </w:rPr>
        <w:t>:</w:t>
      </w:r>
    </w:p>
    <w:p w:rsidR="000E37D7" w:rsidRPr="00450D80" w:rsidRDefault="000E37D7" w:rsidP="000E37D7">
      <w:pPr>
        <w:pStyle w:val="Default"/>
        <w:spacing w:before="240"/>
        <w:ind w:firstLine="567"/>
        <w:jc w:val="both"/>
        <w:rPr>
          <w:sz w:val="28"/>
          <w:szCs w:val="28"/>
        </w:rPr>
      </w:pPr>
      <w:r w:rsidRPr="000E37D7">
        <w:rPr>
          <w:sz w:val="28"/>
          <w:szCs w:val="28"/>
        </w:rPr>
        <w:t xml:space="preserve"> </w:t>
      </w:r>
      <w:r w:rsidR="00450D80" w:rsidRPr="00CA5103">
        <w:rPr>
          <w:position w:val="-20"/>
          <w:sz w:val="28"/>
          <w:szCs w:val="28"/>
        </w:rPr>
        <w:object w:dxaOrig="1820" w:dyaOrig="440">
          <v:shape id="_x0000_i2233" type="#_x0000_t75" style="width:91.7pt;height:21.75pt" o:ole="">
            <v:imagedata r:id="rId94" o:title=""/>
          </v:shape>
          <o:OLEObject Type="Embed" ProgID="Equation.3" ShapeID="_x0000_i2233" DrawAspect="Content" ObjectID="_1577219391" r:id="rId116"/>
        </w:object>
      </w:r>
      <w:r w:rsidR="00450D80">
        <w:rPr>
          <w:sz w:val="28"/>
          <w:szCs w:val="28"/>
          <w:lang w:val="en-US"/>
        </w:rPr>
        <w:t xml:space="preserve"> </w:t>
      </w:r>
      <w:r w:rsidR="00450D80">
        <w:rPr>
          <w:sz w:val="28"/>
          <w:szCs w:val="28"/>
        </w:rPr>
        <w:t xml:space="preserve">и </w:t>
      </w:r>
      <w:r w:rsidR="00450D80" w:rsidRPr="00CA5103">
        <w:rPr>
          <w:position w:val="-18"/>
          <w:sz w:val="28"/>
          <w:szCs w:val="28"/>
        </w:rPr>
        <w:object w:dxaOrig="999" w:dyaOrig="420">
          <v:shape id="_x0000_i2234" type="#_x0000_t75" style="width:50.25pt;height:21.05pt" o:ole="">
            <v:imagedata r:id="rId117" o:title=""/>
          </v:shape>
          <o:OLEObject Type="Embed" ProgID="Equation.3" ShapeID="_x0000_i2234" DrawAspect="Content" ObjectID="_1577219392" r:id="rId118"/>
        </w:object>
      </w:r>
    </w:p>
    <w:p w:rsidR="000E37D7" w:rsidRDefault="00450D80" w:rsidP="000E37D7">
      <w:pPr>
        <w:autoSpaceDE w:val="0"/>
        <w:autoSpaceDN w:val="0"/>
        <w:adjustRightInd w:val="0"/>
        <w:spacing w:before="240"/>
        <w:ind w:firstLine="567"/>
        <w:jc w:val="both"/>
        <w:rPr>
          <w:sz w:val="28"/>
          <w:szCs w:val="28"/>
        </w:rPr>
      </w:pPr>
      <w:r w:rsidRPr="00450D80">
        <w:rPr>
          <w:position w:val="-24"/>
          <w:sz w:val="28"/>
          <w:szCs w:val="28"/>
        </w:rPr>
        <w:object w:dxaOrig="4480" w:dyaOrig="1080">
          <v:shape id="_x0000_i2235" type="#_x0000_t75" style="width:224.15pt;height:53pt" o:ole="">
            <v:imagedata r:id="rId119" o:title=""/>
          </v:shape>
          <o:OLEObject Type="Embed" ProgID="Equation.3" ShapeID="_x0000_i2235" DrawAspect="Content" ObjectID="_1577219393" r:id="rId120"/>
        </w:object>
      </w:r>
    </w:p>
    <w:p w:rsidR="00450D80" w:rsidRDefault="00450D80" w:rsidP="000E37D7">
      <w:pPr>
        <w:autoSpaceDE w:val="0"/>
        <w:autoSpaceDN w:val="0"/>
        <w:adjustRightInd w:val="0"/>
        <w:spacing w:before="240"/>
        <w:ind w:firstLine="567"/>
        <w:jc w:val="both"/>
        <w:rPr>
          <w:sz w:val="28"/>
          <w:szCs w:val="28"/>
        </w:rPr>
      </w:pPr>
      <w:r w:rsidRPr="00450D80">
        <w:rPr>
          <w:position w:val="-24"/>
          <w:sz w:val="28"/>
          <w:szCs w:val="28"/>
        </w:rPr>
        <w:object w:dxaOrig="6680" w:dyaOrig="1080">
          <v:shape id="_x0000_i2236" type="#_x0000_t75" style="width:335.55pt;height:53pt" o:ole="">
            <v:imagedata r:id="rId121" o:title=""/>
          </v:shape>
          <o:OLEObject Type="Embed" ProgID="Equation.3" ShapeID="_x0000_i2236" DrawAspect="Content" ObjectID="_1577219394" r:id="rId122"/>
        </w:object>
      </w:r>
    </w:p>
    <w:p w:rsidR="00450D80" w:rsidRPr="00A828C5" w:rsidRDefault="00450D80" w:rsidP="000E37D7">
      <w:pPr>
        <w:autoSpaceDE w:val="0"/>
        <w:autoSpaceDN w:val="0"/>
        <w:adjustRightInd w:val="0"/>
        <w:spacing w:before="240"/>
        <w:ind w:firstLine="567"/>
        <w:jc w:val="both"/>
        <w:rPr>
          <w:rFonts w:ascii="Times New Roman" w:hAnsi="Times New Roman"/>
          <w:sz w:val="28"/>
          <w:szCs w:val="28"/>
        </w:rPr>
      </w:pPr>
      <w:r w:rsidRPr="00450D80">
        <w:rPr>
          <w:rFonts w:ascii="Times New Roman" w:hAnsi="Times New Roman"/>
          <w:position w:val="-18"/>
          <w:sz w:val="28"/>
          <w:szCs w:val="28"/>
        </w:rPr>
        <w:object w:dxaOrig="820" w:dyaOrig="420">
          <v:shape id="_x0000_i2237" type="#_x0000_t75" style="width:41.45pt;height:21.05pt" o:ole="">
            <v:imagedata r:id="rId123" o:title=""/>
          </v:shape>
          <o:OLEObject Type="Embed" ProgID="Equation.3" ShapeID="_x0000_i2237" DrawAspect="Content" ObjectID="_1577219395" r:id="rId124"/>
        </w:object>
      </w:r>
      <w:r w:rsidRPr="00A828C5">
        <w:rPr>
          <w:rFonts w:ascii="Times New Roman" w:hAnsi="Times New Roman"/>
          <w:sz w:val="28"/>
          <w:szCs w:val="28"/>
        </w:rPr>
        <w:t xml:space="preserve">, </w:t>
      </w:r>
      <w:r w:rsidRPr="00450D80">
        <w:rPr>
          <w:rFonts w:ascii="Times New Roman" w:hAnsi="Times New Roman"/>
          <w:position w:val="-18"/>
          <w:sz w:val="28"/>
          <w:szCs w:val="28"/>
        </w:rPr>
        <w:object w:dxaOrig="920" w:dyaOrig="420">
          <v:shape id="_x0000_i2238" type="#_x0000_t75" style="width:45.5pt;height:21.05pt" o:ole="">
            <v:imagedata r:id="rId125" o:title=""/>
          </v:shape>
          <o:OLEObject Type="Embed" ProgID="Equation.3" ShapeID="_x0000_i2238" DrawAspect="Content" ObjectID="_1577219396" r:id="rId126"/>
        </w:object>
      </w:r>
      <w:r>
        <w:rPr>
          <w:rFonts w:ascii="Times New Roman" w:hAnsi="Times New Roman"/>
          <w:sz w:val="28"/>
          <w:szCs w:val="28"/>
        </w:rPr>
        <w:t xml:space="preserve"> </w:t>
      </w:r>
      <w:r w:rsidRPr="00450D80">
        <w:rPr>
          <w:rFonts w:ascii="Times New Roman" w:hAnsi="Times New Roman"/>
          <w:sz w:val="28"/>
          <w:szCs w:val="28"/>
        </w:rPr>
        <w:t>т.е. 11</w:t>
      </w:r>
      <w:r>
        <w:rPr>
          <w:rFonts w:ascii="Times New Roman" w:hAnsi="Times New Roman"/>
          <w:sz w:val="28"/>
          <w:szCs w:val="28"/>
        </w:rPr>
        <w:t xml:space="preserve"> </w:t>
      </w:r>
      <w:r w:rsidRPr="00A828C5">
        <w:rPr>
          <w:rFonts w:ascii="Times New Roman" w:hAnsi="Times New Roman"/>
          <w:sz w:val="28"/>
          <w:szCs w:val="28"/>
        </w:rPr>
        <w:t>&lt; 28.</w:t>
      </w:r>
    </w:p>
    <w:p w:rsidR="00450D80" w:rsidRDefault="00450D80" w:rsidP="000E37D7">
      <w:pPr>
        <w:autoSpaceDE w:val="0"/>
        <w:autoSpaceDN w:val="0"/>
        <w:adjustRightInd w:val="0"/>
        <w:spacing w:before="240"/>
        <w:ind w:firstLine="567"/>
        <w:jc w:val="both"/>
      </w:pPr>
      <w:r>
        <w:rPr>
          <w:rFonts w:ascii="Times New Roman" w:hAnsi="Times New Roman"/>
          <w:sz w:val="28"/>
          <w:szCs w:val="28"/>
        </w:rPr>
        <w:t xml:space="preserve">Определим оценки интенсивности </w:t>
      </w:r>
      <w:r w:rsidRPr="001C78BB">
        <w:rPr>
          <w:position w:val="-18"/>
        </w:rPr>
        <w:object w:dxaOrig="380" w:dyaOrig="460">
          <v:shape id="_x0000_i2239" type="#_x0000_t75" style="width:19.7pt;height:22.4pt" o:ole="">
            <v:imagedata r:id="rId127" o:title=""/>
          </v:shape>
          <o:OLEObject Type="Embed" ProgID="Equation.3" ShapeID="_x0000_i2239" DrawAspect="Content" ObjectID="_1577219397" r:id="rId128"/>
        </w:object>
      </w:r>
      <w:r w:rsidRPr="000871B3">
        <w:rPr>
          <w:rFonts w:ascii="Times New Roman" w:eastAsiaTheme="minorHAnsi" w:hAnsi="Times New Roman"/>
          <w:bCs/>
          <w:color w:val="000000"/>
          <w:sz w:val="28"/>
          <w:szCs w:val="28"/>
          <w:lang w:eastAsia="en-US"/>
        </w:rPr>
        <w:t xml:space="preserve"> </w:t>
      </w:r>
      <w:r w:rsidRPr="000871B3">
        <w:rPr>
          <w:rFonts w:ascii="Times New Roman" w:eastAsiaTheme="minorHAnsi" w:hAnsi="Times New Roman"/>
          <w:color w:val="000000"/>
          <w:sz w:val="28"/>
          <w:szCs w:val="28"/>
          <w:lang w:eastAsia="en-US"/>
        </w:rPr>
        <w:t>и</w:t>
      </w:r>
      <w:r>
        <w:rPr>
          <w:rFonts w:ascii="Times New Roman" w:eastAsiaTheme="minorHAnsi" w:hAnsi="Times New Roman"/>
          <w:color w:val="000000"/>
          <w:sz w:val="28"/>
          <w:szCs w:val="28"/>
          <w:lang w:eastAsia="en-US"/>
        </w:rPr>
        <w:t xml:space="preserve"> </w:t>
      </w:r>
      <w:r w:rsidRPr="001C78BB">
        <w:rPr>
          <w:position w:val="-18"/>
        </w:rPr>
        <w:object w:dxaOrig="380" w:dyaOrig="460">
          <v:shape id="_x0000_i2240" type="#_x0000_t75" style="width:19.7pt;height:22.4pt" o:ole="">
            <v:imagedata r:id="rId129" o:title=""/>
          </v:shape>
          <o:OLEObject Type="Embed" ProgID="Equation.3" ShapeID="_x0000_i2240" DrawAspect="Content" ObjectID="_1577219398" r:id="rId130"/>
        </w:object>
      </w:r>
    </w:p>
    <w:p w:rsidR="00450D80" w:rsidRDefault="00450D80" w:rsidP="000E37D7">
      <w:pPr>
        <w:autoSpaceDE w:val="0"/>
        <w:autoSpaceDN w:val="0"/>
        <w:adjustRightInd w:val="0"/>
        <w:spacing w:before="240"/>
        <w:ind w:firstLine="567"/>
        <w:jc w:val="both"/>
      </w:pPr>
      <w:r w:rsidRPr="00A1077E">
        <w:rPr>
          <w:position w:val="-32"/>
        </w:rPr>
        <w:object w:dxaOrig="2060" w:dyaOrig="1160">
          <v:shape id="_x0000_i2241" type="#_x0000_t75" style="width:102.55pt;height:58.4pt" o:ole="">
            <v:imagedata r:id="rId131" o:title=""/>
          </v:shape>
          <o:OLEObject Type="Embed" ProgID="Equation.3" ShapeID="_x0000_i2241" DrawAspect="Content" ObjectID="_1577219399" r:id="rId132"/>
        </w:object>
      </w:r>
    </w:p>
    <w:p w:rsidR="00450D80" w:rsidRDefault="00450D80" w:rsidP="000E37D7">
      <w:pPr>
        <w:autoSpaceDE w:val="0"/>
        <w:autoSpaceDN w:val="0"/>
        <w:adjustRightInd w:val="0"/>
        <w:spacing w:before="240"/>
        <w:ind w:firstLine="567"/>
        <w:jc w:val="both"/>
      </w:pPr>
      <w:r w:rsidRPr="00A1077E">
        <w:rPr>
          <w:position w:val="-32"/>
        </w:rPr>
        <w:object w:dxaOrig="2600" w:dyaOrig="1160">
          <v:shape id="_x0000_i2242" type="#_x0000_t75" style="width:129.75pt;height:58.4pt" o:ole="">
            <v:imagedata r:id="rId133" o:title=""/>
          </v:shape>
          <o:OLEObject Type="Embed" ProgID="Equation.3" ShapeID="_x0000_i2242" DrawAspect="Content" ObjectID="_1577219400" r:id="rId134"/>
        </w:object>
      </w:r>
    </w:p>
    <w:p w:rsidR="00450D80" w:rsidRPr="00450D80" w:rsidRDefault="00450D80" w:rsidP="000E37D7">
      <w:pPr>
        <w:autoSpaceDE w:val="0"/>
        <w:autoSpaceDN w:val="0"/>
        <w:adjustRightInd w:val="0"/>
        <w:spacing w:before="240"/>
        <w:ind w:firstLine="567"/>
        <w:jc w:val="both"/>
        <w:rPr>
          <w:rFonts w:ascii="Times New Roman" w:eastAsiaTheme="minorHAnsi" w:hAnsi="Times New Roman"/>
          <w:b/>
          <w:color w:val="000000"/>
          <w:sz w:val="28"/>
          <w:szCs w:val="28"/>
          <w:lang w:eastAsia="en-US"/>
        </w:rPr>
      </w:pPr>
      <w:r>
        <w:rPr>
          <w:rFonts w:ascii="Times New Roman" w:hAnsi="Times New Roman"/>
          <w:sz w:val="28"/>
        </w:rPr>
        <w:t xml:space="preserve">Подсчитываем числовые значения </w:t>
      </w:r>
      <w:r w:rsidRPr="00D071D8">
        <w:rPr>
          <w:rFonts w:ascii="Times New Roman" w:hAnsi="Times New Roman"/>
          <w:position w:val="-6"/>
          <w:sz w:val="28"/>
          <w:szCs w:val="28"/>
        </w:rPr>
        <w:object w:dxaOrig="240" w:dyaOrig="340">
          <v:shape id="_x0000_i2243" type="#_x0000_t75" style="width:12.25pt;height:16.3pt" o:ole="">
            <v:imagedata r:id="rId90" o:title=""/>
          </v:shape>
          <o:OLEObject Type="Embed" ProgID="Equation.3" ShapeID="_x0000_i2243" DrawAspect="Content" ObjectID="_1577219401" r:id="rId135"/>
        </w:object>
      </w:r>
      <w:r w:rsidRPr="00D071D8">
        <w:rPr>
          <w:rFonts w:ascii="Times New Roman" w:hAnsi="Times New Roman"/>
          <w:sz w:val="28"/>
          <w:szCs w:val="28"/>
        </w:rPr>
        <w:t xml:space="preserve"> </w:t>
      </w:r>
      <w:r>
        <w:rPr>
          <w:rFonts w:ascii="Times New Roman" w:hAnsi="Times New Roman"/>
          <w:bCs/>
          <w:sz w:val="28"/>
          <w:szCs w:val="28"/>
        </w:rPr>
        <w:t xml:space="preserve">и </w:t>
      </w:r>
      <w:r w:rsidR="000D5109" w:rsidRPr="00D071D8">
        <w:rPr>
          <w:rFonts w:ascii="Times New Roman" w:hAnsi="Times New Roman"/>
          <w:position w:val="-20"/>
          <w:sz w:val="28"/>
          <w:szCs w:val="28"/>
        </w:rPr>
        <w:object w:dxaOrig="380" w:dyaOrig="460">
          <v:shape id="_x0000_i2244" type="#_x0000_t75" style="width:19.7pt;height:22.4pt" o:ole="">
            <v:imagedata r:id="rId136" o:title=""/>
          </v:shape>
          <o:OLEObject Type="Embed" ProgID="Equation.3" ShapeID="_x0000_i2244" DrawAspect="Content" ObjectID="_1577219402" r:id="rId137"/>
        </w:object>
      </w:r>
      <w:r>
        <w:rPr>
          <w:rFonts w:ascii="Times New Roman" w:hAnsi="Times New Roman"/>
          <w:sz w:val="28"/>
        </w:rPr>
        <w:t xml:space="preserve"> и имеем</w:t>
      </w:r>
    </w:p>
    <w:p w:rsidR="00E836B4" w:rsidRDefault="000D5109" w:rsidP="00283966">
      <w:pPr>
        <w:tabs>
          <w:tab w:val="left" w:pos="1134"/>
        </w:tabs>
        <w:suppressAutoHyphens/>
        <w:spacing w:before="240"/>
        <w:ind w:firstLine="567"/>
        <w:jc w:val="both"/>
        <w:rPr>
          <w:rFonts w:ascii="Times New Roman" w:hAnsi="Times New Roman"/>
          <w:sz w:val="28"/>
          <w:szCs w:val="28"/>
        </w:rPr>
      </w:pPr>
      <w:r w:rsidRPr="000D5109">
        <w:rPr>
          <w:rFonts w:ascii="Times New Roman" w:hAnsi="Times New Roman"/>
          <w:position w:val="-56"/>
          <w:sz w:val="28"/>
          <w:szCs w:val="28"/>
        </w:rPr>
        <w:object w:dxaOrig="6920" w:dyaOrig="1340">
          <v:shape id="_x0000_i2245" type="#_x0000_t75" style="width:351.15pt;height:65.9pt" o:ole="">
            <v:imagedata r:id="rId138" o:title=""/>
          </v:shape>
          <o:OLEObject Type="Embed" ProgID="Equation.3" ShapeID="_x0000_i2245" DrawAspect="Content" ObjectID="_1577219403" r:id="rId139"/>
        </w:object>
      </w:r>
      <w:r>
        <w:rPr>
          <w:rFonts w:ascii="Times New Roman" w:hAnsi="Times New Roman"/>
          <w:sz w:val="28"/>
          <w:szCs w:val="28"/>
        </w:rPr>
        <w:t>(ошибок)</w:t>
      </w:r>
    </w:p>
    <w:p w:rsidR="000D5109" w:rsidRDefault="000D5109" w:rsidP="00283966">
      <w:pPr>
        <w:tabs>
          <w:tab w:val="left" w:pos="1134"/>
        </w:tabs>
        <w:suppressAutoHyphens/>
        <w:spacing w:before="240"/>
        <w:ind w:firstLine="567"/>
        <w:jc w:val="both"/>
        <w:rPr>
          <w:rFonts w:ascii="Times New Roman" w:hAnsi="Times New Roman"/>
          <w:sz w:val="28"/>
          <w:szCs w:val="28"/>
        </w:rPr>
      </w:pPr>
      <w:r w:rsidRPr="000D5109">
        <w:rPr>
          <w:rFonts w:ascii="Times New Roman" w:hAnsi="Times New Roman"/>
          <w:position w:val="-78"/>
          <w:sz w:val="28"/>
          <w:szCs w:val="28"/>
        </w:rPr>
        <w:object w:dxaOrig="4060" w:dyaOrig="1200">
          <v:shape id="_x0000_i2246" type="#_x0000_t75" style="width:197pt;height:59.1pt" o:ole="">
            <v:imagedata r:id="rId140" o:title=""/>
          </v:shape>
          <o:OLEObject Type="Embed" ProgID="Equation.3" ShapeID="_x0000_i2246" DrawAspect="Content" ObjectID="_1577219404" r:id="rId141"/>
        </w:object>
      </w:r>
    </w:p>
    <w:p w:rsidR="000D5109" w:rsidRDefault="000D5109" w:rsidP="000D5109">
      <w:pPr>
        <w:suppressAutoHyphens/>
        <w:spacing w:before="240"/>
        <w:ind w:firstLine="567"/>
        <w:jc w:val="both"/>
        <w:rPr>
          <w:sz w:val="28"/>
          <w:szCs w:val="28"/>
        </w:rPr>
      </w:pPr>
      <w:r>
        <w:rPr>
          <w:rFonts w:ascii="Times New Roman" w:hAnsi="Times New Roman"/>
          <w:sz w:val="28"/>
          <w:szCs w:val="28"/>
        </w:rPr>
        <w:t xml:space="preserve">Подсчитываем значения функции надёжности </w:t>
      </w:r>
      <w:r w:rsidRPr="00A63FC4">
        <w:rPr>
          <w:position w:val="-10"/>
          <w:sz w:val="28"/>
          <w:szCs w:val="28"/>
        </w:rPr>
        <w:object w:dxaOrig="680" w:dyaOrig="360">
          <v:shape id="_x0000_i2247" type="#_x0000_t75" style="width:34.65pt;height:19pt" o:ole="">
            <v:imagedata r:id="rId70" o:title=""/>
          </v:shape>
          <o:OLEObject Type="Embed" ProgID="Equation.3" ShapeID="_x0000_i2247" DrawAspect="Content" ObjectID="_1577219405" r:id="rId142"/>
        </w:object>
      </w:r>
      <w:r>
        <w:rPr>
          <w:rFonts w:ascii="Times New Roman" w:hAnsi="Times New Roman"/>
          <w:sz w:val="28"/>
          <w:szCs w:val="28"/>
        </w:rPr>
        <w:t xml:space="preserve"> при различных значениях </w:t>
      </w:r>
      <w:r w:rsidRPr="000D5109">
        <w:rPr>
          <w:position w:val="-6"/>
          <w:sz w:val="28"/>
          <w:szCs w:val="28"/>
        </w:rPr>
        <w:object w:dxaOrig="139" w:dyaOrig="240">
          <v:shape id="_x0000_i2248" type="#_x0000_t75" style="width:6.8pt;height:12.9pt" o:ole="">
            <v:imagedata r:id="rId143" o:title=""/>
          </v:shape>
          <o:OLEObject Type="Embed" ProgID="Equation.3" ShapeID="_x0000_i2248" DrawAspect="Content" ObjectID="_1577219406" r:id="rId144"/>
        </w:object>
      </w:r>
      <w:r>
        <w:rPr>
          <w:sz w:val="28"/>
          <w:szCs w:val="28"/>
        </w:rPr>
        <w:t xml:space="preserve"> </w:t>
      </w:r>
      <w:r>
        <w:rPr>
          <w:rFonts w:ascii="Times New Roman" w:hAnsi="Times New Roman"/>
          <w:sz w:val="28"/>
          <w:szCs w:val="28"/>
        </w:rPr>
        <w:t xml:space="preserve">и </w:t>
      </w:r>
      <w:r w:rsidRPr="000D5109">
        <w:rPr>
          <w:position w:val="-6"/>
          <w:sz w:val="28"/>
          <w:szCs w:val="28"/>
        </w:rPr>
        <w:object w:dxaOrig="200" w:dyaOrig="220">
          <v:shape id="_x0000_i2249" type="#_x0000_t75" style="width:9.5pt;height:11.55pt" o:ole="">
            <v:imagedata r:id="rId145" o:title=""/>
          </v:shape>
          <o:OLEObject Type="Embed" ProgID="Equation.3" ShapeID="_x0000_i2249" DrawAspect="Content" ObjectID="_1577219407" r:id="rId146"/>
        </w:object>
      </w:r>
      <w:r>
        <w:rPr>
          <w:rFonts w:ascii="Times New Roman" w:hAnsi="Times New Roman"/>
          <w:sz w:val="28"/>
          <w:szCs w:val="28"/>
        </w:rPr>
        <w:t>. Имеем</w:t>
      </w:r>
      <w:r w:rsidR="001F344E" w:rsidRPr="00A63FC4">
        <w:rPr>
          <w:position w:val="-10"/>
          <w:sz w:val="28"/>
          <w:szCs w:val="28"/>
        </w:rPr>
        <w:object w:dxaOrig="4180" w:dyaOrig="460">
          <v:shape id="_x0000_i2250" type="#_x0000_t75" style="width:210.55pt;height:23.1pt" o:ole="">
            <v:imagedata r:id="rId147" o:title=""/>
          </v:shape>
          <o:OLEObject Type="Embed" ProgID="Equation.3" ShapeID="_x0000_i2250" DrawAspect="Content" ObjectID="_1577219408" r:id="rId148"/>
        </w:object>
      </w:r>
    </w:p>
    <w:p w:rsidR="001F344E" w:rsidRDefault="001F344E" w:rsidP="000D5109">
      <w:pPr>
        <w:suppressAutoHyphens/>
        <w:spacing w:before="240"/>
        <w:ind w:firstLine="567"/>
        <w:jc w:val="both"/>
        <w:rPr>
          <w:rFonts w:ascii="Times New Roman" w:hAnsi="Times New Roman"/>
          <w:sz w:val="28"/>
          <w:szCs w:val="28"/>
        </w:rPr>
      </w:pPr>
      <w:r>
        <w:rPr>
          <w:rFonts w:ascii="Times New Roman" w:hAnsi="Times New Roman"/>
          <w:sz w:val="28"/>
          <w:szCs w:val="28"/>
        </w:rPr>
        <w:t xml:space="preserve">Далее делаем различные значения </w:t>
      </w:r>
      <w:r>
        <w:rPr>
          <w:rFonts w:ascii="Times New Roman" w:hAnsi="Times New Roman"/>
          <w:i/>
          <w:sz w:val="28"/>
          <w:szCs w:val="28"/>
          <w:lang w:val="en-US"/>
        </w:rPr>
        <w:t>t</w:t>
      </w:r>
      <w:r>
        <w:rPr>
          <w:rFonts w:ascii="Times New Roman" w:hAnsi="Times New Roman"/>
          <w:sz w:val="28"/>
          <w:szCs w:val="28"/>
        </w:rPr>
        <w:t xml:space="preserve">, например 1,2,3,4,5,6 и т.д. и считаем значения </w:t>
      </w:r>
      <w:r w:rsidRPr="00A63FC4">
        <w:rPr>
          <w:position w:val="-10"/>
          <w:sz w:val="28"/>
          <w:szCs w:val="28"/>
        </w:rPr>
        <w:object w:dxaOrig="680" w:dyaOrig="360">
          <v:shape id="_x0000_i2251" type="#_x0000_t75" style="width:34.65pt;height:19pt" o:ole="">
            <v:imagedata r:id="rId70" o:title=""/>
          </v:shape>
          <o:OLEObject Type="Embed" ProgID="Equation.3" ShapeID="_x0000_i2251" DrawAspect="Content" ObjectID="_1577219409" r:id="rId149"/>
        </w:object>
      </w:r>
      <w:r>
        <w:rPr>
          <w:rFonts w:ascii="Times New Roman" w:hAnsi="Times New Roman"/>
          <w:sz w:val="28"/>
          <w:szCs w:val="28"/>
        </w:rPr>
        <w:t>и стром графики зависимости</w:t>
      </w:r>
      <w:r w:rsidR="00015830">
        <w:rPr>
          <w:rFonts w:ascii="Times New Roman" w:hAnsi="Times New Roman"/>
          <w:sz w:val="28"/>
          <w:szCs w:val="28"/>
        </w:rPr>
        <w:t xml:space="preserve"> </w:t>
      </w:r>
      <w:r w:rsidR="00015830" w:rsidRPr="00A63FC4">
        <w:rPr>
          <w:position w:val="-10"/>
          <w:sz w:val="28"/>
          <w:szCs w:val="28"/>
        </w:rPr>
        <w:object w:dxaOrig="680" w:dyaOrig="360">
          <v:shape id="_x0000_i2252" type="#_x0000_t75" style="width:34.65pt;height:19pt" o:ole="">
            <v:imagedata r:id="rId70" o:title=""/>
          </v:shape>
          <o:OLEObject Type="Embed" ProgID="Equation.3" ShapeID="_x0000_i2252" DrawAspect="Content" ObjectID="_1577219410" r:id="rId150"/>
        </w:object>
      </w:r>
      <w:r>
        <w:rPr>
          <w:rFonts w:ascii="Times New Roman" w:hAnsi="Times New Roman"/>
          <w:sz w:val="28"/>
          <w:szCs w:val="28"/>
        </w:rPr>
        <w:t xml:space="preserve"> от </w:t>
      </w:r>
      <w:r>
        <w:rPr>
          <w:rFonts w:ascii="Times New Roman" w:hAnsi="Times New Roman"/>
          <w:i/>
          <w:sz w:val="28"/>
          <w:szCs w:val="28"/>
          <w:lang w:val="en-US"/>
        </w:rPr>
        <w:t>t</w:t>
      </w:r>
      <w:r>
        <w:rPr>
          <w:rFonts w:ascii="Times New Roman" w:hAnsi="Times New Roman"/>
          <w:sz w:val="28"/>
          <w:szCs w:val="28"/>
        </w:rPr>
        <w:t>.</w:t>
      </w:r>
    </w:p>
    <w:p w:rsidR="00015830" w:rsidRDefault="00C43EEA" w:rsidP="00C43EEA">
      <w:pPr>
        <w:suppressAutoHyphens/>
        <w:spacing w:before="240"/>
        <w:ind w:firstLine="567"/>
        <w:jc w:val="right"/>
        <w:rPr>
          <w:rFonts w:ascii="Times New Roman" w:hAnsi="Times New Roman"/>
          <w:sz w:val="28"/>
          <w:szCs w:val="28"/>
        </w:rPr>
      </w:pPr>
      <w:r>
        <w:rPr>
          <w:rFonts w:ascii="Times New Roman" w:hAnsi="Times New Roman"/>
          <w:sz w:val="28"/>
          <w:szCs w:val="28"/>
        </w:rPr>
        <w:t>Таблица вариантов 2</w:t>
      </w:r>
    </w:p>
    <w:tbl>
      <w:tblPr>
        <w:tblStyle w:val="af5"/>
        <w:tblW w:w="9770" w:type="dxa"/>
        <w:tblLook w:val="04A0" w:firstRow="1" w:lastRow="0" w:firstColumn="1" w:lastColumn="0" w:noHBand="0" w:noVBand="1"/>
      </w:tblPr>
      <w:tblGrid>
        <w:gridCol w:w="1284"/>
        <w:gridCol w:w="1830"/>
        <w:gridCol w:w="541"/>
        <w:gridCol w:w="540"/>
        <w:gridCol w:w="541"/>
        <w:gridCol w:w="541"/>
        <w:gridCol w:w="541"/>
        <w:gridCol w:w="541"/>
        <w:gridCol w:w="541"/>
        <w:gridCol w:w="541"/>
        <w:gridCol w:w="541"/>
        <w:gridCol w:w="613"/>
        <w:gridCol w:w="1175"/>
      </w:tblGrid>
      <w:tr w:rsidR="00C43EEA" w:rsidTr="00C43EEA">
        <w:tc>
          <w:tcPr>
            <w:tcW w:w="1284" w:type="dxa"/>
            <w:vAlign w:val="center"/>
          </w:tcPr>
          <w:p w:rsidR="00C43EEA" w:rsidRDefault="00C43EEA" w:rsidP="00C43EEA">
            <w:pPr>
              <w:suppressAutoHyphens/>
              <w:jc w:val="center"/>
              <w:rPr>
                <w:rFonts w:ascii="Times New Roman" w:hAnsi="Times New Roman"/>
                <w:sz w:val="28"/>
                <w:szCs w:val="28"/>
              </w:rPr>
            </w:pPr>
            <w:r>
              <w:rPr>
                <w:rFonts w:ascii="Times New Roman" w:hAnsi="Times New Roman"/>
                <w:sz w:val="28"/>
                <w:szCs w:val="28"/>
              </w:rPr>
              <w:t>№ варианта</w:t>
            </w:r>
          </w:p>
        </w:tc>
        <w:tc>
          <w:tcPr>
            <w:tcW w:w="1830" w:type="dxa"/>
            <w:vAlign w:val="center"/>
          </w:tcPr>
          <w:p w:rsidR="00C43EEA" w:rsidRDefault="00C43EEA" w:rsidP="00C43EEA">
            <w:pPr>
              <w:suppressAutoHyphens/>
              <w:jc w:val="center"/>
              <w:rPr>
                <w:rFonts w:ascii="Times New Roman" w:hAnsi="Times New Roman"/>
                <w:sz w:val="28"/>
                <w:szCs w:val="28"/>
              </w:rPr>
            </w:pPr>
            <w:r>
              <w:rPr>
                <w:rFonts w:ascii="Times New Roman" w:hAnsi="Times New Roman"/>
                <w:sz w:val="28"/>
                <w:szCs w:val="28"/>
              </w:rPr>
              <w:t>№ прогона</w:t>
            </w:r>
          </w:p>
        </w:tc>
        <w:tc>
          <w:tcPr>
            <w:tcW w:w="541" w:type="dxa"/>
            <w:vAlign w:val="center"/>
          </w:tcPr>
          <w:p w:rsidR="00C43EEA" w:rsidRDefault="00C43EEA" w:rsidP="00C43EEA">
            <w:pPr>
              <w:suppressAutoHyphens/>
              <w:jc w:val="center"/>
              <w:rPr>
                <w:rFonts w:ascii="Times New Roman" w:hAnsi="Times New Roman"/>
                <w:sz w:val="28"/>
                <w:szCs w:val="28"/>
              </w:rPr>
            </w:pPr>
            <w:r>
              <w:rPr>
                <w:rFonts w:ascii="Times New Roman" w:hAnsi="Times New Roman"/>
                <w:sz w:val="28"/>
                <w:szCs w:val="28"/>
              </w:rPr>
              <w:t>1</w:t>
            </w:r>
          </w:p>
        </w:tc>
        <w:tc>
          <w:tcPr>
            <w:tcW w:w="540" w:type="dxa"/>
            <w:vAlign w:val="center"/>
          </w:tcPr>
          <w:p w:rsidR="00C43EEA" w:rsidRDefault="00C43EEA" w:rsidP="00C43EEA">
            <w:pPr>
              <w:suppressAutoHyphens/>
              <w:jc w:val="center"/>
              <w:rPr>
                <w:rFonts w:ascii="Times New Roman" w:hAnsi="Times New Roman"/>
                <w:sz w:val="28"/>
                <w:szCs w:val="28"/>
              </w:rPr>
            </w:pPr>
            <w:r>
              <w:rPr>
                <w:rFonts w:ascii="Times New Roman" w:hAnsi="Times New Roman"/>
                <w:sz w:val="28"/>
                <w:szCs w:val="28"/>
              </w:rPr>
              <w:t>2</w:t>
            </w:r>
          </w:p>
        </w:tc>
        <w:tc>
          <w:tcPr>
            <w:tcW w:w="541" w:type="dxa"/>
            <w:vAlign w:val="center"/>
          </w:tcPr>
          <w:p w:rsidR="00C43EEA" w:rsidRDefault="00C43EEA" w:rsidP="00C43EEA">
            <w:pPr>
              <w:suppressAutoHyphens/>
              <w:jc w:val="center"/>
              <w:rPr>
                <w:rFonts w:ascii="Times New Roman" w:hAnsi="Times New Roman"/>
                <w:sz w:val="28"/>
                <w:szCs w:val="28"/>
              </w:rPr>
            </w:pPr>
            <w:r>
              <w:rPr>
                <w:rFonts w:ascii="Times New Roman" w:hAnsi="Times New Roman"/>
                <w:sz w:val="28"/>
                <w:szCs w:val="28"/>
              </w:rPr>
              <w:t>3</w:t>
            </w:r>
          </w:p>
        </w:tc>
        <w:tc>
          <w:tcPr>
            <w:tcW w:w="541" w:type="dxa"/>
            <w:vAlign w:val="center"/>
          </w:tcPr>
          <w:p w:rsidR="00C43EEA" w:rsidRDefault="00C43EEA" w:rsidP="00C43EEA">
            <w:pPr>
              <w:suppressAutoHyphens/>
              <w:jc w:val="center"/>
              <w:rPr>
                <w:rFonts w:ascii="Times New Roman" w:hAnsi="Times New Roman"/>
                <w:sz w:val="28"/>
                <w:szCs w:val="28"/>
              </w:rPr>
            </w:pPr>
            <w:r>
              <w:rPr>
                <w:rFonts w:ascii="Times New Roman" w:hAnsi="Times New Roman"/>
                <w:sz w:val="28"/>
                <w:szCs w:val="28"/>
              </w:rPr>
              <w:t>4</w:t>
            </w:r>
          </w:p>
        </w:tc>
        <w:tc>
          <w:tcPr>
            <w:tcW w:w="541" w:type="dxa"/>
            <w:vAlign w:val="center"/>
          </w:tcPr>
          <w:p w:rsidR="00C43EEA" w:rsidRDefault="00C43EEA" w:rsidP="00C43EEA">
            <w:pPr>
              <w:suppressAutoHyphens/>
              <w:jc w:val="center"/>
              <w:rPr>
                <w:rFonts w:ascii="Times New Roman" w:hAnsi="Times New Roman"/>
                <w:sz w:val="28"/>
                <w:szCs w:val="28"/>
              </w:rPr>
            </w:pPr>
            <w:r>
              <w:rPr>
                <w:rFonts w:ascii="Times New Roman" w:hAnsi="Times New Roman"/>
                <w:sz w:val="28"/>
                <w:szCs w:val="28"/>
              </w:rPr>
              <w:t>5</w:t>
            </w:r>
          </w:p>
        </w:tc>
        <w:tc>
          <w:tcPr>
            <w:tcW w:w="541" w:type="dxa"/>
            <w:vAlign w:val="center"/>
          </w:tcPr>
          <w:p w:rsidR="00C43EEA" w:rsidRDefault="00C43EEA" w:rsidP="00C43EEA">
            <w:pPr>
              <w:suppressAutoHyphens/>
              <w:jc w:val="center"/>
              <w:rPr>
                <w:rFonts w:ascii="Times New Roman" w:hAnsi="Times New Roman"/>
                <w:sz w:val="28"/>
                <w:szCs w:val="28"/>
              </w:rPr>
            </w:pPr>
            <w:r>
              <w:rPr>
                <w:rFonts w:ascii="Times New Roman" w:hAnsi="Times New Roman"/>
                <w:sz w:val="28"/>
                <w:szCs w:val="28"/>
              </w:rPr>
              <w:t>6</w:t>
            </w:r>
          </w:p>
        </w:tc>
        <w:tc>
          <w:tcPr>
            <w:tcW w:w="541" w:type="dxa"/>
            <w:vAlign w:val="center"/>
          </w:tcPr>
          <w:p w:rsidR="00C43EEA" w:rsidRDefault="00C43EEA" w:rsidP="00C43EEA">
            <w:pPr>
              <w:suppressAutoHyphens/>
              <w:jc w:val="center"/>
              <w:rPr>
                <w:rFonts w:ascii="Times New Roman" w:hAnsi="Times New Roman"/>
                <w:sz w:val="28"/>
                <w:szCs w:val="28"/>
              </w:rPr>
            </w:pPr>
            <w:r>
              <w:rPr>
                <w:rFonts w:ascii="Times New Roman" w:hAnsi="Times New Roman"/>
                <w:sz w:val="28"/>
                <w:szCs w:val="28"/>
              </w:rPr>
              <w:t>7</w:t>
            </w:r>
          </w:p>
        </w:tc>
        <w:tc>
          <w:tcPr>
            <w:tcW w:w="541" w:type="dxa"/>
            <w:vAlign w:val="center"/>
          </w:tcPr>
          <w:p w:rsidR="00C43EEA" w:rsidRDefault="00C43EEA" w:rsidP="00C43EEA">
            <w:pPr>
              <w:suppressAutoHyphens/>
              <w:jc w:val="center"/>
              <w:rPr>
                <w:rFonts w:ascii="Times New Roman" w:hAnsi="Times New Roman"/>
                <w:sz w:val="28"/>
                <w:szCs w:val="28"/>
              </w:rPr>
            </w:pPr>
            <w:r>
              <w:rPr>
                <w:rFonts w:ascii="Times New Roman" w:hAnsi="Times New Roman"/>
                <w:sz w:val="28"/>
                <w:szCs w:val="28"/>
              </w:rPr>
              <w:t>8</w:t>
            </w:r>
          </w:p>
        </w:tc>
        <w:tc>
          <w:tcPr>
            <w:tcW w:w="541" w:type="dxa"/>
            <w:vAlign w:val="center"/>
          </w:tcPr>
          <w:p w:rsidR="00C43EEA" w:rsidRDefault="00C43EEA" w:rsidP="00C43EEA">
            <w:pPr>
              <w:suppressAutoHyphens/>
              <w:jc w:val="center"/>
              <w:rPr>
                <w:rFonts w:ascii="Times New Roman" w:hAnsi="Times New Roman"/>
                <w:sz w:val="28"/>
                <w:szCs w:val="28"/>
              </w:rPr>
            </w:pPr>
            <w:r>
              <w:rPr>
                <w:rFonts w:ascii="Times New Roman" w:hAnsi="Times New Roman"/>
                <w:sz w:val="28"/>
                <w:szCs w:val="28"/>
              </w:rPr>
              <w:t>9</w:t>
            </w:r>
          </w:p>
        </w:tc>
        <w:tc>
          <w:tcPr>
            <w:tcW w:w="613" w:type="dxa"/>
            <w:vAlign w:val="center"/>
          </w:tcPr>
          <w:p w:rsidR="00C43EEA" w:rsidRDefault="00C43EEA" w:rsidP="00C43EEA">
            <w:pPr>
              <w:suppressAutoHyphens/>
              <w:jc w:val="center"/>
              <w:rPr>
                <w:rFonts w:ascii="Times New Roman" w:hAnsi="Times New Roman"/>
                <w:sz w:val="28"/>
                <w:szCs w:val="28"/>
              </w:rPr>
            </w:pPr>
            <w:r>
              <w:rPr>
                <w:rFonts w:ascii="Times New Roman" w:hAnsi="Times New Roman"/>
                <w:sz w:val="28"/>
                <w:szCs w:val="28"/>
              </w:rPr>
              <w:t>10</w:t>
            </w:r>
          </w:p>
        </w:tc>
        <w:tc>
          <w:tcPr>
            <w:tcW w:w="1175" w:type="dxa"/>
            <w:vAlign w:val="center"/>
          </w:tcPr>
          <w:p w:rsidR="00C43EEA" w:rsidRPr="00C43EEA" w:rsidRDefault="00C43EEA" w:rsidP="00C43EEA">
            <w:pPr>
              <w:suppressAutoHyphens/>
              <w:jc w:val="center"/>
              <w:rPr>
                <w:rFonts w:ascii="Times New Roman" w:hAnsi="Times New Roman"/>
                <w:i/>
                <w:sz w:val="28"/>
                <w:szCs w:val="28"/>
              </w:rPr>
            </w:pPr>
            <w:r>
              <w:rPr>
                <w:rFonts w:ascii="Times New Roman" w:hAnsi="Times New Roman"/>
                <w:sz w:val="28"/>
                <w:szCs w:val="28"/>
              </w:rPr>
              <w:t xml:space="preserve">Время прогона </w:t>
            </w:r>
            <w:r>
              <w:rPr>
                <w:rFonts w:ascii="Times New Roman" w:hAnsi="Times New Roman"/>
                <w:i/>
                <w:sz w:val="28"/>
                <w:szCs w:val="28"/>
                <w:lang w:val="en-US"/>
              </w:rPr>
              <w:t>t</w:t>
            </w:r>
          </w:p>
        </w:tc>
      </w:tr>
      <w:tr w:rsidR="00C43EEA" w:rsidTr="00C43EEA">
        <w:tc>
          <w:tcPr>
            <w:tcW w:w="1284" w:type="dxa"/>
            <w:vMerge w:val="restart"/>
            <w:vAlign w:val="center"/>
          </w:tcPr>
          <w:p w:rsidR="00C43EEA" w:rsidRDefault="00C43EEA" w:rsidP="00C43EEA">
            <w:pPr>
              <w:suppressAutoHyphens/>
              <w:jc w:val="center"/>
              <w:rPr>
                <w:rFonts w:ascii="Times New Roman" w:hAnsi="Times New Roman"/>
                <w:sz w:val="28"/>
                <w:szCs w:val="28"/>
              </w:rPr>
            </w:pPr>
            <w:r>
              <w:rPr>
                <w:rFonts w:ascii="Times New Roman" w:hAnsi="Times New Roman"/>
                <w:sz w:val="28"/>
                <w:szCs w:val="28"/>
              </w:rPr>
              <w:t>1</w:t>
            </w:r>
          </w:p>
        </w:tc>
        <w:tc>
          <w:tcPr>
            <w:tcW w:w="1830" w:type="dxa"/>
            <w:vAlign w:val="center"/>
          </w:tcPr>
          <w:p w:rsidR="00C43EEA" w:rsidRDefault="00C43EEA" w:rsidP="00C43EEA">
            <w:pPr>
              <w:suppressAutoHyphens/>
              <w:jc w:val="center"/>
              <w:rPr>
                <w:rFonts w:ascii="Times New Roman" w:hAnsi="Times New Roman"/>
                <w:sz w:val="28"/>
                <w:szCs w:val="28"/>
              </w:rPr>
            </w:pPr>
            <w:r>
              <w:rPr>
                <w:rFonts w:ascii="Times New Roman" w:hAnsi="Times New Roman"/>
                <w:sz w:val="28"/>
                <w:szCs w:val="28"/>
              </w:rPr>
              <w:t>Количество ошибок (</w:t>
            </w:r>
            <w:r w:rsidRPr="00D071D8">
              <w:rPr>
                <w:rFonts w:ascii="Times New Roman" w:hAnsi="Times New Roman"/>
                <w:position w:val="-20"/>
                <w:sz w:val="28"/>
                <w:szCs w:val="28"/>
              </w:rPr>
              <w:object w:dxaOrig="340" w:dyaOrig="440">
                <v:shape id="_x0000_i2253" type="#_x0000_t75" style="width:17pt;height:21.75pt" o:ole="">
                  <v:imagedata r:id="rId151" o:title=""/>
                </v:shape>
                <o:OLEObject Type="Embed" ProgID="Equation.3" ShapeID="_x0000_i2253" DrawAspect="Content" ObjectID="_1577219411" r:id="rId152"/>
              </w:object>
            </w:r>
            <w:r>
              <w:rPr>
                <w:rFonts w:ascii="Times New Roman" w:hAnsi="Times New Roman"/>
                <w:sz w:val="28"/>
                <w:szCs w:val="28"/>
              </w:rPr>
              <w:t>)</w:t>
            </w:r>
          </w:p>
        </w:tc>
        <w:tc>
          <w:tcPr>
            <w:tcW w:w="541" w:type="dxa"/>
            <w:vAlign w:val="center"/>
          </w:tcPr>
          <w:p w:rsidR="00C43EEA" w:rsidRPr="00C43EEA" w:rsidRDefault="00C43EEA" w:rsidP="00C43EEA">
            <w:pPr>
              <w:suppressAutoHyphens/>
              <w:jc w:val="center"/>
              <w:rPr>
                <w:rFonts w:ascii="Times New Roman" w:hAnsi="Times New Roman"/>
                <w:sz w:val="28"/>
                <w:szCs w:val="28"/>
                <w:lang w:val="en-US"/>
              </w:rPr>
            </w:pPr>
            <w:r>
              <w:rPr>
                <w:rFonts w:ascii="Times New Roman" w:hAnsi="Times New Roman"/>
                <w:sz w:val="28"/>
                <w:szCs w:val="28"/>
                <w:lang w:val="en-US"/>
              </w:rPr>
              <w:t>1</w:t>
            </w:r>
          </w:p>
        </w:tc>
        <w:tc>
          <w:tcPr>
            <w:tcW w:w="540" w:type="dxa"/>
            <w:vAlign w:val="center"/>
          </w:tcPr>
          <w:p w:rsidR="00C43EEA" w:rsidRPr="00C43EEA" w:rsidRDefault="00C43EEA" w:rsidP="00C43EEA">
            <w:pPr>
              <w:suppressAutoHyphens/>
              <w:jc w:val="center"/>
              <w:rPr>
                <w:rFonts w:ascii="Times New Roman" w:hAnsi="Times New Roman"/>
                <w:sz w:val="28"/>
                <w:szCs w:val="28"/>
                <w:lang w:val="en-US"/>
              </w:rPr>
            </w:pPr>
            <w:r>
              <w:rPr>
                <w:rFonts w:ascii="Times New Roman" w:hAnsi="Times New Roman"/>
                <w:sz w:val="28"/>
                <w:szCs w:val="28"/>
                <w:lang w:val="en-US"/>
              </w:rPr>
              <w:t>2</w:t>
            </w:r>
          </w:p>
        </w:tc>
        <w:tc>
          <w:tcPr>
            <w:tcW w:w="541" w:type="dxa"/>
            <w:vAlign w:val="center"/>
          </w:tcPr>
          <w:p w:rsidR="00C43EEA" w:rsidRPr="00C43EEA" w:rsidRDefault="00C43EEA" w:rsidP="00C43EEA">
            <w:pPr>
              <w:suppressAutoHyphens/>
              <w:jc w:val="center"/>
              <w:rPr>
                <w:rFonts w:ascii="Times New Roman" w:hAnsi="Times New Roman"/>
                <w:sz w:val="28"/>
                <w:szCs w:val="28"/>
                <w:lang w:val="en-US"/>
              </w:rPr>
            </w:pPr>
            <w:r>
              <w:rPr>
                <w:rFonts w:ascii="Times New Roman" w:hAnsi="Times New Roman"/>
                <w:sz w:val="28"/>
                <w:szCs w:val="28"/>
                <w:lang w:val="en-US"/>
              </w:rPr>
              <w:t>2</w:t>
            </w:r>
          </w:p>
        </w:tc>
        <w:tc>
          <w:tcPr>
            <w:tcW w:w="541" w:type="dxa"/>
            <w:vAlign w:val="center"/>
          </w:tcPr>
          <w:p w:rsidR="00C43EEA" w:rsidRPr="00C43EEA" w:rsidRDefault="00C43EEA" w:rsidP="00C43EEA">
            <w:pPr>
              <w:suppressAutoHyphens/>
              <w:jc w:val="center"/>
              <w:rPr>
                <w:rFonts w:ascii="Times New Roman" w:hAnsi="Times New Roman"/>
                <w:sz w:val="28"/>
                <w:szCs w:val="28"/>
                <w:lang w:val="en-US"/>
              </w:rPr>
            </w:pPr>
            <w:r>
              <w:rPr>
                <w:rFonts w:ascii="Times New Roman" w:hAnsi="Times New Roman"/>
                <w:sz w:val="28"/>
                <w:szCs w:val="28"/>
                <w:lang w:val="en-US"/>
              </w:rPr>
              <w:t>2</w:t>
            </w:r>
          </w:p>
        </w:tc>
        <w:tc>
          <w:tcPr>
            <w:tcW w:w="541" w:type="dxa"/>
            <w:vAlign w:val="center"/>
          </w:tcPr>
          <w:p w:rsidR="00C43EEA" w:rsidRPr="00C43EEA" w:rsidRDefault="00C43EEA" w:rsidP="00C43EEA">
            <w:pPr>
              <w:suppressAutoHyphens/>
              <w:jc w:val="center"/>
              <w:rPr>
                <w:rFonts w:ascii="Times New Roman" w:hAnsi="Times New Roman"/>
                <w:sz w:val="28"/>
                <w:szCs w:val="28"/>
                <w:lang w:val="en-US"/>
              </w:rPr>
            </w:pPr>
            <w:r>
              <w:rPr>
                <w:rFonts w:ascii="Times New Roman" w:hAnsi="Times New Roman"/>
                <w:sz w:val="28"/>
                <w:szCs w:val="28"/>
                <w:lang w:val="en-US"/>
              </w:rPr>
              <w:t>1</w:t>
            </w:r>
          </w:p>
        </w:tc>
        <w:tc>
          <w:tcPr>
            <w:tcW w:w="541" w:type="dxa"/>
            <w:vAlign w:val="center"/>
          </w:tcPr>
          <w:p w:rsidR="00C43EEA" w:rsidRPr="00C43EEA" w:rsidRDefault="00C43EEA" w:rsidP="00C43EEA">
            <w:pPr>
              <w:suppressAutoHyphens/>
              <w:jc w:val="center"/>
              <w:rPr>
                <w:rFonts w:ascii="Times New Roman" w:hAnsi="Times New Roman"/>
                <w:sz w:val="28"/>
                <w:szCs w:val="28"/>
                <w:lang w:val="en-US"/>
              </w:rPr>
            </w:pPr>
            <w:r>
              <w:rPr>
                <w:rFonts w:ascii="Times New Roman" w:hAnsi="Times New Roman"/>
                <w:sz w:val="28"/>
                <w:szCs w:val="28"/>
                <w:lang w:val="en-US"/>
              </w:rPr>
              <w:t>1</w:t>
            </w:r>
          </w:p>
        </w:tc>
        <w:tc>
          <w:tcPr>
            <w:tcW w:w="541" w:type="dxa"/>
            <w:vAlign w:val="center"/>
          </w:tcPr>
          <w:p w:rsidR="00C43EEA" w:rsidRPr="00C43EEA" w:rsidRDefault="00C43EEA" w:rsidP="00C43EEA">
            <w:pPr>
              <w:suppressAutoHyphens/>
              <w:jc w:val="center"/>
              <w:rPr>
                <w:rFonts w:ascii="Times New Roman" w:hAnsi="Times New Roman"/>
                <w:sz w:val="28"/>
                <w:szCs w:val="28"/>
                <w:lang w:val="en-US"/>
              </w:rPr>
            </w:pPr>
            <w:r>
              <w:rPr>
                <w:rFonts w:ascii="Times New Roman" w:hAnsi="Times New Roman"/>
                <w:sz w:val="28"/>
                <w:szCs w:val="28"/>
                <w:lang w:val="en-US"/>
              </w:rPr>
              <w:t>3</w:t>
            </w:r>
          </w:p>
        </w:tc>
        <w:tc>
          <w:tcPr>
            <w:tcW w:w="541" w:type="dxa"/>
            <w:vAlign w:val="center"/>
          </w:tcPr>
          <w:p w:rsidR="00C43EEA" w:rsidRPr="00C43EEA" w:rsidRDefault="00C43EEA" w:rsidP="00C43EEA">
            <w:pPr>
              <w:suppressAutoHyphens/>
              <w:jc w:val="center"/>
              <w:rPr>
                <w:rFonts w:ascii="Times New Roman" w:hAnsi="Times New Roman"/>
                <w:sz w:val="28"/>
                <w:szCs w:val="28"/>
                <w:lang w:val="en-US"/>
              </w:rPr>
            </w:pPr>
            <w:r>
              <w:rPr>
                <w:rFonts w:ascii="Times New Roman" w:hAnsi="Times New Roman"/>
                <w:sz w:val="28"/>
                <w:szCs w:val="28"/>
                <w:lang w:val="en-US"/>
              </w:rPr>
              <w:t>2</w:t>
            </w:r>
          </w:p>
        </w:tc>
        <w:tc>
          <w:tcPr>
            <w:tcW w:w="541" w:type="dxa"/>
            <w:vAlign w:val="center"/>
          </w:tcPr>
          <w:p w:rsidR="00C43EEA" w:rsidRPr="00C43EEA" w:rsidRDefault="00C43EEA" w:rsidP="00C43EEA">
            <w:pPr>
              <w:suppressAutoHyphens/>
              <w:jc w:val="center"/>
              <w:rPr>
                <w:rFonts w:ascii="Times New Roman" w:hAnsi="Times New Roman"/>
                <w:sz w:val="28"/>
                <w:szCs w:val="28"/>
                <w:lang w:val="en-US"/>
              </w:rPr>
            </w:pPr>
            <w:r>
              <w:rPr>
                <w:rFonts w:ascii="Times New Roman" w:hAnsi="Times New Roman"/>
                <w:sz w:val="28"/>
                <w:szCs w:val="28"/>
                <w:lang w:val="en-US"/>
              </w:rPr>
              <w:t>1</w:t>
            </w:r>
          </w:p>
        </w:tc>
        <w:tc>
          <w:tcPr>
            <w:tcW w:w="613" w:type="dxa"/>
            <w:vAlign w:val="center"/>
          </w:tcPr>
          <w:p w:rsidR="00C43EEA" w:rsidRPr="00C43EEA" w:rsidRDefault="00C43EEA" w:rsidP="00C43EEA">
            <w:pPr>
              <w:suppressAutoHyphens/>
              <w:jc w:val="center"/>
              <w:rPr>
                <w:rFonts w:ascii="Times New Roman" w:hAnsi="Times New Roman"/>
                <w:sz w:val="28"/>
                <w:szCs w:val="28"/>
                <w:lang w:val="en-US"/>
              </w:rPr>
            </w:pPr>
            <w:r>
              <w:rPr>
                <w:rFonts w:ascii="Times New Roman" w:hAnsi="Times New Roman"/>
                <w:sz w:val="28"/>
                <w:szCs w:val="28"/>
                <w:lang w:val="en-US"/>
              </w:rPr>
              <w:t>3</w:t>
            </w:r>
          </w:p>
        </w:tc>
        <w:tc>
          <w:tcPr>
            <w:tcW w:w="1175" w:type="dxa"/>
            <w:vMerge w:val="restart"/>
            <w:vAlign w:val="center"/>
          </w:tcPr>
          <w:p w:rsidR="00C43EEA" w:rsidRPr="00C43EEA" w:rsidRDefault="00C43EEA" w:rsidP="00C43EEA">
            <w:pPr>
              <w:suppressAutoHyphens/>
              <w:jc w:val="center"/>
              <w:rPr>
                <w:rFonts w:ascii="Times New Roman" w:hAnsi="Times New Roman"/>
                <w:sz w:val="28"/>
                <w:szCs w:val="28"/>
                <w:lang w:val="en-US"/>
              </w:rPr>
            </w:pPr>
            <w:r>
              <w:rPr>
                <w:rFonts w:ascii="Times New Roman" w:hAnsi="Times New Roman"/>
                <w:sz w:val="28"/>
                <w:szCs w:val="28"/>
                <w:lang w:val="en-US"/>
              </w:rPr>
              <w:t>1</w:t>
            </w:r>
          </w:p>
        </w:tc>
      </w:tr>
      <w:tr w:rsidR="00C43EEA" w:rsidTr="00C43EEA">
        <w:tc>
          <w:tcPr>
            <w:tcW w:w="1284" w:type="dxa"/>
            <w:vMerge/>
            <w:vAlign w:val="center"/>
          </w:tcPr>
          <w:p w:rsidR="00C43EEA" w:rsidRDefault="00C43EEA" w:rsidP="00C43EEA">
            <w:pPr>
              <w:suppressAutoHyphens/>
              <w:jc w:val="center"/>
              <w:rPr>
                <w:rFonts w:ascii="Times New Roman" w:hAnsi="Times New Roman"/>
                <w:sz w:val="28"/>
                <w:szCs w:val="28"/>
              </w:rPr>
            </w:pPr>
          </w:p>
        </w:tc>
        <w:tc>
          <w:tcPr>
            <w:tcW w:w="1830" w:type="dxa"/>
            <w:vAlign w:val="center"/>
          </w:tcPr>
          <w:p w:rsidR="00C43EEA" w:rsidRPr="00C43EEA" w:rsidRDefault="00C43EEA" w:rsidP="00C43EEA">
            <w:pPr>
              <w:suppressAutoHyphens/>
              <w:jc w:val="center"/>
              <w:rPr>
                <w:rFonts w:ascii="Times New Roman" w:hAnsi="Times New Roman"/>
                <w:sz w:val="28"/>
                <w:szCs w:val="28"/>
              </w:rPr>
            </w:pPr>
            <w:r>
              <w:rPr>
                <w:rFonts w:ascii="Times New Roman" w:hAnsi="Times New Roman"/>
                <w:sz w:val="28"/>
                <w:szCs w:val="28"/>
              </w:rPr>
              <w:t>Время прогона (</w:t>
            </w:r>
            <w:r w:rsidRPr="00D071D8">
              <w:rPr>
                <w:rFonts w:ascii="Times New Roman" w:hAnsi="Times New Roman"/>
                <w:position w:val="-20"/>
                <w:sz w:val="28"/>
                <w:szCs w:val="28"/>
              </w:rPr>
              <w:object w:dxaOrig="260" w:dyaOrig="440">
                <v:shape id="_x0000_i2254" type="#_x0000_t75" style="width:13.6pt;height:21.75pt" o:ole="">
                  <v:imagedata r:id="rId153" o:title=""/>
                </v:shape>
                <o:OLEObject Type="Embed" ProgID="Equation.3" ShapeID="_x0000_i2254" DrawAspect="Content" ObjectID="_1577219412" r:id="rId154"/>
              </w:object>
            </w:r>
            <w:r>
              <w:rPr>
                <w:rFonts w:ascii="Times New Roman" w:hAnsi="Times New Roman"/>
                <w:sz w:val="28"/>
                <w:szCs w:val="28"/>
              </w:rPr>
              <w:t>)</w:t>
            </w:r>
          </w:p>
        </w:tc>
        <w:tc>
          <w:tcPr>
            <w:tcW w:w="541" w:type="dxa"/>
            <w:vAlign w:val="center"/>
          </w:tcPr>
          <w:p w:rsidR="00C43EEA" w:rsidRDefault="00C43EEA" w:rsidP="00C43EEA">
            <w:pPr>
              <w:suppressAutoHyphens/>
              <w:jc w:val="center"/>
              <w:rPr>
                <w:rFonts w:ascii="Times New Roman" w:hAnsi="Times New Roman"/>
                <w:sz w:val="28"/>
                <w:szCs w:val="28"/>
              </w:rPr>
            </w:pPr>
            <w:r>
              <w:rPr>
                <w:rFonts w:ascii="Times New Roman" w:hAnsi="Times New Roman"/>
                <w:sz w:val="28"/>
                <w:szCs w:val="28"/>
              </w:rPr>
              <w:t>2</w:t>
            </w:r>
          </w:p>
        </w:tc>
        <w:tc>
          <w:tcPr>
            <w:tcW w:w="540" w:type="dxa"/>
            <w:vAlign w:val="center"/>
          </w:tcPr>
          <w:p w:rsidR="00C43EEA" w:rsidRDefault="00C43EEA" w:rsidP="00C43EEA">
            <w:pPr>
              <w:suppressAutoHyphens/>
              <w:jc w:val="center"/>
              <w:rPr>
                <w:rFonts w:ascii="Times New Roman" w:hAnsi="Times New Roman"/>
                <w:sz w:val="28"/>
                <w:szCs w:val="28"/>
              </w:rPr>
            </w:pPr>
            <w:r>
              <w:rPr>
                <w:rFonts w:ascii="Times New Roman" w:hAnsi="Times New Roman"/>
                <w:sz w:val="28"/>
                <w:szCs w:val="28"/>
              </w:rPr>
              <w:t>2</w:t>
            </w:r>
          </w:p>
        </w:tc>
        <w:tc>
          <w:tcPr>
            <w:tcW w:w="541" w:type="dxa"/>
            <w:vAlign w:val="center"/>
          </w:tcPr>
          <w:p w:rsidR="00C43EEA" w:rsidRDefault="00C43EEA" w:rsidP="00C43EEA">
            <w:pPr>
              <w:suppressAutoHyphens/>
              <w:jc w:val="center"/>
              <w:rPr>
                <w:rFonts w:ascii="Times New Roman" w:hAnsi="Times New Roman"/>
                <w:sz w:val="28"/>
                <w:szCs w:val="28"/>
              </w:rPr>
            </w:pPr>
            <w:r>
              <w:rPr>
                <w:rFonts w:ascii="Times New Roman" w:hAnsi="Times New Roman"/>
                <w:sz w:val="28"/>
                <w:szCs w:val="28"/>
              </w:rPr>
              <w:t>1</w:t>
            </w:r>
          </w:p>
        </w:tc>
        <w:tc>
          <w:tcPr>
            <w:tcW w:w="541" w:type="dxa"/>
            <w:vAlign w:val="center"/>
          </w:tcPr>
          <w:p w:rsidR="00C43EEA" w:rsidRDefault="00C43EEA" w:rsidP="00C43EEA">
            <w:pPr>
              <w:suppressAutoHyphens/>
              <w:jc w:val="center"/>
              <w:rPr>
                <w:rFonts w:ascii="Times New Roman" w:hAnsi="Times New Roman"/>
                <w:sz w:val="28"/>
                <w:szCs w:val="28"/>
              </w:rPr>
            </w:pPr>
            <w:r>
              <w:rPr>
                <w:rFonts w:ascii="Times New Roman" w:hAnsi="Times New Roman"/>
                <w:sz w:val="28"/>
                <w:szCs w:val="28"/>
              </w:rPr>
              <w:t>1</w:t>
            </w:r>
          </w:p>
        </w:tc>
        <w:tc>
          <w:tcPr>
            <w:tcW w:w="541" w:type="dxa"/>
            <w:vAlign w:val="center"/>
          </w:tcPr>
          <w:p w:rsidR="00C43EEA" w:rsidRDefault="00C43EEA" w:rsidP="00C43EEA">
            <w:pPr>
              <w:suppressAutoHyphens/>
              <w:jc w:val="center"/>
              <w:rPr>
                <w:rFonts w:ascii="Times New Roman" w:hAnsi="Times New Roman"/>
                <w:sz w:val="28"/>
                <w:szCs w:val="28"/>
              </w:rPr>
            </w:pPr>
            <w:r>
              <w:rPr>
                <w:rFonts w:ascii="Times New Roman" w:hAnsi="Times New Roman"/>
                <w:sz w:val="28"/>
                <w:szCs w:val="28"/>
              </w:rPr>
              <w:t>2</w:t>
            </w:r>
          </w:p>
        </w:tc>
        <w:tc>
          <w:tcPr>
            <w:tcW w:w="541" w:type="dxa"/>
            <w:vAlign w:val="center"/>
          </w:tcPr>
          <w:p w:rsidR="00C43EEA" w:rsidRDefault="00C43EEA" w:rsidP="00C43EEA">
            <w:pPr>
              <w:suppressAutoHyphens/>
              <w:jc w:val="center"/>
              <w:rPr>
                <w:rFonts w:ascii="Times New Roman" w:hAnsi="Times New Roman"/>
                <w:sz w:val="28"/>
                <w:szCs w:val="28"/>
              </w:rPr>
            </w:pPr>
            <w:r>
              <w:rPr>
                <w:rFonts w:ascii="Times New Roman" w:hAnsi="Times New Roman"/>
                <w:sz w:val="28"/>
                <w:szCs w:val="28"/>
              </w:rPr>
              <w:t>2</w:t>
            </w:r>
          </w:p>
        </w:tc>
        <w:tc>
          <w:tcPr>
            <w:tcW w:w="541" w:type="dxa"/>
            <w:vAlign w:val="center"/>
          </w:tcPr>
          <w:p w:rsidR="00C43EEA" w:rsidRDefault="00C43EEA" w:rsidP="00C43EEA">
            <w:pPr>
              <w:suppressAutoHyphens/>
              <w:jc w:val="center"/>
              <w:rPr>
                <w:rFonts w:ascii="Times New Roman" w:hAnsi="Times New Roman"/>
                <w:sz w:val="28"/>
                <w:szCs w:val="28"/>
              </w:rPr>
            </w:pPr>
            <w:r>
              <w:rPr>
                <w:rFonts w:ascii="Times New Roman" w:hAnsi="Times New Roman"/>
                <w:sz w:val="28"/>
                <w:szCs w:val="28"/>
              </w:rPr>
              <w:t>3</w:t>
            </w:r>
          </w:p>
        </w:tc>
        <w:tc>
          <w:tcPr>
            <w:tcW w:w="541" w:type="dxa"/>
            <w:vAlign w:val="center"/>
          </w:tcPr>
          <w:p w:rsidR="00C43EEA" w:rsidRDefault="00C43EEA" w:rsidP="00C43EEA">
            <w:pPr>
              <w:suppressAutoHyphens/>
              <w:jc w:val="center"/>
              <w:rPr>
                <w:rFonts w:ascii="Times New Roman" w:hAnsi="Times New Roman"/>
                <w:sz w:val="28"/>
                <w:szCs w:val="28"/>
              </w:rPr>
            </w:pPr>
            <w:r>
              <w:rPr>
                <w:rFonts w:ascii="Times New Roman" w:hAnsi="Times New Roman"/>
                <w:sz w:val="28"/>
                <w:szCs w:val="28"/>
              </w:rPr>
              <w:t>2</w:t>
            </w:r>
          </w:p>
        </w:tc>
        <w:tc>
          <w:tcPr>
            <w:tcW w:w="541" w:type="dxa"/>
            <w:vAlign w:val="center"/>
          </w:tcPr>
          <w:p w:rsidR="00C43EEA" w:rsidRDefault="00C43EEA" w:rsidP="00C43EEA">
            <w:pPr>
              <w:suppressAutoHyphens/>
              <w:jc w:val="center"/>
              <w:rPr>
                <w:rFonts w:ascii="Times New Roman" w:hAnsi="Times New Roman"/>
                <w:sz w:val="28"/>
                <w:szCs w:val="28"/>
              </w:rPr>
            </w:pPr>
            <w:r>
              <w:rPr>
                <w:rFonts w:ascii="Times New Roman" w:hAnsi="Times New Roman"/>
                <w:sz w:val="28"/>
                <w:szCs w:val="28"/>
              </w:rPr>
              <w:t>4</w:t>
            </w:r>
          </w:p>
        </w:tc>
        <w:tc>
          <w:tcPr>
            <w:tcW w:w="613" w:type="dxa"/>
            <w:vAlign w:val="center"/>
          </w:tcPr>
          <w:p w:rsidR="00C43EEA" w:rsidRDefault="00C43EEA" w:rsidP="00C43EEA">
            <w:pPr>
              <w:suppressAutoHyphens/>
              <w:jc w:val="center"/>
              <w:rPr>
                <w:rFonts w:ascii="Times New Roman" w:hAnsi="Times New Roman"/>
                <w:sz w:val="28"/>
                <w:szCs w:val="28"/>
              </w:rPr>
            </w:pPr>
            <w:r>
              <w:rPr>
                <w:rFonts w:ascii="Times New Roman" w:hAnsi="Times New Roman"/>
                <w:sz w:val="28"/>
                <w:szCs w:val="28"/>
              </w:rPr>
              <w:t>2</w:t>
            </w:r>
          </w:p>
        </w:tc>
        <w:tc>
          <w:tcPr>
            <w:tcW w:w="1175" w:type="dxa"/>
            <w:vMerge/>
            <w:vAlign w:val="center"/>
          </w:tcPr>
          <w:p w:rsidR="00C43EEA" w:rsidRDefault="00C43EEA" w:rsidP="00C43EEA">
            <w:pPr>
              <w:suppressAutoHyphens/>
              <w:jc w:val="center"/>
              <w:rPr>
                <w:rFonts w:ascii="Times New Roman" w:hAnsi="Times New Roman"/>
                <w:sz w:val="28"/>
                <w:szCs w:val="28"/>
              </w:rPr>
            </w:pPr>
          </w:p>
        </w:tc>
      </w:tr>
      <w:tr w:rsidR="00C43EEA" w:rsidTr="00C43EEA">
        <w:tc>
          <w:tcPr>
            <w:tcW w:w="1284" w:type="dxa"/>
            <w:vMerge w:val="restart"/>
            <w:vAlign w:val="center"/>
          </w:tcPr>
          <w:p w:rsidR="00C43EEA" w:rsidRDefault="00C43EEA" w:rsidP="00C43EEA">
            <w:pPr>
              <w:suppressAutoHyphens/>
              <w:jc w:val="center"/>
              <w:rPr>
                <w:rFonts w:ascii="Times New Roman" w:hAnsi="Times New Roman"/>
                <w:sz w:val="28"/>
                <w:szCs w:val="28"/>
              </w:rPr>
            </w:pPr>
            <w:r>
              <w:rPr>
                <w:rFonts w:ascii="Times New Roman" w:hAnsi="Times New Roman"/>
                <w:sz w:val="28"/>
                <w:szCs w:val="28"/>
              </w:rPr>
              <w:t>2</w:t>
            </w:r>
          </w:p>
        </w:tc>
        <w:tc>
          <w:tcPr>
            <w:tcW w:w="1830" w:type="dxa"/>
            <w:vAlign w:val="center"/>
          </w:tcPr>
          <w:p w:rsidR="00C43EEA" w:rsidRDefault="00C43EEA" w:rsidP="00C43EEA">
            <w:pPr>
              <w:suppressAutoHyphens/>
              <w:jc w:val="center"/>
              <w:rPr>
                <w:rFonts w:ascii="Times New Roman" w:hAnsi="Times New Roman"/>
                <w:sz w:val="28"/>
                <w:szCs w:val="28"/>
              </w:rPr>
            </w:pPr>
            <w:r>
              <w:rPr>
                <w:rFonts w:ascii="Times New Roman" w:hAnsi="Times New Roman"/>
                <w:sz w:val="28"/>
                <w:szCs w:val="28"/>
              </w:rPr>
              <w:t>Количество ошибок (</w:t>
            </w:r>
            <w:r w:rsidRPr="00D071D8">
              <w:rPr>
                <w:rFonts w:ascii="Times New Roman" w:hAnsi="Times New Roman"/>
                <w:position w:val="-20"/>
                <w:sz w:val="28"/>
                <w:szCs w:val="28"/>
              </w:rPr>
              <w:object w:dxaOrig="340" w:dyaOrig="440" w14:anchorId="59068CEE">
                <v:shape id="_x0000_i2255" type="#_x0000_t75" style="width:17pt;height:21.75pt" o:ole="">
                  <v:imagedata r:id="rId151" o:title=""/>
                </v:shape>
                <o:OLEObject Type="Embed" ProgID="Equation.3" ShapeID="_x0000_i2255" DrawAspect="Content" ObjectID="_1577219413" r:id="rId155"/>
              </w:object>
            </w:r>
            <w:r>
              <w:rPr>
                <w:rFonts w:ascii="Times New Roman" w:hAnsi="Times New Roman"/>
                <w:sz w:val="28"/>
                <w:szCs w:val="28"/>
              </w:rPr>
              <w:t>)</w:t>
            </w:r>
          </w:p>
        </w:tc>
        <w:tc>
          <w:tcPr>
            <w:tcW w:w="541" w:type="dxa"/>
            <w:vAlign w:val="center"/>
          </w:tcPr>
          <w:p w:rsidR="00C43EEA" w:rsidRPr="00C43EEA" w:rsidRDefault="00C43EEA" w:rsidP="00C43EEA">
            <w:pPr>
              <w:suppressAutoHyphens/>
              <w:jc w:val="center"/>
              <w:rPr>
                <w:rFonts w:ascii="Times New Roman" w:hAnsi="Times New Roman"/>
                <w:sz w:val="28"/>
                <w:szCs w:val="28"/>
              </w:rPr>
            </w:pPr>
            <w:r>
              <w:rPr>
                <w:rFonts w:ascii="Times New Roman" w:hAnsi="Times New Roman"/>
                <w:sz w:val="28"/>
                <w:szCs w:val="28"/>
              </w:rPr>
              <w:t>3</w:t>
            </w:r>
          </w:p>
        </w:tc>
        <w:tc>
          <w:tcPr>
            <w:tcW w:w="540" w:type="dxa"/>
            <w:vAlign w:val="center"/>
          </w:tcPr>
          <w:p w:rsidR="00C43EEA" w:rsidRPr="00C43EEA" w:rsidRDefault="00C43EEA" w:rsidP="00C43EEA">
            <w:pPr>
              <w:suppressAutoHyphens/>
              <w:jc w:val="center"/>
              <w:rPr>
                <w:rFonts w:ascii="Times New Roman" w:hAnsi="Times New Roman"/>
                <w:sz w:val="28"/>
                <w:szCs w:val="28"/>
              </w:rPr>
            </w:pPr>
            <w:r>
              <w:rPr>
                <w:rFonts w:ascii="Times New Roman" w:hAnsi="Times New Roman"/>
                <w:sz w:val="28"/>
                <w:szCs w:val="28"/>
              </w:rPr>
              <w:t>2</w:t>
            </w:r>
          </w:p>
        </w:tc>
        <w:tc>
          <w:tcPr>
            <w:tcW w:w="541" w:type="dxa"/>
            <w:vAlign w:val="center"/>
          </w:tcPr>
          <w:p w:rsidR="00C43EEA" w:rsidRPr="00C43EEA" w:rsidRDefault="00C43EEA" w:rsidP="00C43EEA">
            <w:pPr>
              <w:suppressAutoHyphens/>
              <w:jc w:val="center"/>
              <w:rPr>
                <w:rFonts w:ascii="Times New Roman" w:hAnsi="Times New Roman"/>
                <w:sz w:val="28"/>
                <w:szCs w:val="28"/>
              </w:rPr>
            </w:pPr>
            <w:r>
              <w:rPr>
                <w:rFonts w:ascii="Times New Roman" w:hAnsi="Times New Roman"/>
                <w:sz w:val="28"/>
                <w:szCs w:val="28"/>
              </w:rPr>
              <w:t>1</w:t>
            </w:r>
          </w:p>
        </w:tc>
        <w:tc>
          <w:tcPr>
            <w:tcW w:w="541" w:type="dxa"/>
            <w:vAlign w:val="center"/>
          </w:tcPr>
          <w:p w:rsidR="00C43EEA" w:rsidRPr="00C43EEA" w:rsidRDefault="00C43EEA" w:rsidP="00C43EEA">
            <w:pPr>
              <w:suppressAutoHyphens/>
              <w:jc w:val="center"/>
              <w:rPr>
                <w:rFonts w:ascii="Times New Roman" w:hAnsi="Times New Roman"/>
                <w:sz w:val="28"/>
                <w:szCs w:val="28"/>
              </w:rPr>
            </w:pPr>
            <w:r>
              <w:rPr>
                <w:rFonts w:ascii="Times New Roman" w:hAnsi="Times New Roman"/>
                <w:sz w:val="28"/>
                <w:szCs w:val="28"/>
              </w:rPr>
              <w:t>2</w:t>
            </w:r>
          </w:p>
        </w:tc>
        <w:tc>
          <w:tcPr>
            <w:tcW w:w="541" w:type="dxa"/>
            <w:vAlign w:val="center"/>
          </w:tcPr>
          <w:p w:rsidR="00C43EEA" w:rsidRPr="00C43EEA" w:rsidRDefault="00C43EEA" w:rsidP="00C43EEA">
            <w:pPr>
              <w:suppressAutoHyphens/>
              <w:jc w:val="center"/>
              <w:rPr>
                <w:rFonts w:ascii="Times New Roman" w:hAnsi="Times New Roman"/>
                <w:sz w:val="28"/>
                <w:szCs w:val="28"/>
              </w:rPr>
            </w:pPr>
            <w:r>
              <w:rPr>
                <w:rFonts w:ascii="Times New Roman" w:hAnsi="Times New Roman"/>
                <w:sz w:val="28"/>
                <w:szCs w:val="28"/>
              </w:rPr>
              <w:t>3</w:t>
            </w:r>
          </w:p>
        </w:tc>
        <w:tc>
          <w:tcPr>
            <w:tcW w:w="541" w:type="dxa"/>
            <w:vAlign w:val="center"/>
          </w:tcPr>
          <w:p w:rsidR="00C43EEA" w:rsidRPr="00C43EEA" w:rsidRDefault="00C43EEA" w:rsidP="00C43EEA">
            <w:pPr>
              <w:suppressAutoHyphens/>
              <w:jc w:val="center"/>
              <w:rPr>
                <w:rFonts w:ascii="Times New Roman" w:hAnsi="Times New Roman"/>
                <w:sz w:val="28"/>
                <w:szCs w:val="28"/>
              </w:rPr>
            </w:pPr>
            <w:r>
              <w:rPr>
                <w:rFonts w:ascii="Times New Roman" w:hAnsi="Times New Roman"/>
                <w:sz w:val="28"/>
                <w:szCs w:val="28"/>
              </w:rPr>
              <w:t>4</w:t>
            </w:r>
          </w:p>
        </w:tc>
        <w:tc>
          <w:tcPr>
            <w:tcW w:w="541" w:type="dxa"/>
            <w:vAlign w:val="center"/>
          </w:tcPr>
          <w:p w:rsidR="00C43EEA" w:rsidRPr="00C43EEA" w:rsidRDefault="00C43EEA" w:rsidP="00C43EEA">
            <w:pPr>
              <w:suppressAutoHyphens/>
              <w:jc w:val="center"/>
              <w:rPr>
                <w:rFonts w:ascii="Times New Roman" w:hAnsi="Times New Roman"/>
                <w:sz w:val="28"/>
                <w:szCs w:val="28"/>
              </w:rPr>
            </w:pPr>
            <w:r>
              <w:rPr>
                <w:rFonts w:ascii="Times New Roman" w:hAnsi="Times New Roman"/>
                <w:sz w:val="28"/>
                <w:szCs w:val="28"/>
              </w:rPr>
              <w:t>2</w:t>
            </w:r>
          </w:p>
        </w:tc>
        <w:tc>
          <w:tcPr>
            <w:tcW w:w="541" w:type="dxa"/>
            <w:vAlign w:val="center"/>
          </w:tcPr>
          <w:p w:rsidR="00C43EEA" w:rsidRPr="00C43EEA" w:rsidRDefault="00C43EEA" w:rsidP="00C43EEA">
            <w:pPr>
              <w:suppressAutoHyphens/>
              <w:jc w:val="center"/>
              <w:rPr>
                <w:rFonts w:ascii="Times New Roman" w:hAnsi="Times New Roman"/>
                <w:sz w:val="28"/>
                <w:szCs w:val="28"/>
              </w:rPr>
            </w:pPr>
            <w:r>
              <w:rPr>
                <w:rFonts w:ascii="Times New Roman" w:hAnsi="Times New Roman"/>
                <w:sz w:val="28"/>
                <w:szCs w:val="28"/>
              </w:rPr>
              <w:t>1</w:t>
            </w:r>
          </w:p>
        </w:tc>
        <w:tc>
          <w:tcPr>
            <w:tcW w:w="541" w:type="dxa"/>
            <w:vAlign w:val="center"/>
          </w:tcPr>
          <w:p w:rsidR="00C43EEA" w:rsidRPr="00C43EEA" w:rsidRDefault="00C43EEA" w:rsidP="00C43EEA">
            <w:pPr>
              <w:suppressAutoHyphens/>
              <w:jc w:val="center"/>
              <w:rPr>
                <w:rFonts w:ascii="Times New Roman" w:hAnsi="Times New Roman"/>
                <w:sz w:val="28"/>
                <w:szCs w:val="28"/>
              </w:rPr>
            </w:pPr>
            <w:r>
              <w:rPr>
                <w:rFonts w:ascii="Times New Roman" w:hAnsi="Times New Roman"/>
                <w:sz w:val="28"/>
                <w:szCs w:val="28"/>
              </w:rPr>
              <w:t>2</w:t>
            </w:r>
          </w:p>
        </w:tc>
        <w:tc>
          <w:tcPr>
            <w:tcW w:w="613" w:type="dxa"/>
            <w:vAlign w:val="center"/>
          </w:tcPr>
          <w:p w:rsidR="00C43EEA" w:rsidRPr="00C43EEA" w:rsidRDefault="00C43EEA" w:rsidP="00C43EEA">
            <w:pPr>
              <w:suppressAutoHyphens/>
              <w:jc w:val="center"/>
              <w:rPr>
                <w:rFonts w:ascii="Times New Roman" w:hAnsi="Times New Roman"/>
                <w:sz w:val="28"/>
                <w:szCs w:val="28"/>
              </w:rPr>
            </w:pPr>
            <w:r>
              <w:rPr>
                <w:rFonts w:ascii="Times New Roman" w:hAnsi="Times New Roman"/>
                <w:sz w:val="28"/>
                <w:szCs w:val="28"/>
              </w:rPr>
              <w:t>3</w:t>
            </w:r>
          </w:p>
        </w:tc>
        <w:tc>
          <w:tcPr>
            <w:tcW w:w="1175" w:type="dxa"/>
            <w:vMerge w:val="restart"/>
            <w:vAlign w:val="center"/>
          </w:tcPr>
          <w:p w:rsidR="00C43EEA" w:rsidRDefault="00C43EEA" w:rsidP="00C43EEA">
            <w:pPr>
              <w:suppressAutoHyphens/>
              <w:jc w:val="center"/>
              <w:rPr>
                <w:rFonts w:ascii="Times New Roman" w:hAnsi="Times New Roman"/>
                <w:sz w:val="28"/>
                <w:szCs w:val="28"/>
              </w:rPr>
            </w:pPr>
            <w:r>
              <w:rPr>
                <w:rFonts w:ascii="Times New Roman" w:hAnsi="Times New Roman"/>
                <w:sz w:val="28"/>
                <w:szCs w:val="28"/>
              </w:rPr>
              <w:t>2</w:t>
            </w:r>
          </w:p>
        </w:tc>
      </w:tr>
      <w:tr w:rsidR="00C43EEA" w:rsidTr="00C43EEA">
        <w:tc>
          <w:tcPr>
            <w:tcW w:w="1284" w:type="dxa"/>
            <w:vMerge/>
            <w:vAlign w:val="center"/>
          </w:tcPr>
          <w:p w:rsidR="00C43EEA" w:rsidRDefault="00C43EEA" w:rsidP="00C43EEA">
            <w:pPr>
              <w:suppressAutoHyphens/>
              <w:jc w:val="center"/>
              <w:rPr>
                <w:rFonts w:ascii="Times New Roman" w:hAnsi="Times New Roman"/>
                <w:sz w:val="28"/>
                <w:szCs w:val="28"/>
              </w:rPr>
            </w:pPr>
          </w:p>
        </w:tc>
        <w:tc>
          <w:tcPr>
            <w:tcW w:w="1830" w:type="dxa"/>
            <w:vAlign w:val="center"/>
          </w:tcPr>
          <w:p w:rsidR="00C43EEA" w:rsidRPr="00C43EEA" w:rsidRDefault="00C43EEA" w:rsidP="00C43EEA">
            <w:pPr>
              <w:suppressAutoHyphens/>
              <w:jc w:val="center"/>
              <w:rPr>
                <w:rFonts w:ascii="Times New Roman" w:hAnsi="Times New Roman"/>
                <w:sz w:val="28"/>
                <w:szCs w:val="28"/>
              </w:rPr>
            </w:pPr>
            <w:r>
              <w:rPr>
                <w:rFonts w:ascii="Times New Roman" w:hAnsi="Times New Roman"/>
                <w:sz w:val="28"/>
                <w:szCs w:val="28"/>
              </w:rPr>
              <w:t>Время прогона (</w:t>
            </w:r>
            <w:r w:rsidRPr="00D071D8">
              <w:rPr>
                <w:rFonts w:ascii="Times New Roman" w:hAnsi="Times New Roman"/>
                <w:position w:val="-20"/>
                <w:sz w:val="28"/>
                <w:szCs w:val="28"/>
              </w:rPr>
              <w:object w:dxaOrig="260" w:dyaOrig="440" w14:anchorId="4C5EC496">
                <v:shape id="_x0000_i2256" type="#_x0000_t75" style="width:13.6pt;height:21.75pt" o:ole="">
                  <v:imagedata r:id="rId153" o:title=""/>
                </v:shape>
                <o:OLEObject Type="Embed" ProgID="Equation.3" ShapeID="_x0000_i2256" DrawAspect="Content" ObjectID="_1577219414" r:id="rId156"/>
              </w:object>
            </w:r>
            <w:r>
              <w:rPr>
                <w:rFonts w:ascii="Times New Roman" w:hAnsi="Times New Roman"/>
                <w:sz w:val="28"/>
                <w:szCs w:val="28"/>
              </w:rPr>
              <w:t>)</w:t>
            </w:r>
          </w:p>
        </w:tc>
        <w:tc>
          <w:tcPr>
            <w:tcW w:w="541" w:type="dxa"/>
            <w:vAlign w:val="center"/>
          </w:tcPr>
          <w:p w:rsidR="00C43EEA" w:rsidRDefault="00C43EEA" w:rsidP="00C43EEA">
            <w:pPr>
              <w:suppressAutoHyphens/>
              <w:jc w:val="center"/>
              <w:rPr>
                <w:rFonts w:ascii="Times New Roman" w:hAnsi="Times New Roman"/>
                <w:sz w:val="28"/>
                <w:szCs w:val="28"/>
              </w:rPr>
            </w:pPr>
            <w:r>
              <w:rPr>
                <w:rFonts w:ascii="Times New Roman" w:hAnsi="Times New Roman"/>
                <w:sz w:val="28"/>
                <w:szCs w:val="28"/>
              </w:rPr>
              <w:t>3</w:t>
            </w:r>
          </w:p>
        </w:tc>
        <w:tc>
          <w:tcPr>
            <w:tcW w:w="540" w:type="dxa"/>
            <w:vAlign w:val="center"/>
          </w:tcPr>
          <w:p w:rsidR="00C43EEA" w:rsidRDefault="00C43EEA" w:rsidP="00C43EEA">
            <w:pPr>
              <w:suppressAutoHyphens/>
              <w:jc w:val="center"/>
              <w:rPr>
                <w:rFonts w:ascii="Times New Roman" w:hAnsi="Times New Roman"/>
                <w:sz w:val="28"/>
                <w:szCs w:val="28"/>
              </w:rPr>
            </w:pPr>
            <w:r>
              <w:rPr>
                <w:rFonts w:ascii="Times New Roman" w:hAnsi="Times New Roman"/>
                <w:sz w:val="28"/>
                <w:szCs w:val="28"/>
              </w:rPr>
              <w:t>2</w:t>
            </w:r>
          </w:p>
        </w:tc>
        <w:tc>
          <w:tcPr>
            <w:tcW w:w="541" w:type="dxa"/>
            <w:vAlign w:val="center"/>
          </w:tcPr>
          <w:p w:rsidR="00C43EEA" w:rsidRDefault="00C43EEA" w:rsidP="00C43EEA">
            <w:pPr>
              <w:suppressAutoHyphens/>
              <w:jc w:val="center"/>
              <w:rPr>
                <w:rFonts w:ascii="Times New Roman" w:hAnsi="Times New Roman"/>
                <w:sz w:val="28"/>
                <w:szCs w:val="28"/>
              </w:rPr>
            </w:pPr>
            <w:r>
              <w:rPr>
                <w:rFonts w:ascii="Times New Roman" w:hAnsi="Times New Roman"/>
                <w:sz w:val="28"/>
                <w:szCs w:val="28"/>
              </w:rPr>
              <w:t>3</w:t>
            </w:r>
          </w:p>
        </w:tc>
        <w:tc>
          <w:tcPr>
            <w:tcW w:w="541" w:type="dxa"/>
            <w:vAlign w:val="center"/>
          </w:tcPr>
          <w:p w:rsidR="00C43EEA" w:rsidRDefault="00C43EEA" w:rsidP="00C43EEA">
            <w:pPr>
              <w:suppressAutoHyphens/>
              <w:jc w:val="center"/>
              <w:rPr>
                <w:rFonts w:ascii="Times New Roman" w:hAnsi="Times New Roman"/>
                <w:sz w:val="28"/>
                <w:szCs w:val="28"/>
              </w:rPr>
            </w:pPr>
            <w:r>
              <w:rPr>
                <w:rFonts w:ascii="Times New Roman" w:hAnsi="Times New Roman"/>
                <w:sz w:val="28"/>
                <w:szCs w:val="28"/>
              </w:rPr>
              <w:t>1</w:t>
            </w:r>
          </w:p>
        </w:tc>
        <w:tc>
          <w:tcPr>
            <w:tcW w:w="541" w:type="dxa"/>
            <w:vAlign w:val="center"/>
          </w:tcPr>
          <w:p w:rsidR="00C43EEA" w:rsidRDefault="00C43EEA" w:rsidP="00C43EEA">
            <w:pPr>
              <w:suppressAutoHyphens/>
              <w:jc w:val="center"/>
              <w:rPr>
                <w:rFonts w:ascii="Times New Roman" w:hAnsi="Times New Roman"/>
                <w:sz w:val="28"/>
                <w:szCs w:val="28"/>
              </w:rPr>
            </w:pPr>
            <w:r>
              <w:rPr>
                <w:rFonts w:ascii="Times New Roman" w:hAnsi="Times New Roman"/>
                <w:sz w:val="28"/>
                <w:szCs w:val="28"/>
              </w:rPr>
              <w:t>2</w:t>
            </w:r>
          </w:p>
        </w:tc>
        <w:tc>
          <w:tcPr>
            <w:tcW w:w="541" w:type="dxa"/>
            <w:vAlign w:val="center"/>
          </w:tcPr>
          <w:p w:rsidR="00C43EEA" w:rsidRDefault="00C43EEA" w:rsidP="00C43EEA">
            <w:pPr>
              <w:suppressAutoHyphens/>
              <w:jc w:val="center"/>
              <w:rPr>
                <w:rFonts w:ascii="Times New Roman" w:hAnsi="Times New Roman"/>
                <w:sz w:val="28"/>
                <w:szCs w:val="28"/>
              </w:rPr>
            </w:pPr>
            <w:r>
              <w:rPr>
                <w:rFonts w:ascii="Times New Roman" w:hAnsi="Times New Roman"/>
                <w:sz w:val="28"/>
                <w:szCs w:val="28"/>
              </w:rPr>
              <w:t>3</w:t>
            </w:r>
          </w:p>
        </w:tc>
        <w:tc>
          <w:tcPr>
            <w:tcW w:w="541" w:type="dxa"/>
            <w:vAlign w:val="center"/>
          </w:tcPr>
          <w:p w:rsidR="00C43EEA" w:rsidRDefault="00C43EEA" w:rsidP="00C43EEA">
            <w:pPr>
              <w:suppressAutoHyphens/>
              <w:jc w:val="center"/>
              <w:rPr>
                <w:rFonts w:ascii="Times New Roman" w:hAnsi="Times New Roman"/>
                <w:sz w:val="28"/>
                <w:szCs w:val="28"/>
              </w:rPr>
            </w:pPr>
            <w:r>
              <w:rPr>
                <w:rFonts w:ascii="Times New Roman" w:hAnsi="Times New Roman"/>
                <w:sz w:val="28"/>
                <w:szCs w:val="28"/>
              </w:rPr>
              <w:t>2</w:t>
            </w:r>
          </w:p>
        </w:tc>
        <w:tc>
          <w:tcPr>
            <w:tcW w:w="541" w:type="dxa"/>
            <w:vAlign w:val="center"/>
          </w:tcPr>
          <w:p w:rsidR="00C43EEA" w:rsidRDefault="00C43EEA" w:rsidP="00C43EEA">
            <w:pPr>
              <w:suppressAutoHyphens/>
              <w:jc w:val="center"/>
              <w:rPr>
                <w:rFonts w:ascii="Times New Roman" w:hAnsi="Times New Roman"/>
                <w:sz w:val="28"/>
                <w:szCs w:val="28"/>
              </w:rPr>
            </w:pPr>
            <w:r>
              <w:rPr>
                <w:rFonts w:ascii="Times New Roman" w:hAnsi="Times New Roman"/>
                <w:sz w:val="28"/>
                <w:szCs w:val="28"/>
              </w:rPr>
              <w:t>2</w:t>
            </w:r>
          </w:p>
        </w:tc>
        <w:tc>
          <w:tcPr>
            <w:tcW w:w="541" w:type="dxa"/>
            <w:vAlign w:val="center"/>
          </w:tcPr>
          <w:p w:rsidR="00C43EEA" w:rsidRDefault="00C43EEA" w:rsidP="00C43EEA">
            <w:pPr>
              <w:suppressAutoHyphens/>
              <w:jc w:val="center"/>
              <w:rPr>
                <w:rFonts w:ascii="Times New Roman" w:hAnsi="Times New Roman"/>
                <w:sz w:val="28"/>
                <w:szCs w:val="28"/>
              </w:rPr>
            </w:pPr>
            <w:r>
              <w:rPr>
                <w:rFonts w:ascii="Times New Roman" w:hAnsi="Times New Roman"/>
                <w:sz w:val="28"/>
                <w:szCs w:val="28"/>
              </w:rPr>
              <w:t>2</w:t>
            </w:r>
          </w:p>
        </w:tc>
        <w:tc>
          <w:tcPr>
            <w:tcW w:w="613" w:type="dxa"/>
            <w:vAlign w:val="center"/>
          </w:tcPr>
          <w:p w:rsidR="00C43EEA" w:rsidRDefault="00C43EEA" w:rsidP="00C43EEA">
            <w:pPr>
              <w:suppressAutoHyphens/>
              <w:jc w:val="center"/>
              <w:rPr>
                <w:rFonts w:ascii="Times New Roman" w:hAnsi="Times New Roman"/>
                <w:sz w:val="28"/>
                <w:szCs w:val="28"/>
              </w:rPr>
            </w:pPr>
            <w:r>
              <w:rPr>
                <w:rFonts w:ascii="Times New Roman" w:hAnsi="Times New Roman"/>
                <w:sz w:val="28"/>
                <w:szCs w:val="28"/>
              </w:rPr>
              <w:t>3</w:t>
            </w:r>
          </w:p>
        </w:tc>
        <w:tc>
          <w:tcPr>
            <w:tcW w:w="1175" w:type="dxa"/>
            <w:vMerge/>
            <w:vAlign w:val="center"/>
          </w:tcPr>
          <w:p w:rsidR="00C43EEA" w:rsidRDefault="00C43EEA" w:rsidP="00C43EEA">
            <w:pPr>
              <w:suppressAutoHyphens/>
              <w:jc w:val="center"/>
              <w:rPr>
                <w:rFonts w:ascii="Times New Roman" w:hAnsi="Times New Roman"/>
                <w:sz w:val="28"/>
                <w:szCs w:val="28"/>
              </w:rPr>
            </w:pPr>
          </w:p>
        </w:tc>
      </w:tr>
      <w:tr w:rsidR="00C43EEA" w:rsidTr="00C43EEA">
        <w:tc>
          <w:tcPr>
            <w:tcW w:w="1284" w:type="dxa"/>
            <w:vMerge w:val="restart"/>
            <w:vAlign w:val="center"/>
          </w:tcPr>
          <w:p w:rsidR="00C43EEA" w:rsidRDefault="00C43EEA" w:rsidP="00C43EEA">
            <w:pPr>
              <w:suppressAutoHyphens/>
              <w:jc w:val="center"/>
              <w:rPr>
                <w:rFonts w:ascii="Times New Roman" w:hAnsi="Times New Roman"/>
                <w:sz w:val="28"/>
                <w:szCs w:val="28"/>
              </w:rPr>
            </w:pPr>
            <w:r>
              <w:rPr>
                <w:rFonts w:ascii="Times New Roman" w:hAnsi="Times New Roman"/>
                <w:sz w:val="28"/>
                <w:szCs w:val="28"/>
              </w:rPr>
              <w:t>3</w:t>
            </w:r>
          </w:p>
          <w:p w:rsidR="00C43EEA" w:rsidRDefault="00C43EEA" w:rsidP="00C43EEA">
            <w:pPr>
              <w:suppressAutoHyphens/>
              <w:jc w:val="center"/>
              <w:rPr>
                <w:rFonts w:ascii="Times New Roman" w:hAnsi="Times New Roman"/>
                <w:sz w:val="28"/>
                <w:szCs w:val="28"/>
              </w:rPr>
            </w:pPr>
          </w:p>
        </w:tc>
        <w:tc>
          <w:tcPr>
            <w:tcW w:w="1830" w:type="dxa"/>
            <w:vAlign w:val="center"/>
          </w:tcPr>
          <w:p w:rsidR="00C43EEA" w:rsidRDefault="00C43EEA" w:rsidP="00C43EEA">
            <w:pPr>
              <w:suppressAutoHyphens/>
              <w:jc w:val="center"/>
              <w:rPr>
                <w:rFonts w:ascii="Times New Roman" w:hAnsi="Times New Roman"/>
                <w:sz w:val="28"/>
                <w:szCs w:val="28"/>
              </w:rPr>
            </w:pPr>
            <w:r>
              <w:rPr>
                <w:rFonts w:ascii="Times New Roman" w:hAnsi="Times New Roman"/>
                <w:sz w:val="28"/>
                <w:szCs w:val="28"/>
              </w:rPr>
              <w:t>Количество ошибок (</w:t>
            </w:r>
            <w:r w:rsidRPr="00D071D8">
              <w:rPr>
                <w:rFonts w:ascii="Times New Roman" w:hAnsi="Times New Roman"/>
                <w:position w:val="-20"/>
                <w:sz w:val="28"/>
                <w:szCs w:val="28"/>
              </w:rPr>
              <w:object w:dxaOrig="340" w:dyaOrig="440" w14:anchorId="345CBEDD">
                <v:shape id="_x0000_i2257" type="#_x0000_t75" style="width:17pt;height:21.75pt" o:ole="">
                  <v:imagedata r:id="rId151" o:title=""/>
                </v:shape>
                <o:OLEObject Type="Embed" ProgID="Equation.3" ShapeID="_x0000_i2257" DrawAspect="Content" ObjectID="_1577219415" r:id="rId157"/>
              </w:object>
            </w:r>
            <w:r>
              <w:rPr>
                <w:rFonts w:ascii="Times New Roman" w:hAnsi="Times New Roman"/>
                <w:sz w:val="28"/>
                <w:szCs w:val="28"/>
              </w:rPr>
              <w:t>)</w:t>
            </w:r>
          </w:p>
        </w:tc>
        <w:tc>
          <w:tcPr>
            <w:tcW w:w="541" w:type="dxa"/>
            <w:vAlign w:val="center"/>
          </w:tcPr>
          <w:p w:rsidR="00C43EEA" w:rsidRPr="00C43EEA" w:rsidRDefault="00C43EEA" w:rsidP="00C43EEA">
            <w:pPr>
              <w:suppressAutoHyphens/>
              <w:jc w:val="center"/>
              <w:rPr>
                <w:rFonts w:ascii="Times New Roman" w:hAnsi="Times New Roman"/>
                <w:sz w:val="28"/>
                <w:szCs w:val="28"/>
              </w:rPr>
            </w:pPr>
            <w:r>
              <w:rPr>
                <w:rFonts w:ascii="Times New Roman" w:hAnsi="Times New Roman"/>
                <w:sz w:val="28"/>
                <w:szCs w:val="28"/>
              </w:rPr>
              <w:t>4</w:t>
            </w:r>
          </w:p>
        </w:tc>
        <w:tc>
          <w:tcPr>
            <w:tcW w:w="540" w:type="dxa"/>
            <w:vAlign w:val="center"/>
          </w:tcPr>
          <w:p w:rsidR="00C43EEA" w:rsidRPr="00C43EEA" w:rsidRDefault="00C43EEA" w:rsidP="00C43EEA">
            <w:pPr>
              <w:suppressAutoHyphens/>
              <w:jc w:val="center"/>
              <w:rPr>
                <w:rFonts w:ascii="Times New Roman" w:hAnsi="Times New Roman"/>
                <w:sz w:val="28"/>
                <w:szCs w:val="28"/>
              </w:rPr>
            </w:pPr>
            <w:r>
              <w:rPr>
                <w:rFonts w:ascii="Times New Roman" w:hAnsi="Times New Roman"/>
                <w:sz w:val="28"/>
                <w:szCs w:val="28"/>
              </w:rPr>
              <w:t>1</w:t>
            </w:r>
          </w:p>
        </w:tc>
        <w:tc>
          <w:tcPr>
            <w:tcW w:w="541" w:type="dxa"/>
            <w:vAlign w:val="center"/>
          </w:tcPr>
          <w:p w:rsidR="00C43EEA" w:rsidRPr="00C43EEA" w:rsidRDefault="00C43EEA" w:rsidP="00C43EEA">
            <w:pPr>
              <w:suppressAutoHyphens/>
              <w:jc w:val="center"/>
              <w:rPr>
                <w:rFonts w:ascii="Times New Roman" w:hAnsi="Times New Roman"/>
                <w:sz w:val="28"/>
                <w:szCs w:val="28"/>
              </w:rPr>
            </w:pPr>
            <w:r>
              <w:rPr>
                <w:rFonts w:ascii="Times New Roman" w:hAnsi="Times New Roman"/>
                <w:sz w:val="28"/>
                <w:szCs w:val="28"/>
              </w:rPr>
              <w:t>2</w:t>
            </w:r>
          </w:p>
        </w:tc>
        <w:tc>
          <w:tcPr>
            <w:tcW w:w="541" w:type="dxa"/>
            <w:vAlign w:val="center"/>
          </w:tcPr>
          <w:p w:rsidR="00C43EEA" w:rsidRPr="00C43EEA" w:rsidRDefault="00C43EEA" w:rsidP="00C43EEA">
            <w:pPr>
              <w:suppressAutoHyphens/>
              <w:jc w:val="center"/>
              <w:rPr>
                <w:rFonts w:ascii="Times New Roman" w:hAnsi="Times New Roman"/>
                <w:sz w:val="28"/>
                <w:szCs w:val="28"/>
              </w:rPr>
            </w:pPr>
            <w:r>
              <w:rPr>
                <w:rFonts w:ascii="Times New Roman" w:hAnsi="Times New Roman"/>
                <w:sz w:val="28"/>
                <w:szCs w:val="28"/>
              </w:rPr>
              <w:t>3</w:t>
            </w:r>
          </w:p>
        </w:tc>
        <w:tc>
          <w:tcPr>
            <w:tcW w:w="541" w:type="dxa"/>
            <w:vAlign w:val="center"/>
          </w:tcPr>
          <w:p w:rsidR="00C43EEA" w:rsidRPr="00C43EEA" w:rsidRDefault="00C43EEA" w:rsidP="00C43EEA">
            <w:pPr>
              <w:suppressAutoHyphens/>
              <w:jc w:val="center"/>
              <w:rPr>
                <w:rFonts w:ascii="Times New Roman" w:hAnsi="Times New Roman"/>
                <w:sz w:val="28"/>
                <w:szCs w:val="28"/>
              </w:rPr>
            </w:pPr>
            <w:r>
              <w:rPr>
                <w:rFonts w:ascii="Times New Roman" w:hAnsi="Times New Roman"/>
                <w:sz w:val="28"/>
                <w:szCs w:val="28"/>
              </w:rPr>
              <w:t>2</w:t>
            </w:r>
          </w:p>
        </w:tc>
        <w:tc>
          <w:tcPr>
            <w:tcW w:w="541" w:type="dxa"/>
            <w:vAlign w:val="center"/>
          </w:tcPr>
          <w:p w:rsidR="00C43EEA" w:rsidRPr="00C43EEA" w:rsidRDefault="00C43EEA" w:rsidP="00C43EEA">
            <w:pPr>
              <w:suppressAutoHyphens/>
              <w:jc w:val="center"/>
              <w:rPr>
                <w:rFonts w:ascii="Times New Roman" w:hAnsi="Times New Roman"/>
                <w:sz w:val="28"/>
                <w:szCs w:val="28"/>
              </w:rPr>
            </w:pPr>
            <w:r>
              <w:rPr>
                <w:rFonts w:ascii="Times New Roman" w:hAnsi="Times New Roman"/>
                <w:sz w:val="28"/>
                <w:szCs w:val="28"/>
              </w:rPr>
              <w:t>2</w:t>
            </w:r>
          </w:p>
        </w:tc>
        <w:tc>
          <w:tcPr>
            <w:tcW w:w="541" w:type="dxa"/>
            <w:vAlign w:val="center"/>
          </w:tcPr>
          <w:p w:rsidR="00C43EEA" w:rsidRPr="00C43EEA" w:rsidRDefault="00C43EEA" w:rsidP="00C43EEA">
            <w:pPr>
              <w:suppressAutoHyphens/>
              <w:jc w:val="center"/>
              <w:rPr>
                <w:rFonts w:ascii="Times New Roman" w:hAnsi="Times New Roman"/>
                <w:sz w:val="28"/>
                <w:szCs w:val="28"/>
              </w:rPr>
            </w:pPr>
            <w:r>
              <w:rPr>
                <w:rFonts w:ascii="Times New Roman" w:hAnsi="Times New Roman"/>
                <w:sz w:val="28"/>
                <w:szCs w:val="28"/>
              </w:rPr>
              <w:t>5</w:t>
            </w:r>
          </w:p>
        </w:tc>
        <w:tc>
          <w:tcPr>
            <w:tcW w:w="541" w:type="dxa"/>
            <w:vAlign w:val="center"/>
          </w:tcPr>
          <w:p w:rsidR="00C43EEA" w:rsidRPr="00C43EEA" w:rsidRDefault="00C43EEA" w:rsidP="00C43EEA">
            <w:pPr>
              <w:suppressAutoHyphens/>
              <w:jc w:val="center"/>
              <w:rPr>
                <w:rFonts w:ascii="Times New Roman" w:hAnsi="Times New Roman"/>
                <w:sz w:val="28"/>
                <w:szCs w:val="28"/>
              </w:rPr>
            </w:pPr>
            <w:r>
              <w:rPr>
                <w:rFonts w:ascii="Times New Roman" w:hAnsi="Times New Roman"/>
                <w:sz w:val="28"/>
                <w:szCs w:val="28"/>
              </w:rPr>
              <w:t>2</w:t>
            </w:r>
          </w:p>
        </w:tc>
        <w:tc>
          <w:tcPr>
            <w:tcW w:w="541" w:type="dxa"/>
            <w:vAlign w:val="center"/>
          </w:tcPr>
          <w:p w:rsidR="00C43EEA" w:rsidRPr="00C43EEA" w:rsidRDefault="00C43EEA" w:rsidP="00C43EEA">
            <w:pPr>
              <w:suppressAutoHyphens/>
              <w:jc w:val="center"/>
              <w:rPr>
                <w:rFonts w:ascii="Times New Roman" w:hAnsi="Times New Roman"/>
                <w:sz w:val="28"/>
                <w:szCs w:val="28"/>
              </w:rPr>
            </w:pPr>
            <w:r>
              <w:rPr>
                <w:rFonts w:ascii="Times New Roman" w:hAnsi="Times New Roman"/>
                <w:sz w:val="28"/>
                <w:szCs w:val="28"/>
              </w:rPr>
              <w:t>3</w:t>
            </w:r>
          </w:p>
        </w:tc>
        <w:tc>
          <w:tcPr>
            <w:tcW w:w="613" w:type="dxa"/>
            <w:vAlign w:val="center"/>
          </w:tcPr>
          <w:p w:rsidR="00C43EEA" w:rsidRPr="00C43EEA" w:rsidRDefault="00C43EEA" w:rsidP="00C43EEA">
            <w:pPr>
              <w:suppressAutoHyphens/>
              <w:jc w:val="center"/>
              <w:rPr>
                <w:rFonts w:ascii="Times New Roman" w:hAnsi="Times New Roman"/>
                <w:sz w:val="28"/>
                <w:szCs w:val="28"/>
              </w:rPr>
            </w:pPr>
            <w:r>
              <w:rPr>
                <w:rFonts w:ascii="Times New Roman" w:hAnsi="Times New Roman"/>
                <w:sz w:val="28"/>
                <w:szCs w:val="28"/>
              </w:rPr>
              <w:t>1</w:t>
            </w:r>
          </w:p>
        </w:tc>
        <w:tc>
          <w:tcPr>
            <w:tcW w:w="1175" w:type="dxa"/>
            <w:vMerge w:val="restart"/>
            <w:vAlign w:val="center"/>
          </w:tcPr>
          <w:p w:rsidR="00C43EEA" w:rsidRDefault="00C43EEA" w:rsidP="00C43EEA">
            <w:pPr>
              <w:suppressAutoHyphens/>
              <w:jc w:val="center"/>
              <w:rPr>
                <w:rFonts w:ascii="Times New Roman" w:hAnsi="Times New Roman"/>
                <w:sz w:val="28"/>
                <w:szCs w:val="28"/>
              </w:rPr>
            </w:pPr>
          </w:p>
          <w:p w:rsidR="00C43EEA" w:rsidRDefault="00C43EEA" w:rsidP="00C43EEA">
            <w:pPr>
              <w:suppressAutoHyphens/>
              <w:jc w:val="center"/>
              <w:rPr>
                <w:rFonts w:ascii="Times New Roman" w:hAnsi="Times New Roman"/>
                <w:sz w:val="28"/>
                <w:szCs w:val="28"/>
              </w:rPr>
            </w:pPr>
            <w:r>
              <w:rPr>
                <w:rFonts w:ascii="Times New Roman" w:hAnsi="Times New Roman"/>
                <w:sz w:val="28"/>
                <w:szCs w:val="28"/>
              </w:rPr>
              <w:t>3</w:t>
            </w:r>
          </w:p>
        </w:tc>
      </w:tr>
      <w:tr w:rsidR="00C43EEA" w:rsidTr="00C43EEA">
        <w:tc>
          <w:tcPr>
            <w:tcW w:w="1284" w:type="dxa"/>
            <w:vMerge/>
            <w:vAlign w:val="center"/>
          </w:tcPr>
          <w:p w:rsidR="00C43EEA" w:rsidRDefault="00C43EEA" w:rsidP="00C43EEA">
            <w:pPr>
              <w:suppressAutoHyphens/>
              <w:jc w:val="center"/>
              <w:rPr>
                <w:rFonts w:ascii="Times New Roman" w:hAnsi="Times New Roman"/>
                <w:sz w:val="28"/>
                <w:szCs w:val="28"/>
              </w:rPr>
            </w:pPr>
          </w:p>
        </w:tc>
        <w:tc>
          <w:tcPr>
            <w:tcW w:w="1830" w:type="dxa"/>
            <w:vAlign w:val="center"/>
          </w:tcPr>
          <w:p w:rsidR="00C43EEA" w:rsidRPr="00C43EEA" w:rsidRDefault="00C43EEA" w:rsidP="00C43EEA">
            <w:pPr>
              <w:suppressAutoHyphens/>
              <w:jc w:val="center"/>
              <w:rPr>
                <w:rFonts w:ascii="Times New Roman" w:hAnsi="Times New Roman"/>
                <w:sz w:val="28"/>
                <w:szCs w:val="28"/>
              </w:rPr>
            </w:pPr>
            <w:r>
              <w:rPr>
                <w:rFonts w:ascii="Times New Roman" w:hAnsi="Times New Roman"/>
                <w:sz w:val="28"/>
                <w:szCs w:val="28"/>
              </w:rPr>
              <w:t>Время прогона (</w:t>
            </w:r>
            <w:r w:rsidRPr="00D071D8">
              <w:rPr>
                <w:rFonts w:ascii="Times New Roman" w:hAnsi="Times New Roman"/>
                <w:position w:val="-20"/>
                <w:sz w:val="28"/>
                <w:szCs w:val="28"/>
              </w:rPr>
              <w:object w:dxaOrig="260" w:dyaOrig="440" w14:anchorId="2472A6DD">
                <v:shape id="_x0000_i2258" type="#_x0000_t75" style="width:13.6pt;height:21.75pt" o:ole="">
                  <v:imagedata r:id="rId153" o:title=""/>
                </v:shape>
                <o:OLEObject Type="Embed" ProgID="Equation.3" ShapeID="_x0000_i2258" DrawAspect="Content" ObjectID="_1577219416" r:id="rId158"/>
              </w:object>
            </w:r>
            <w:r>
              <w:rPr>
                <w:rFonts w:ascii="Times New Roman" w:hAnsi="Times New Roman"/>
                <w:sz w:val="28"/>
                <w:szCs w:val="28"/>
              </w:rPr>
              <w:t>)</w:t>
            </w:r>
          </w:p>
        </w:tc>
        <w:tc>
          <w:tcPr>
            <w:tcW w:w="541" w:type="dxa"/>
            <w:vAlign w:val="center"/>
          </w:tcPr>
          <w:p w:rsidR="00C43EEA" w:rsidRDefault="00C43EEA" w:rsidP="00C43EEA">
            <w:pPr>
              <w:suppressAutoHyphens/>
              <w:jc w:val="center"/>
              <w:rPr>
                <w:rFonts w:ascii="Times New Roman" w:hAnsi="Times New Roman"/>
                <w:sz w:val="28"/>
                <w:szCs w:val="28"/>
              </w:rPr>
            </w:pPr>
            <w:r>
              <w:rPr>
                <w:rFonts w:ascii="Times New Roman" w:hAnsi="Times New Roman"/>
                <w:sz w:val="28"/>
                <w:szCs w:val="28"/>
              </w:rPr>
              <w:t>4</w:t>
            </w:r>
          </w:p>
        </w:tc>
        <w:tc>
          <w:tcPr>
            <w:tcW w:w="540" w:type="dxa"/>
            <w:vAlign w:val="center"/>
          </w:tcPr>
          <w:p w:rsidR="00C43EEA" w:rsidRDefault="00C43EEA" w:rsidP="00C43EEA">
            <w:pPr>
              <w:suppressAutoHyphens/>
              <w:jc w:val="center"/>
              <w:rPr>
                <w:rFonts w:ascii="Times New Roman" w:hAnsi="Times New Roman"/>
                <w:sz w:val="28"/>
                <w:szCs w:val="28"/>
              </w:rPr>
            </w:pPr>
            <w:r>
              <w:rPr>
                <w:rFonts w:ascii="Times New Roman" w:hAnsi="Times New Roman"/>
                <w:sz w:val="28"/>
                <w:szCs w:val="28"/>
              </w:rPr>
              <w:t>2</w:t>
            </w:r>
          </w:p>
        </w:tc>
        <w:tc>
          <w:tcPr>
            <w:tcW w:w="541" w:type="dxa"/>
            <w:vAlign w:val="center"/>
          </w:tcPr>
          <w:p w:rsidR="00C43EEA" w:rsidRDefault="00C43EEA" w:rsidP="00C43EEA">
            <w:pPr>
              <w:suppressAutoHyphens/>
              <w:jc w:val="center"/>
              <w:rPr>
                <w:rFonts w:ascii="Times New Roman" w:hAnsi="Times New Roman"/>
                <w:sz w:val="28"/>
                <w:szCs w:val="28"/>
              </w:rPr>
            </w:pPr>
            <w:r>
              <w:rPr>
                <w:rFonts w:ascii="Times New Roman" w:hAnsi="Times New Roman"/>
                <w:sz w:val="28"/>
                <w:szCs w:val="28"/>
              </w:rPr>
              <w:t>3</w:t>
            </w:r>
          </w:p>
        </w:tc>
        <w:tc>
          <w:tcPr>
            <w:tcW w:w="541" w:type="dxa"/>
            <w:vAlign w:val="center"/>
          </w:tcPr>
          <w:p w:rsidR="00C43EEA" w:rsidRDefault="00C43EEA" w:rsidP="00C43EEA">
            <w:pPr>
              <w:suppressAutoHyphens/>
              <w:jc w:val="center"/>
              <w:rPr>
                <w:rFonts w:ascii="Times New Roman" w:hAnsi="Times New Roman"/>
                <w:sz w:val="28"/>
                <w:szCs w:val="28"/>
              </w:rPr>
            </w:pPr>
            <w:r>
              <w:rPr>
                <w:rFonts w:ascii="Times New Roman" w:hAnsi="Times New Roman"/>
                <w:sz w:val="28"/>
                <w:szCs w:val="28"/>
              </w:rPr>
              <w:t>4</w:t>
            </w:r>
          </w:p>
        </w:tc>
        <w:tc>
          <w:tcPr>
            <w:tcW w:w="541" w:type="dxa"/>
            <w:vAlign w:val="center"/>
          </w:tcPr>
          <w:p w:rsidR="00C43EEA" w:rsidRDefault="00C43EEA" w:rsidP="00C43EEA">
            <w:pPr>
              <w:suppressAutoHyphens/>
              <w:jc w:val="center"/>
              <w:rPr>
                <w:rFonts w:ascii="Times New Roman" w:hAnsi="Times New Roman"/>
                <w:sz w:val="28"/>
                <w:szCs w:val="28"/>
              </w:rPr>
            </w:pPr>
            <w:r>
              <w:rPr>
                <w:rFonts w:ascii="Times New Roman" w:hAnsi="Times New Roman"/>
                <w:sz w:val="28"/>
                <w:szCs w:val="28"/>
              </w:rPr>
              <w:t>4</w:t>
            </w:r>
          </w:p>
        </w:tc>
        <w:tc>
          <w:tcPr>
            <w:tcW w:w="541" w:type="dxa"/>
            <w:vAlign w:val="center"/>
          </w:tcPr>
          <w:p w:rsidR="00C43EEA" w:rsidRDefault="00C43EEA" w:rsidP="00C43EEA">
            <w:pPr>
              <w:suppressAutoHyphens/>
              <w:jc w:val="center"/>
              <w:rPr>
                <w:rFonts w:ascii="Times New Roman" w:hAnsi="Times New Roman"/>
                <w:sz w:val="28"/>
                <w:szCs w:val="28"/>
              </w:rPr>
            </w:pPr>
            <w:r>
              <w:rPr>
                <w:rFonts w:ascii="Times New Roman" w:hAnsi="Times New Roman"/>
                <w:sz w:val="28"/>
                <w:szCs w:val="28"/>
              </w:rPr>
              <w:t>5</w:t>
            </w:r>
          </w:p>
        </w:tc>
        <w:tc>
          <w:tcPr>
            <w:tcW w:w="541" w:type="dxa"/>
            <w:vAlign w:val="center"/>
          </w:tcPr>
          <w:p w:rsidR="00C43EEA" w:rsidRDefault="00C43EEA" w:rsidP="00C43EEA">
            <w:pPr>
              <w:suppressAutoHyphens/>
              <w:jc w:val="center"/>
              <w:rPr>
                <w:rFonts w:ascii="Times New Roman" w:hAnsi="Times New Roman"/>
                <w:sz w:val="28"/>
                <w:szCs w:val="28"/>
              </w:rPr>
            </w:pPr>
            <w:r>
              <w:rPr>
                <w:rFonts w:ascii="Times New Roman" w:hAnsi="Times New Roman"/>
                <w:sz w:val="28"/>
                <w:szCs w:val="28"/>
              </w:rPr>
              <w:t>3</w:t>
            </w:r>
          </w:p>
        </w:tc>
        <w:tc>
          <w:tcPr>
            <w:tcW w:w="541" w:type="dxa"/>
            <w:vAlign w:val="center"/>
          </w:tcPr>
          <w:p w:rsidR="00C43EEA" w:rsidRDefault="00C43EEA" w:rsidP="00C43EEA">
            <w:pPr>
              <w:suppressAutoHyphens/>
              <w:jc w:val="center"/>
              <w:rPr>
                <w:rFonts w:ascii="Times New Roman" w:hAnsi="Times New Roman"/>
                <w:sz w:val="28"/>
                <w:szCs w:val="28"/>
              </w:rPr>
            </w:pPr>
            <w:r>
              <w:rPr>
                <w:rFonts w:ascii="Times New Roman" w:hAnsi="Times New Roman"/>
                <w:sz w:val="28"/>
                <w:szCs w:val="28"/>
              </w:rPr>
              <w:t>3</w:t>
            </w:r>
          </w:p>
        </w:tc>
        <w:tc>
          <w:tcPr>
            <w:tcW w:w="541" w:type="dxa"/>
            <w:vAlign w:val="center"/>
          </w:tcPr>
          <w:p w:rsidR="00C43EEA" w:rsidRDefault="00C43EEA" w:rsidP="00C43EEA">
            <w:pPr>
              <w:suppressAutoHyphens/>
              <w:jc w:val="center"/>
              <w:rPr>
                <w:rFonts w:ascii="Times New Roman" w:hAnsi="Times New Roman"/>
                <w:sz w:val="28"/>
                <w:szCs w:val="28"/>
              </w:rPr>
            </w:pPr>
            <w:r>
              <w:rPr>
                <w:rFonts w:ascii="Times New Roman" w:hAnsi="Times New Roman"/>
                <w:sz w:val="28"/>
                <w:szCs w:val="28"/>
              </w:rPr>
              <w:t>2</w:t>
            </w:r>
          </w:p>
        </w:tc>
        <w:tc>
          <w:tcPr>
            <w:tcW w:w="613" w:type="dxa"/>
            <w:vAlign w:val="center"/>
          </w:tcPr>
          <w:p w:rsidR="00C43EEA" w:rsidRDefault="00C43EEA" w:rsidP="00C43EEA">
            <w:pPr>
              <w:suppressAutoHyphens/>
              <w:jc w:val="center"/>
              <w:rPr>
                <w:rFonts w:ascii="Times New Roman" w:hAnsi="Times New Roman"/>
                <w:sz w:val="28"/>
                <w:szCs w:val="28"/>
              </w:rPr>
            </w:pPr>
            <w:r>
              <w:rPr>
                <w:rFonts w:ascii="Times New Roman" w:hAnsi="Times New Roman"/>
                <w:sz w:val="28"/>
                <w:szCs w:val="28"/>
              </w:rPr>
              <w:t>1</w:t>
            </w:r>
          </w:p>
        </w:tc>
        <w:tc>
          <w:tcPr>
            <w:tcW w:w="1175" w:type="dxa"/>
            <w:vMerge/>
            <w:vAlign w:val="center"/>
          </w:tcPr>
          <w:p w:rsidR="00C43EEA" w:rsidRDefault="00C43EEA" w:rsidP="00C43EEA">
            <w:pPr>
              <w:suppressAutoHyphens/>
              <w:jc w:val="center"/>
              <w:rPr>
                <w:rFonts w:ascii="Times New Roman" w:hAnsi="Times New Roman"/>
                <w:sz w:val="28"/>
                <w:szCs w:val="28"/>
              </w:rPr>
            </w:pPr>
          </w:p>
        </w:tc>
      </w:tr>
      <w:tr w:rsidR="00C43EEA" w:rsidTr="00C43EEA">
        <w:tc>
          <w:tcPr>
            <w:tcW w:w="1284" w:type="dxa"/>
            <w:vMerge w:val="restart"/>
            <w:vAlign w:val="center"/>
          </w:tcPr>
          <w:p w:rsidR="00C43EEA" w:rsidRDefault="00C43EEA" w:rsidP="00C43EEA">
            <w:pPr>
              <w:suppressAutoHyphens/>
              <w:jc w:val="center"/>
              <w:rPr>
                <w:rFonts w:ascii="Times New Roman" w:hAnsi="Times New Roman"/>
                <w:sz w:val="28"/>
                <w:szCs w:val="28"/>
              </w:rPr>
            </w:pPr>
            <w:r>
              <w:rPr>
                <w:rFonts w:ascii="Times New Roman" w:hAnsi="Times New Roman"/>
                <w:sz w:val="28"/>
                <w:szCs w:val="28"/>
              </w:rPr>
              <w:t>4</w:t>
            </w:r>
          </w:p>
        </w:tc>
        <w:tc>
          <w:tcPr>
            <w:tcW w:w="1830" w:type="dxa"/>
            <w:vAlign w:val="center"/>
          </w:tcPr>
          <w:p w:rsidR="00C43EEA" w:rsidRDefault="00C43EEA" w:rsidP="00C43EEA">
            <w:pPr>
              <w:suppressAutoHyphens/>
              <w:jc w:val="center"/>
              <w:rPr>
                <w:rFonts w:ascii="Times New Roman" w:hAnsi="Times New Roman"/>
                <w:sz w:val="28"/>
                <w:szCs w:val="28"/>
              </w:rPr>
            </w:pPr>
            <w:r>
              <w:rPr>
                <w:rFonts w:ascii="Times New Roman" w:hAnsi="Times New Roman"/>
                <w:sz w:val="28"/>
                <w:szCs w:val="28"/>
              </w:rPr>
              <w:t>Количество ошибок (</w:t>
            </w:r>
            <w:r w:rsidRPr="00D071D8">
              <w:rPr>
                <w:rFonts w:ascii="Times New Roman" w:hAnsi="Times New Roman"/>
                <w:position w:val="-20"/>
                <w:sz w:val="28"/>
                <w:szCs w:val="28"/>
              </w:rPr>
              <w:object w:dxaOrig="340" w:dyaOrig="440" w14:anchorId="034500AB">
                <v:shape id="_x0000_i2259" type="#_x0000_t75" style="width:17pt;height:21.75pt" o:ole="">
                  <v:imagedata r:id="rId151" o:title=""/>
                </v:shape>
                <o:OLEObject Type="Embed" ProgID="Equation.3" ShapeID="_x0000_i2259" DrawAspect="Content" ObjectID="_1577219417" r:id="rId159"/>
              </w:object>
            </w:r>
            <w:r>
              <w:rPr>
                <w:rFonts w:ascii="Times New Roman" w:hAnsi="Times New Roman"/>
                <w:sz w:val="28"/>
                <w:szCs w:val="28"/>
              </w:rPr>
              <w:t>)</w:t>
            </w:r>
          </w:p>
        </w:tc>
        <w:tc>
          <w:tcPr>
            <w:tcW w:w="541" w:type="dxa"/>
            <w:vAlign w:val="center"/>
          </w:tcPr>
          <w:p w:rsidR="00C43EEA" w:rsidRPr="00C43EEA" w:rsidRDefault="00C43EEA" w:rsidP="00C43EEA">
            <w:pPr>
              <w:suppressAutoHyphens/>
              <w:jc w:val="center"/>
              <w:rPr>
                <w:rFonts w:ascii="Times New Roman" w:hAnsi="Times New Roman"/>
                <w:sz w:val="28"/>
                <w:szCs w:val="28"/>
              </w:rPr>
            </w:pPr>
            <w:r>
              <w:rPr>
                <w:rFonts w:ascii="Times New Roman" w:hAnsi="Times New Roman"/>
                <w:sz w:val="28"/>
                <w:szCs w:val="28"/>
              </w:rPr>
              <w:t>3</w:t>
            </w:r>
          </w:p>
        </w:tc>
        <w:tc>
          <w:tcPr>
            <w:tcW w:w="540" w:type="dxa"/>
            <w:vAlign w:val="center"/>
          </w:tcPr>
          <w:p w:rsidR="00C43EEA" w:rsidRPr="00C43EEA" w:rsidRDefault="00C43EEA" w:rsidP="00C43EEA">
            <w:pPr>
              <w:suppressAutoHyphens/>
              <w:jc w:val="center"/>
              <w:rPr>
                <w:rFonts w:ascii="Times New Roman" w:hAnsi="Times New Roman"/>
                <w:sz w:val="28"/>
                <w:szCs w:val="28"/>
              </w:rPr>
            </w:pPr>
            <w:r>
              <w:rPr>
                <w:rFonts w:ascii="Times New Roman" w:hAnsi="Times New Roman"/>
                <w:sz w:val="28"/>
                <w:szCs w:val="28"/>
              </w:rPr>
              <w:t>2</w:t>
            </w:r>
          </w:p>
        </w:tc>
        <w:tc>
          <w:tcPr>
            <w:tcW w:w="541" w:type="dxa"/>
            <w:vAlign w:val="center"/>
          </w:tcPr>
          <w:p w:rsidR="00C43EEA" w:rsidRPr="00C43EEA" w:rsidRDefault="00C43EEA" w:rsidP="00C43EEA">
            <w:pPr>
              <w:suppressAutoHyphens/>
              <w:jc w:val="center"/>
              <w:rPr>
                <w:rFonts w:ascii="Times New Roman" w:hAnsi="Times New Roman"/>
                <w:sz w:val="28"/>
                <w:szCs w:val="28"/>
              </w:rPr>
            </w:pPr>
            <w:r>
              <w:rPr>
                <w:rFonts w:ascii="Times New Roman" w:hAnsi="Times New Roman"/>
                <w:sz w:val="28"/>
                <w:szCs w:val="28"/>
              </w:rPr>
              <w:t>3</w:t>
            </w:r>
          </w:p>
        </w:tc>
        <w:tc>
          <w:tcPr>
            <w:tcW w:w="541" w:type="dxa"/>
            <w:vAlign w:val="center"/>
          </w:tcPr>
          <w:p w:rsidR="00C43EEA" w:rsidRPr="00C43EEA" w:rsidRDefault="00C43EEA" w:rsidP="00C43EEA">
            <w:pPr>
              <w:suppressAutoHyphens/>
              <w:jc w:val="center"/>
              <w:rPr>
                <w:rFonts w:ascii="Times New Roman" w:hAnsi="Times New Roman"/>
                <w:sz w:val="28"/>
                <w:szCs w:val="28"/>
              </w:rPr>
            </w:pPr>
            <w:r>
              <w:rPr>
                <w:rFonts w:ascii="Times New Roman" w:hAnsi="Times New Roman"/>
                <w:sz w:val="28"/>
                <w:szCs w:val="28"/>
              </w:rPr>
              <w:t>2</w:t>
            </w:r>
          </w:p>
        </w:tc>
        <w:tc>
          <w:tcPr>
            <w:tcW w:w="541" w:type="dxa"/>
            <w:vAlign w:val="center"/>
          </w:tcPr>
          <w:p w:rsidR="00C43EEA" w:rsidRPr="00C43EEA" w:rsidRDefault="00C43EEA" w:rsidP="00C43EEA">
            <w:pPr>
              <w:suppressAutoHyphens/>
              <w:jc w:val="center"/>
              <w:rPr>
                <w:rFonts w:ascii="Times New Roman" w:hAnsi="Times New Roman"/>
                <w:sz w:val="28"/>
                <w:szCs w:val="28"/>
              </w:rPr>
            </w:pPr>
            <w:r>
              <w:rPr>
                <w:rFonts w:ascii="Times New Roman" w:hAnsi="Times New Roman"/>
                <w:sz w:val="28"/>
                <w:szCs w:val="28"/>
              </w:rPr>
              <w:t>2</w:t>
            </w:r>
          </w:p>
        </w:tc>
        <w:tc>
          <w:tcPr>
            <w:tcW w:w="541" w:type="dxa"/>
            <w:vAlign w:val="center"/>
          </w:tcPr>
          <w:p w:rsidR="00C43EEA" w:rsidRPr="00C43EEA" w:rsidRDefault="00C43EEA" w:rsidP="00C43EEA">
            <w:pPr>
              <w:suppressAutoHyphens/>
              <w:jc w:val="center"/>
              <w:rPr>
                <w:rFonts w:ascii="Times New Roman" w:hAnsi="Times New Roman"/>
                <w:sz w:val="28"/>
                <w:szCs w:val="28"/>
              </w:rPr>
            </w:pPr>
            <w:r>
              <w:rPr>
                <w:rFonts w:ascii="Times New Roman" w:hAnsi="Times New Roman"/>
                <w:sz w:val="28"/>
                <w:szCs w:val="28"/>
              </w:rPr>
              <w:t>3</w:t>
            </w:r>
          </w:p>
        </w:tc>
        <w:tc>
          <w:tcPr>
            <w:tcW w:w="541" w:type="dxa"/>
            <w:vAlign w:val="center"/>
          </w:tcPr>
          <w:p w:rsidR="00C43EEA" w:rsidRPr="00C43EEA" w:rsidRDefault="00C43EEA" w:rsidP="00C43EEA">
            <w:pPr>
              <w:suppressAutoHyphens/>
              <w:jc w:val="center"/>
              <w:rPr>
                <w:rFonts w:ascii="Times New Roman" w:hAnsi="Times New Roman"/>
                <w:sz w:val="28"/>
                <w:szCs w:val="28"/>
              </w:rPr>
            </w:pPr>
            <w:r>
              <w:rPr>
                <w:rFonts w:ascii="Times New Roman" w:hAnsi="Times New Roman"/>
                <w:sz w:val="28"/>
                <w:szCs w:val="28"/>
              </w:rPr>
              <w:t>4</w:t>
            </w:r>
          </w:p>
        </w:tc>
        <w:tc>
          <w:tcPr>
            <w:tcW w:w="541" w:type="dxa"/>
            <w:vAlign w:val="center"/>
          </w:tcPr>
          <w:p w:rsidR="00C43EEA" w:rsidRPr="00C43EEA" w:rsidRDefault="00C43EEA" w:rsidP="00C43EEA">
            <w:pPr>
              <w:suppressAutoHyphens/>
              <w:jc w:val="center"/>
              <w:rPr>
                <w:rFonts w:ascii="Times New Roman" w:hAnsi="Times New Roman"/>
                <w:sz w:val="28"/>
                <w:szCs w:val="28"/>
              </w:rPr>
            </w:pPr>
            <w:r>
              <w:rPr>
                <w:rFonts w:ascii="Times New Roman" w:hAnsi="Times New Roman"/>
                <w:sz w:val="28"/>
                <w:szCs w:val="28"/>
              </w:rPr>
              <w:t>2</w:t>
            </w:r>
          </w:p>
        </w:tc>
        <w:tc>
          <w:tcPr>
            <w:tcW w:w="541" w:type="dxa"/>
            <w:vAlign w:val="center"/>
          </w:tcPr>
          <w:p w:rsidR="00C43EEA" w:rsidRPr="00C43EEA" w:rsidRDefault="00C43EEA" w:rsidP="00C43EEA">
            <w:pPr>
              <w:suppressAutoHyphens/>
              <w:jc w:val="center"/>
              <w:rPr>
                <w:rFonts w:ascii="Times New Roman" w:hAnsi="Times New Roman"/>
                <w:sz w:val="28"/>
                <w:szCs w:val="28"/>
              </w:rPr>
            </w:pPr>
            <w:r>
              <w:rPr>
                <w:rFonts w:ascii="Times New Roman" w:hAnsi="Times New Roman"/>
                <w:sz w:val="28"/>
                <w:szCs w:val="28"/>
              </w:rPr>
              <w:t>3</w:t>
            </w:r>
          </w:p>
        </w:tc>
        <w:tc>
          <w:tcPr>
            <w:tcW w:w="613" w:type="dxa"/>
            <w:vAlign w:val="center"/>
          </w:tcPr>
          <w:p w:rsidR="00C43EEA" w:rsidRPr="00C43EEA" w:rsidRDefault="00C43EEA" w:rsidP="00C43EEA">
            <w:pPr>
              <w:suppressAutoHyphens/>
              <w:jc w:val="center"/>
              <w:rPr>
                <w:rFonts w:ascii="Times New Roman" w:hAnsi="Times New Roman"/>
                <w:sz w:val="28"/>
                <w:szCs w:val="28"/>
              </w:rPr>
            </w:pPr>
            <w:r>
              <w:rPr>
                <w:rFonts w:ascii="Times New Roman" w:hAnsi="Times New Roman"/>
                <w:sz w:val="28"/>
                <w:szCs w:val="28"/>
              </w:rPr>
              <w:t>2</w:t>
            </w:r>
          </w:p>
        </w:tc>
        <w:tc>
          <w:tcPr>
            <w:tcW w:w="1175" w:type="dxa"/>
            <w:vMerge w:val="restart"/>
            <w:vAlign w:val="center"/>
          </w:tcPr>
          <w:p w:rsidR="00C43EEA" w:rsidRDefault="00C43EEA" w:rsidP="00C43EEA">
            <w:pPr>
              <w:suppressAutoHyphens/>
              <w:jc w:val="center"/>
              <w:rPr>
                <w:rFonts w:ascii="Times New Roman" w:hAnsi="Times New Roman"/>
                <w:sz w:val="28"/>
                <w:szCs w:val="28"/>
              </w:rPr>
            </w:pPr>
            <w:r>
              <w:rPr>
                <w:rFonts w:ascii="Times New Roman" w:hAnsi="Times New Roman"/>
                <w:sz w:val="28"/>
                <w:szCs w:val="28"/>
              </w:rPr>
              <w:t>3</w:t>
            </w:r>
          </w:p>
        </w:tc>
      </w:tr>
      <w:tr w:rsidR="00C43EEA" w:rsidTr="00C43EEA">
        <w:tc>
          <w:tcPr>
            <w:tcW w:w="1284" w:type="dxa"/>
            <w:vMerge/>
            <w:vAlign w:val="center"/>
          </w:tcPr>
          <w:p w:rsidR="00C43EEA" w:rsidRDefault="00C43EEA" w:rsidP="00C43EEA">
            <w:pPr>
              <w:suppressAutoHyphens/>
              <w:jc w:val="center"/>
              <w:rPr>
                <w:rFonts w:ascii="Times New Roman" w:hAnsi="Times New Roman"/>
                <w:sz w:val="28"/>
                <w:szCs w:val="28"/>
              </w:rPr>
            </w:pPr>
          </w:p>
        </w:tc>
        <w:tc>
          <w:tcPr>
            <w:tcW w:w="1830" w:type="dxa"/>
            <w:vAlign w:val="center"/>
          </w:tcPr>
          <w:p w:rsidR="00C43EEA" w:rsidRPr="00C43EEA" w:rsidRDefault="00C43EEA" w:rsidP="00C43EEA">
            <w:pPr>
              <w:suppressAutoHyphens/>
              <w:jc w:val="center"/>
              <w:rPr>
                <w:rFonts w:ascii="Times New Roman" w:hAnsi="Times New Roman"/>
                <w:sz w:val="28"/>
                <w:szCs w:val="28"/>
              </w:rPr>
            </w:pPr>
            <w:r>
              <w:rPr>
                <w:rFonts w:ascii="Times New Roman" w:hAnsi="Times New Roman"/>
                <w:sz w:val="28"/>
                <w:szCs w:val="28"/>
              </w:rPr>
              <w:t>Время прогона (</w:t>
            </w:r>
            <w:r w:rsidRPr="00D071D8">
              <w:rPr>
                <w:rFonts w:ascii="Times New Roman" w:hAnsi="Times New Roman"/>
                <w:position w:val="-20"/>
                <w:sz w:val="28"/>
                <w:szCs w:val="28"/>
              </w:rPr>
              <w:object w:dxaOrig="260" w:dyaOrig="440" w14:anchorId="54DFF25E">
                <v:shape id="_x0000_i2260" type="#_x0000_t75" style="width:13.6pt;height:21.75pt" o:ole="">
                  <v:imagedata r:id="rId153" o:title=""/>
                </v:shape>
                <o:OLEObject Type="Embed" ProgID="Equation.3" ShapeID="_x0000_i2260" DrawAspect="Content" ObjectID="_1577219418" r:id="rId160"/>
              </w:object>
            </w:r>
            <w:r>
              <w:rPr>
                <w:rFonts w:ascii="Times New Roman" w:hAnsi="Times New Roman"/>
                <w:sz w:val="28"/>
                <w:szCs w:val="28"/>
              </w:rPr>
              <w:t>)</w:t>
            </w:r>
          </w:p>
        </w:tc>
        <w:tc>
          <w:tcPr>
            <w:tcW w:w="541" w:type="dxa"/>
            <w:vAlign w:val="center"/>
          </w:tcPr>
          <w:p w:rsidR="00C43EEA" w:rsidRDefault="00C43EEA" w:rsidP="00C43EEA">
            <w:pPr>
              <w:suppressAutoHyphens/>
              <w:jc w:val="center"/>
              <w:rPr>
                <w:rFonts w:ascii="Times New Roman" w:hAnsi="Times New Roman"/>
                <w:sz w:val="28"/>
                <w:szCs w:val="28"/>
              </w:rPr>
            </w:pPr>
            <w:r>
              <w:rPr>
                <w:rFonts w:ascii="Times New Roman" w:hAnsi="Times New Roman"/>
                <w:sz w:val="28"/>
                <w:szCs w:val="28"/>
              </w:rPr>
              <w:t>3</w:t>
            </w:r>
          </w:p>
        </w:tc>
        <w:tc>
          <w:tcPr>
            <w:tcW w:w="540" w:type="dxa"/>
            <w:vAlign w:val="center"/>
          </w:tcPr>
          <w:p w:rsidR="00C43EEA" w:rsidRDefault="00C43EEA" w:rsidP="00C43EEA">
            <w:pPr>
              <w:suppressAutoHyphens/>
              <w:jc w:val="center"/>
              <w:rPr>
                <w:rFonts w:ascii="Times New Roman" w:hAnsi="Times New Roman"/>
                <w:sz w:val="28"/>
                <w:szCs w:val="28"/>
              </w:rPr>
            </w:pPr>
            <w:r>
              <w:rPr>
                <w:rFonts w:ascii="Times New Roman" w:hAnsi="Times New Roman"/>
                <w:sz w:val="28"/>
                <w:szCs w:val="28"/>
              </w:rPr>
              <w:t>2</w:t>
            </w:r>
          </w:p>
        </w:tc>
        <w:tc>
          <w:tcPr>
            <w:tcW w:w="541" w:type="dxa"/>
            <w:vAlign w:val="center"/>
          </w:tcPr>
          <w:p w:rsidR="00C43EEA" w:rsidRDefault="00C43EEA" w:rsidP="00C43EEA">
            <w:pPr>
              <w:suppressAutoHyphens/>
              <w:jc w:val="center"/>
              <w:rPr>
                <w:rFonts w:ascii="Times New Roman" w:hAnsi="Times New Roman"/>
                <w:sz w:val="28"/>
                <w:szCs w:val="28"/>
              </w:rPr>
            </w:pPr>
            <w:r>
              <w:rPr>
                <w:rFonts w:ascii="Times New Roman" w:hAnsi="Times New Roman"/>
                <w:sz w:val="28"/>
                <w:szCs w:val="28"/>
              </w:rPr>
              <w:t>4</w:t>
            </w:r>
          </w:p>
        </w:tc>
        <w:tc>
          <w:tcPr>
            <w:tcW w:w="541" w:type="dxa"/>
            <w:vAlign w:val="center"/>
          </w:tcPr>
          <w:p w:rsidR="00C43EEA" w:rsidRDefault="00C43EEA" w:rsidP="00C43EEA">
            <w:pPr>
              <w:suppressAutoHyphens/>
              <w:jc w:val="center"/>
              <w:rPr>
                <w:rFonts w:ascii="Times New Roman" w:hAnsi="Times New Roman"/>
                <w:sz w:val="28"/>
                <w:szCs w:val="28"/>
              </w:rPr>
            </w:pPr>
            <w:r>
              <w:rPr>
                <w:rFonts w:ascii="Times New Roman" w:hAnsi="Times New Roman"/>
                <w:sz w:val="28"/>
                <w:szCs w:val="28"/>
              </w:rPr>
              <w:t>4</w:t>
            </w:r>
          </w:p>
        </w:tc>
        <w:tc>
          <w:tcPr>
            <w:tcW w:w="541" w:type="dxa"/>
            <w:vAlign w:val="center"/>
          </w:tcPr>
          <w:p w:rsidR="00C43EEA" w:rsidRDefault="00C43EEA" w:rsidP="00C43EEA">
            <w:pPr>
              <w:suppressAutoHyphens/>
              <w:jc w:val="center"/>
              <w:rPr>
                <w:rFonts w:ascii="Times New Roman" w:hAnsi="Times New Roman"/>
                <w:sz w:val="28"/>
                <w:szCs w:val="28"/>
              </w:rPr>
            </w:pPr>
            <w:r>
              <w:rPr>
                <w:rFonts w:ascii="Times New Roman" w:hAnsi="Times New Roman"/>
                <w:sz w:val="28"/>
                <w:szCs w:val="28"/>
              </w:rPr>
              <w:t>2</w:t>
            </w:r>
          </w:p>
        </w:tc>
        <w:tc>
          <w:tcPr>
            <w:tcW w:w="541" w:type="dxa"/>
            <w:vAlign w:val="center"/>
          </w:tcPr>
          <w:p w:rsidR="00C43EEA" w:rsidRDefault="00C43EEA" w:rsidP="00C43EEA">
            <w:pPr>
              <w:suppressAutoHyphens/>
              <w:jc w:val="center"/>
              <w:rPr>
                <w:rFonts w:ascii="Times New Roman" w:hAnsi="Times New Roman"/>
                <w:sz w:val="28"/>
                <w:szCs w:val="28"/>
              </w:rPr>
            </w:pPr>
            <w:r>
              <w:rPr>
                <w:rFonts w:ascii="Times New Roman" w:hAnsi="Times New Roman"/>
                <w:sz w:val="28"/>
                <w:szCs w:val="28"/>
              </w:rPr>
              <w:t>3</w:t>
            </w:r>
          </w:p>
        </w:tc>
        <w:tc>
          <w:tcPr>
            <w:tcW w:w="541" w:type="dxa"/>
            <w:vAlign w:val="center"/>
          </w:tcPr>
          <w:p w:rsidR="00C43EEA" w:rsidRDefault="00C43EEA" w:rsidP="00C43EEA">
            <w:pPr>
              <w:suppressAutoHyphens/>
              <w:jc w:val="center"/>
              <w:rPr>
                <w:rFonts w:ascii="Times New Roman" w:hAnsi="Times New Roman"/>
                <w:sz w:val="28"/>
                <w:szCs w:val="28"/>
              </w:rPr>
            </w:pPr>
            <w:r>
              <w:rPr>
                <w:rFonts w:ascii="Times New Roman" w:hAnsi="Times New Roman"/>
                <w:sz w:val="28"/>
                <w:szCs w:val="28"/>
              </w:rPr>
              <w:t>3</w:t>
            </w:r>
          </w:p>
        </w:tc>
        <w:tc>
          <w:tcPr>
            <w:tcW w:w="541" w:type="dxa"/>
            <w:vAlign w:val="center"/>
          </w:tcPr>
          <w:p w:rsidR="00C43EEA" w:rsidRDefault="00C43EEA" w:rsidP="00C43EEA">
            <w:pPr>
              <w:suppressAutoHyphens/>
              <w:jc w:val="center"/>
              <w:rPr>
                <w:rFonts w:ascii="Times New Roman" w:hAnsi="Times New Roman"/>
                <w:sz w:val="28"/>
                <w:szCs w:val="28"/>
              </w:rPr>
            </w:pPr>
            <w:r>
              <w:rPr>
                <w:rFonts w:ascii="Times New Roman" w:hAnsi="Times New Roman"/>
                <w:sz w:val="28"/>
                <w:szCs w:val="28"/>
              </w:rPr>
              <w:t>2</w:t>
            </w:r>
          </w:p>
        </w:tc>
        <w:tc>
          <w:tcPr>
            <w:tcW w:w="541" w:type="dxa"/>
            <w:vAlign w:val="center"/>
          </w:tcPr>
          <w:p w:rsidR="00C43EEA" w:rsidRDefault="00C43EEA" w:rsidP="00C43EEA">
            <w:pPr>
              <w:suppressAutoHyphens/>
              <w:jc w:val="center"/>
              <w:rPr>
                <w:rFonts w:ascii="Times New Roman" w:hAnsi="Times New Roman"/>
                <w:sz w:val="28"/>
                <w:szCs w:val="28"/>
              </w:rPr>
            </w:pPr>
            <w:r>
              <w:rPr>
                <w:rFonts w:ascii="Times New Roman" w:hAnsi="Times New Roman"/>
                <w:sz w:val="28"/>
                <w:szCs w:val="28"/>
              </w:rPr>
              <w:t>3</w:t>
            </w:r>
          </w:p>
        </w:tc>
        <w:tc>
          <w:tcPr>
            <w:tcW w:w="613" w:type="dxa"/>
            <w:vAlign w:val="center"/>
          </w:tcPr>
          <w:p w:rsidR="00C43EEA" w:rsidRDefault="00C43EEA" w:rsidP="00C43EEA">
            <w:pPr>
              <w:suppressAutoHyphens/>
              <w:jc w:val="center"/>
              <w:rPr>
                <w:rFonts w:ascii="Times New Roman" w:hAnsi="Times New Roman"/>
                <w:sz w:val="28"/>
                <w:szCs w:val="28"/>
              </w:rPr>
            </w:pPr>
            <w:r>
              <w:rPr>
                <w:rFonts w:ascii="Times New Roman" w:hAnsi="Times New Roman"/>
                <w:sz w:val="28"/>
                <w:szCs w:val="28"/>
              </w:rPr>
              <w:t>4</w:t>
            </w:r>
          </w:p>
        </w:tc>
        <w:tc>
          <w:tcPr>
            <w:tcW w:w="1175" w:type="dxa"/>
            <w:vMerge/>
            <w:vAlign w:val="center"/>
          </w:tcPr>
          <w:p w:rsidR="00C43EEA" w:rsidRDefault="00C43EEA" w:rsidP="00C43EEA">
            <w:pPr>
              <w:suppressAutoHyphens/>
              <w:jc w:val="center"/>
              <w:rPr>
                <w:rFonts w:ascii="Times New Roman" w:hAnsi="Times New Roman"/>
                <w:sz w:val="28"/>
                <w:szCs w:val="28"/>
              </w:rPr>
            </w:pPr>
          </w:p>
        </w:tc>
      </w:tr>
      <w:tr w:rsidR="00C43EEA" w:rsidTr="00C43EEA">
        <w:tc>
          <w:tcPr>
            <w:tcW w:w="1284" w:type="dxa"/>
            <w:vMerge w:val="restart"/>
            <w:vAlign w:val="center"/>
          </w:tcPr>
          <w:p w:rsidR="00C43EEA" w:rsidRDefault="00C43EEA" w:rsidP="00C43EEA">
            <w:pPr>
              <w:suppressAutoHyphens/>
              <w:jc w:val="center"/>
              <w:rPr>
                <w:rFonts w:ascii="Times New Roman" w:hAnsi="Times New Roman"/>
                <w:sz w:val="28"/>
                <w:szCs w:val="28"/>
              </w:rPr>
            </w:pPr>
            <w:r>
              <w:rPr>
                <w:rFonts w:ascii="Times New Roman" w:hAnsi="Times New Roman"/>
                <w:sz w:val="28"/>
                <w:szCs w:val="28"/>
              </w:rPr>
              <w:t>5</w:t>
            </w:r>
          </w:p>
        </w:tc>
        <w:tc>
          <w:tcPr>
            <w:tcW w:w="1830" w:type="dxa"/>
            <w:vAlign w:val="center"/>
          </w:tcPr>
          <w:p w:rsidR="00C43EEA" w:rsidRDefault="00C43EEA" w:rsidP="00C43EEA">
            <w:pPr>
              <w:suppressAutoHyphens/>
              <w:jc w:val="center"/>
              <w:rPr>
                <w:rFonts w:ascii="Times New Roman" w:hAnsi="Times New Roman"/>
                <w:sz w:val="28"/>
                <w:szCs w:val="28"/>
              </w:rPr>
            </w:pPr>
            <w:r>
              <w:rPr>
                <w:rFonts w:ascii="Times New Roman" w:hAnsi="Times New Roman"/>
                <w:sz w:val="28"/>
                <w:szCs w:val="28"/>
              </w:rPr>
              <w:t>Количество ошибок (</w:t>
            </w:r>
            <w:r w:rsidRPr="00D071D8">
              <w:rPr>
                <w:rFonts w:ascii="Times New Roman" w:hAnsi="Times New Roman"/>
                <w:position w:val="-20"/>
                <w:sz w:val="28"/>
                <w:szCs w:val="28"/>
              </w:rPr>
              <w:object w:dxaOrig="340" w:dyaOrig="440" w14:anchorId="5326A993">
                <v:shape id="_x0000_i2261" type="#_x0000_t75" style="width:17pt;height:21.75pt" o:ole="">
                  <v:imagedata r:id="rId151" o:title=""/>
                </v:shape>
                <o:OLEObject Type="Embed" ProgID="Equation.3" ShapeID="_x0000_i2261" DrawAspect="Content" ObjectID="_1577219419" r:id="rId161"/>
              </w:object>
            </w:r>
            <w:r>
              <w:rPr>
                <w:rFonts w:ascii="Times New Roman" w:hAnsi="Times New Roman"/>
                <w:sz w:val="28"/>
                <w:szCs w:val="28"/>
              </w:rPr>
              <w:t>)</w:t>
            </w:r>
          </w:p>
        </w:tc>
        <w:tc>
          <w:tcPr>
            <w:tcW w:w="541" w:type="dxa"/>
            <w:vAlign w:val="center"/>
          </w:tcPr>
          <w:p w:rsidR="00C43EEA" w:rsidRPr="00C43EEA" w:rsidRDefault="00F419A5" w:rsidP="00C43EEA">
            <w:pPr>
              <w:suppressAutoHyphens/>
              <w:jc w:val="center"/>
              <w:rPr>
                <w:rFonts w:ascii="Times New Roman" w:hAnsi="Times New Roman"/>
                <w:sz w:val="28"/>
                <w:szCs w:val="28"/>
              </w:rPr>
            </w:pPr>
            <w:r>
              <w:rPr>
                <w:rFonts w:ascii="Times New Roman" w:hAnsi="Times New Roman"/>
                <w:sz w:val="28"/>
                <w:szCs w:val="28"/>
              </w:rPr>
              <w:t>2</w:t>
            </w:r>
          </w:p>
        </w:tc>
        <w:tc>
          <w:tcPr>
            <w:tcW w:w="540" w:type="dxa"/>
            <w:vAlign w:val="center"/>
          </w:tcPr>
          <w:p w:rsidR="00C43EEA" w:rsidRPr="00C43EEA" w:rsidRDefault="00F419A5" w:rsidP="00C43EEA">
            <w:pPr>
              <w:suppressAutoHyphens/>
              <w:jc w:val="center"/>
              <w:rPr>
                <w:rFonts w:ascii="Times New Roman" w:hAnsi="Times New Roman"/>
                <w:sz w:val="28"/>
                <w:szCs w:val="28"/>
              </w:rPr>
            </w:pPr>
            <w:r>
              <w:rPr>
                <w:rFonts w:ascii="Times New Roman" w:hAnsi="Times New Roman"/>
                <w:sz w:val="28"/>
                <w:szCs w:val="28"/>
              </w:rPr>
              <w:t>3</w:t>
            </w:r>
          </w:p>
        </w:tc>
        <w:tc>
          <w:tcPr>
            <w:tcW w:w="541" w:type="dxa"/>
            <w:vAlign w:val="center"/>
          </w:tcPr>
          <w:p w:rsidR="00C43EEA" w:rsidRPr="00C43EEA" w:rsidRDefault="00F419A5" w:rsidP="00C43EEA">
            <w:pPr>
              <w:suppressAutoHyphens/>
              <w:jc w:val="center"/>
              <w:rPr>
                <w:rFonts w:ascii="Times New Roman" w:hAnsi="Times New Roman"/>
                <w:sz w:val="28"/>
                <w:szCs w:val="28"/>
              </w:rPr>
            </w:pPr>
            <w:r>
              <w:rPr>
                <w:rFonts w:ascii="Times New Roman" w:hAnsi="Times New Roman"/>
                <w:sz w:val="28"/>
                <w:szCs w:val="28"/>
              </w:rPr>
              <w:t>4</w:t>
            </w:r>
          </w:p>
        </w:tc>
        <w:tc>
          <w:tcPr>
            <w:tcW w:w="541" w:type="dxa"/>
            <w:vAlign w:val="center"/>
          </w:tcPr>
          <w:p w:rsidR="00C43EEA" w:rsidRPr="00C43EEA" w:rsidRDefault="00F419A5" w:rsidP="00C43EEA">
            <w:pPr>
              <w:suppressAutoHyphens/>
              <w:jc w:val="center"/>
              <w:rPr>
                <w:rFonts w:ascii="Times New Roman" w:hAnsi="Times New Roman"/>
                <w:sz w:val="28"/>
                <w:szCs w:val="28"/>
              </w:rPr>
            </w:pPr>
            <w:r>
              <w:rPr>
                <w:rFonts w:ascii="Times New Roman" w:hAnsi="Times New Roman"/>
                <w:sz w:val="28"/>
                <w:szCs w:val="28"/>
              </w:rPr>
              <w:t>2</w:t>
            </w:r>
          </w:p>
        </w:tc>
        <w:tc>
          <w:tcPr>
            <w:tcW w:w="541" w:type="dxa"/>
            <w:vAlign w:val="center"/>
          </w:tcPr>
          <w:p w:rsidR="00C43EEA" w:rsidRPr="00C43EEA" w:rsidRDefault="00F419A5" w:rsidP="00C43EEA">
            <w:pPr>
              <w:suppressAutoHyphens/>
              <w:jc w:val="center"/>
              <w:rPr>
                <w:rFonts w:ascii="Times New Roman" w:hAnsi="Times New Roman"/>
                <w:sz w:val="28"/>
                <w:szCs w:val="28"/>
              </w:rPr>
            </w:pPr>
            <w:r>
              <w:rPr>
                <w:rFonts w:ascii="Times New Roman" w:hAnsi="Times New Roman"/>
                <w:sz w:val="28"/>
                <w:szCs w:val="28"/>
              </w:rPr>
              <w:t>3</w:t>
            </w:r>
          </w:p>
        </w:tc>
        <w:tc>
          <w:tcPr>
            <w:tcW w:w="541" w:type="dxa"/>
            <w:vAlign w:val="center"/>
          </w:tcPr>
          <w:p w:rsidR="00C43EEA" w:rsidRPr="00C43EEA" w:rsidRDefault="00F419A5" w:rsidP="00C43EEA">
            <w:pPr>
              <w:suppressAutoHyphens/>
              <w:jc w:val="center"/>
              <w:rPr>
                <w:rFonts w:ascii="Times New Roman" w:hAnsi="Times New Roman"/>
                <w:sz w:val="28"/>
                <w:szCs w:val="28"/>
              </w:rPr>
            </w:pPr>
            <w:r>
              <w:rPr>
                <w:rFonts w:ascii="Times New Roman" w:hAnsi="Times New Roman"/>
                <w:sz w:val="28"/>
                <w:szCs w:val="28"/>
              </w:rPr>
              <w:t>4</w:t>
            </w:r>
          </w:p>
        </w:tc>
        <w:tc>
          <w:tcPr>
            <w:tcW w:w="541" w:type="dxa"/>
            <w:vAlign w:val="center"/>
          </w:tcPr>
          <w:p w:rsidR="00C43EEA" w:rsidRPr="00C43EEA" w:rsidRDefault="00F419A5" w:rsidP="00C43EEA">
            <w:pPr>
              <w:suppressAutoHyphens/>
              <w:jc w:val="center"/>
              <w:rPr>
                <w:rFonts w:ascii="Times New Roman" w:hAnsi="Times New Roman"/>
                <w:sz w:val="28"/>
                <w:szCs w:val="28"/>
              </w:rPr>
            </w:pPr>
            <w:r>
              <w:rPr>
                <w:rFonts w:ascii="Times New Roman" w:hAnsi="Times New Roman"/>
                <w:sz w:val="28"/>
                <w:szCs w:val="28"/>
              </w:rPr>
              <w:t>5</w:t>
            </w:r>
          </w:p>
        </w:tc>
        <w:tc>
          <w:tcPr>
            <w:tcW w:w="541" w:type="dxa"/>
            <w:vAlign w:val="center"/>
          </w:tcPr>
          <w:p w:rsidR="00C43EEA" w:rsidRPr="00C43EEA" w:rsidRDefault="00F419A5" w:rsidP="00C43EEA">
            <w:pPr>
              <w:suppressAutoHyphens/>
              <w:jc w:val="center"/>
              <w:rPr>
                <w:rFonts w:ascii="Times New Roman" w:hAnsi="Times New Roman"/>
                <w:sz w:val="28"/>
                <w:szCs w:val="28"/>
              </w:rPr>
            </w:pPr>
            <w:r>
              <w:rPr>
                <w:rFonts w:ascii="Times New Roman" w:hAnsi="Times New Roman"/>
                <w:sz w:val="28"/>
                <w:szCs w:val="28"/>
              </w:rPr>
              <w:t>4</w:t>
            </w:r>
          </w:p>
        </w:tc>
        <w:tc>
          <w:tcPr>
            <w:tcW w:w="541" w:type="dxa"/>
            <w:vAlign w:val="center"/>
          </w:tcPr>
          <w:p w:rsidR="00C43EEA" w:rsidRPr="00C43EEA" w:rsidRDefault="00F419A5" w:rsidP="00C43EEA">
            <w:pPr>
              <w:suppressAutoHyphens/>
              <w:jc w:val="center"/>
              <w:rPr>
                <w:rFonts w:ascii="Times New Roman" w:hAnsi="Times New Roman"/>
                <w:sz w:val="28"/>
                <w:szCs w:val="28"/>
              </w:rPr>
            </w:pPr>
            <w:r>
              <w:rPr>
                <w:rFonts w:ascii="Times New Roman" w:hAnsi="Times New Roman"/>
                <w:sz w:val="28"/>
                <w:szCs w:val="28"/>
              </w:rPr>
              <w:t>3</w:t>
            </w:r>
          </w:p>
        </w:tc>
        <w:tc>
          <w:tcPr>
            <w:tcW w:w="613" w:type="dxa"/>
            <w:vAlign w:val="center"/>
          </w:tcPr>
          <w:p w:rsidR="00C43EEA" w:rsidRPr="00C43EEA" w:rsidRDefault="00F419A5" w:rsidP="00C43EEA">
            <w:pPr>
              <w:suppressAutoHyphens/>
              <w:jc w:val="center"/>
              <w:rPr>
                <w:rFonts w:ascii="Times New Roman" w:hAnsi="Times New Roman"/>
                <w:sz w:val="28"/>
                <w:szCs w:val="28"/>
              </w:rPr>
            </w:pPr>
            <w:r>
              <w:rPr>
                <w:rFonts w:ascii="Times New Roman" w:hAnsi="Times New Roman"/>
                <w:sz w:val="28"/>
                <w:szCs w:val="28"/>
              </w:rPr>
              <w:t>2</w:t>
            </w:r>
          </w:p>
        </w:tc>
        <w:tc>
          <w:tcPr>
            <w:tcW w:w="1175" w:type="dxa"/>
            <w:vMerge w:val="restart"/>
            <w:vAlign w:val="center"/>
          </w:tcPr>
          <w:p w:rsidR="00C43EEA" w:rsidRDefault="00F419A5" w:rsidP="00C43EEA">
            <w:pPr>
              <w:suppressAutoHyphens/>
              <w:jc w:val="center"/>
              <w:rPr>
                <w:rFonts w:ascii="Times New Roman" w:hAnsi="Times New Roman"/>
                <w:sz w:val="28"/>
                <w:szCs w:val="28"/>
              </w:rPr>
            </w:pPr>
            <w:r>
              <w:rPr>
                <w:rFonts w:ascii="Times New Roman" w:hAnsi="Times New Roman"/>
                <w:sz w:val="28"/>
                <w:szCs w:val="28"/>
              </w:rPr>
              <w:t>2</w:t>
            </w:r>
          </w:p>
        </w:tc>
      </w:tr>
      <w:tr w:rsidR="00C43EEA" w:rsidTr="00C43EEA">
        <w:tc>
          <w:tcPr>
            <w:tcW w:w="1284" w:type="dxa"/>
            <w:vMerge/>
            <w:vAlign w:val="center"/>
          </w:tcPr>
          <w:p w:rsidR="00C43EEA" w:rsidRDefault="00C43EEA" w:rsidP="00C43EEA">
            <w:pPr>
              <w:suppressAutoHyphens/>
              <w:jc w:val="center"/>
              <w:rPr>
                <w:rFonts w:ascii="Times New Roman" w:hAnsi="Times New Roman"/>
                <w:sz w:val="28"/>
                <w:szCs w:val="28"/>
              </w:rPr>
            </w:pPr>
          </w:p>
        </w:tc>
        <w:tc>
          <w:tcPr>
            <w:tcW w:w="1830" w:type="dxa"/>
            <w:vAlign w:val="center"/>
          </w:tcPr>
          <w:p w:rsidR="00C43EEA" w:rsidRPr="00C43EEA" w:rsidRDefault="00C43EEA" w:rsidP="00C43EEA">
            <w:pPr>
              <w:suppressAutoHyphens/>
              <w:jc w:val="center"/>
              <w:rPr>
                <w:rFonts w:ascii="Times New Roman" w:hAnsi="Times New Roman"/>
                <w:sz w:val="28"/>
                <w:szCs w:val="28"/>
              </w:rPr>
            </w:pPr>
            <w:r>
              <w:rPr>
                <w:rFonts w:ascii="Times New Roman" w:hAnsi="Times New Roman"/>
                <w:sz w:val="28"/>
                <w:szCs w:val="28"/>
              </w:rPr>
              <w:t>Время прогона (</w:t>
            </w:r>
            <w:r w:rsidRPr="00D071D8">
              <w:rPr>
                <w:rFonts w:ascii="Times New Roman" w:hAnsi="Times New Roman"/>
                <w:position w:val="-20"/>
                <w:sz w:val="28"/>
                <w:szCs w:val="28"/>
              </w:rPr>
              <w:object w:dxaOrig="260" w:dyaOrig="440" w14:anchorId="07FC86A3">
                <v:shape id="_x0000_i2262" type="#_x0000_t75" style="width:13.6pt;height:21.75pt" o:ole="">
                  <v:imagedata r:id="rId153" o:title=""/>
                </v:shape>
                <o:OLEObject Type="Embed" ProgID="Equation.3" ShapeID="_x0000_i2262" DrawAspect="Content" ObjectID="_1577219420" r:id="rId162"/>
              </w:object>
            </w:r>
            <w:r>
              <w:rPr>
                <w:rFonts w:ascii="Times New Roman" w:hAnsi="Times New Roman"/>
                <w:sz w:val="28"/>
                <w:szCs w:val="28"/>
              </w:rPr>
              <w:t>)</w:t>
            </w:r>
          </w:p>
        </w:tc>
        <w:tc>
          <w:tcPr>
            <w:tcW w:w="541" w:type="dxa"/>
            <w:vAlign w:val="center"/>
          </w:tcPr>
          <w:p w:rsidR="00C43EEA" w:rsidRDefault="00F419A5" w:rsidP="00C43EEA">
            <w:pPr>
              <w:suppressAutoHyphens/>
              <w:jc w:val="center"/>
              <w:rPr>
                <w:rFonts w:ascii="Times New Roman" w:hAnsi="Times New Roman"/>
                <w:sz w:val="28"/>
                <w:szCs w:val="28"/>
              </w:rPr>
            </w:pPr>
            <w:r>
              <w:rPr>
                <w:rFonts w:ascii="Times New Roman" w:hAnsi="Times New Roman"/>
                <w:sz w:val="28"/>
                <w:szCs w:val="28"/>
              </w:rPr>
              <w:t>4</w:t>
            </w:r>
          </w:p>
        </w:tc>
        <w:tc>
          <w:tcPr>
            <w:tcW w:w="540" w:type="dxa"/>
            <w:vAlign w:val="center"/>
          </w:tcPr>
          <w:p w:rsidR="00C43EEA" w:rsidRDefault="00F419A5" w:rsidP="00C43EEA">
            <w:pPr>
              <w:suppressAutoHyphens/>
              <w:jc w:val="center"/>
              <w:rPr>
                <w:rFonts w:ascii="Times New Roman" w:hAnsi="Times New Roman"/>
                <w:sz w:val="28"/>
                <w:szCs w:val="28"/>
              </w:rPr>
            </w:pPr>
            <w:r>
              <w:rPr>
                <w:rFonts w:ascii="Times New Roman" w:hAnsi="Times New Roman"/>
                <w:sz w:val="28"/>
                <w:szCs w:val="28"/>
              </w:rPr>
              <w:t>2</w:t>
            </w:r>
          </w:p>
        </w:tc>
        <w:tc>
          <w:tcPr>
            <w:tcW w:w="541" w:type="dxa"/>
            <w:vAlign w:val="center"/>
          </w:tcPr>
          <w:p w:rsidR="00C43EEA" w:rsidRDefault="00F419A5" w:rsidP="00C43EEA">
            <w:pPr>
              <w:suppressAutoHyphens/>
              <w:jc w:val="center"/>
              <w:rPr>
                <w:rFonts w:ascii="Times New Roman" w:hAnsi="Times New Roman"/>
                <w:sz w:val="28"/>
                <w:szCs w:val="28"/>
              </w:rPr>
            </w:pPr>
            <w:r>
              <w:rPr>
                <w:rFonts w:ascii="Times New Roman" w:hAnsi="Times New Roman"/>
                <w:sz w:val="28"/>
                <w:szCs w:val="28"/>
              </w:rPr>
              <w:t>3</w:t>
            </w:r>
          </w:p>
        </w:tc>
        <w:tc>
          <w:tcPr>
            <w:tcW w:w="541" w:type="dxa"/>
            <w:vAlign w:val="center"/>
          </w:tcPr>
          <w:p w:rsidR="00C43EEA" w:rsidRDefault="00F419A5" w:rsidP="00C43EEA">
            <w:pPr>
              <w:suppressAutoHyphens/>
              <w:jc w:val="center"/>
              <w:rPr>
                <w:rFonts w:ascii="Times New Roman" w:hAnsi="Times New Roman"/>
                <w:sz w:val="28"/>
                <w:szCs w:val="28"/>
              </w:rPr>
            </w:pPr>
            <w:r>
              <w:rPr>
                <w:rFonts w:ascii="Times New Roman" w:hAnsi="Times New Roman"/>
                <w:sz w:val="28"/>
                <w:szCs w:val="28"/>
              </w:rPr>
              <w:t>2</w:t>
            </w:r>
          </w:p>
        </w:tc>
        <w:tc>
          <w:tcPr>
            <w:tcW w:w="541" w:type="dxa"/>
            <w:vAlign w:val="center"/>
          </w:tcPr>
          <w:p w:rsidR="00C43EEA" w:rsidRDefault="00F419A5" w:rsidP="00C43EEA">
            <w:pPr>
              <w:suppressAutoHyphens/>
              <w:jc w:val="center"/>
              <w:rPr>
                <w:rFonts w:ascii="Times New Roman" w:hAnsi="Times New Roman"/>
                <w:sz w:val="28"/>
                <w:szCs w:val="28"/>
              </w:rPr>
            </w:pPr>
            <w:r>
              <w:rPr>
                <w:rFonts w:ascii="Times New Roman" w:hAnsi="Times New Roman"/>
                <w:sz w:val="28"/>
                <w:szCs w:val="28"/>
              </w:rPr>
              <w:t>3</w:t>
            </w:r>
          </w:p>
        </w:tc>
        <w:tc>
          <w:tcPr>
            <w:tcW w:w="541" w:type="dxa"/>
            <w:vAlign w:val="center"/>
          </w:tcPr>
          <w:p w:rsidR="00C43EEA" w:rsidRDefault="00F419A5" w:rsidP="00C43EEA">
            <w:pPr>
              <w:suppressAutoHyphens/>
              <w:jc w:val="center"/>
              <w:rPr>
                <w:rFonts w:ascii="Times New Roman" w:hAnsi="Times New Roman"/>
                <w:sz w:val="28"/>
                <w:szCs w:val="28"/>
              </w:rPr>
            </w:pPr>
            <w:r>
              <w:rPr>
                <w:rFonts w:ascii="Times New Roman" w:hAnsi="Times New Roman"/>
                <w:sz w:val="28"/>
                <w:szCs w:val="28"/>
              </w:rPr>
              <w:t>4</w:t>
            </w:r>
          </w:p>
        </w:tc>
        <w:tc>
          <w:tcPr>
            <w:tcW w:w="541" w:type="dxa"/>
            <w:vAlign w:val="center"/>
          </w:tcPr>
          <w:p w:rsidR="00C43EEA" w:rsidRDefault="00F419A5" w:rsidP="00C43EEA">
            <w:pPr>
              <w:suppressAutoHyphens/>
              <w:jc w:val="center"/>
              <w:rPr>
                <w:rFonts w:ascii="Times New Roman" w:hAnsi="Times New Roman"/>
                <w:sz w:val="28"/>
                <w:szCs w:val="28"/>
              </w:rPr>
            </w:pPr>
            <w:r>
              <w:rPr>
                <w:rFonts w:ascii="Times New Roman" w:hAnsi="Times New Roman"/>
                <w:sz w:val="28"/>
                <w:szCs w:val="28"/>
              </w:rPr>
              <w:t>3</w:t>
            </w:r>
          </w:p>
        </w:tc>
        <w:tc>
          <w:tcPr>
            <w:tcW w:w="541" w:type="dxa"/>
            <w:vAlign w:val="center"/>
          </w:tcPr>
          <w:p w:rsidR="00C43EEA" w:rsidRDefault="00F419A5" w:rsidP="00C43EEA">
            <w:pPr>
              <w:suppressAutoHyphens/>
              <w:jc w:val="center"/>
              <w:rPr>
                <w:rFonts w:ascii="Times New Roman" w:hAnsi="Times New Roman"/>
                <w:sz w:val="28"/>
                <w:szCs w:val="28"/>
              </w:rPr>
            </w:pPr>
            <w:r>
              <w:rPr>
                <w:rFonts w:ascii="Times New Roman" w:hAnsi="Times New Roman"/>
                <w:sz w:val="28"/>
                <w:szCs w:val="28"/>
              </w:rPr>
              <w:t>2</w:t>
            </w:r>
          </w:p>
        </w:tc>
        <w:tc>
          <w:tcPr>
            <w:tcW w:w="541" w:type="dxa"/>
            <w:vAlign w:val="center"/>
          </w:tcPr>
          <w:p w:rsidR="00C43EEA" w:rsidRDefault="00F419A5" w:rsidP="00C43EEA">
            <w:pPr>
              <w:suppressAutoHyphens/>
              <w:jc w:val="center"/>
              <w:rPr>
                <w:rFonts w:ascii="Times New Roman" w:hAnsi="Times New Roman"/>
                <w:sz w:val="28"/>
                <w:szCs w:val="28"/>
              </w:rPr>
            </w:pPr>
            <w:r>
              <w:rPr>
                <w:rFonts w:ascii="Times New Roman" w:hAnsi="Times New Roman"/>
                <w:sz w:val="28"/>
                <w:szCs w:val="28"/>
              </w:rPr>
              <w:t>5</w:t>
            </w:r>
          </w:p>
        </w:tc>
        <w:tc>
          <w:tcPr>
            <w:tcW w:w="613" w:type="dxa"/>
            <w:vAlign w:val="center"/>
          </w:tcPr>
          <w:p w:rsidR="00C43EEA" w:rsidRDefault="00F419A5" w:rsidP="00C43EEA">
            <w:pPr>
              <w:suppressAutoHyphens/>
              <w:jc w:val="center"/>
              <w:rPr>
                <w:rFonts w:ascii="Times New Roman" w:hAnsi="Times New Roman"/>
                <w:sz w:val="28"/>
                <w:szCs w:val="28"/>
              </w:rPr>
            </w:pPr>
            <w:r>
              <w:rPr>
                <w:rFonts w:ascii="Times New Roman" w:hAnsi="Times New Roman"/>
                <w:sz w:val="28"/>
                <w:szCs w:val="28"/>
              </w:rPr>
              <w:t>3</w:t>
            </w:r>
          </w:p>
        </w:tc>
        <w:tc>
          <w:tcPr>
            <w:tcW w:w="1175" w:type="dxa"/>
            <w:vMerge/>
            <w:vAlign w:val="center"/>
          </w:tcPr>
          <w:p w:rsidR="00C43EEA" w:rsidRDefault="00C43EEA" w:rsidP="00C43EEA">
            <w:pPr>
              <w:suppressAutoHyphens/>
              <w:jc w:val="center"/>
              <w:rPr>
                <w:rFonts w:ascii="Times New Roman" w:hAnsi="Times New Roman"/>
                <w:sz w:val="28"/>
                <w:szCs w:val="28"/>
              </w:rPr>
            </w:pPr>
          </w:p>
        </w:tc>
      </w:tr>
      <w:tr w:rsidR="00F419A5" w:rsidTr="00C43EEA">
        <w:tc>
          <w:tcPr>
            <w:tcW w:w="1284" w:type="dxa"/>
            <w:vMerge w:val="restart"/>
            <w:vAlign w:val="center"/>
          </w:tcPr>
          <w:p w:rsidR="00F419A5" w:rsidRDefault="00F419A5" w:rsidP="00F419A5">
            <w:pPr>
              <w:suppressAutoHyphens/>
              <w:jc w:val="center"/>
              <w:rPr>
                <w:rFonts w:ascii="Times New Roman" w:hAnsi="Times New Roman"/>
                <w:sz w:val="28"/>
                <w:szCs w:val="28"/>
              </w:rPr>
            </w:pPr>
            <w:r>
              <w:rPr>
                <w:rFonts w:ascii="Times New Roman" w:hAnsi="Times New Roman"/>
                <w:sz w:val="28"/>
                <w:szCs w:val="28"/>
              </w:rPr>
              <w:t>6</w:t>
            </w:r>
          </w:p>
        </w:tc>
        <w:tc>
          <w:tcPr>
            <w:tcW w:w="1830" w:type="dxa"/>
            <w:vAlign w:val="center"/>
          </w:tcPr>
          <w:p w:rsidR="00F419A5" w:rsidRDefault="00F419A5" w:rsidP="00F419A5">
            <w:pPr>
              <w:suppressAutoHyphens/>
              <w:jc w:val="center"/>
              <w:rPr>
                <w:rFonts w:ascii="Times New Roman" w:hAnsi="Times New Roman"/>
                <w:sz w:val="28"/>
                <w:szCs w:val="28"/>
              </w:rPr>
            </w:pPr>
            <w:r>
              <w:rPr>
                <w:rFonts w:ascii="Times New Roman" w:hAnsi="Times New Roman"/>
                <w:sz w:val="28"/>
                <w:szCs w:val="28"/>
              </w:rPr>
              <w:t>Количество ошибок (</w:t>
            </w:r>
            <w:r w:rsidRPr="00D071D8">
              <w:rPr>
                <w:rFonts w:ascii="Times New Roman" w:hAnsi="Times New Roman"/>
                <w:position w:val="-20"/>
                <w:sz w:val="28"/>
                <w:szCs w:val="28"/>
              </w:rPr>
              <w:object w:dxaOrig="340" w:dyaOrig="440" w14:anchorId="3DC0BF57">
                <v:shape id="_x0000_i2263" type="#_x0000_t75" style="width:17pt;height:21.75pt" o:ole="">
                  <v:imagedata r:id="rId151" o:title=""/>
                </v:shape>
                <o:OLEObject Type="Embed" ProgID="Equation.3" ShapeID="_x0000_i2263" DrawAspect="Content" ObjectID="_1577219421" r:id="rId163"/>
              </w:object>
            </w:r>
            <w:r>
              <w:rPr>
                <w:rFonts w:ascii="Times New Roman" w:hAnsi="Times New Roman"/>
                <w:sz w:val="28"/>
                <w:szCs w:val="28"/>
              </w:rPr>
              <w:t>)</w:t>
            </w:r>
          </w:p>
        </w:tc>
        <w:tc>
          <w:tcPr>
            <w:tcW w:w="541" w:type="dxa"/>
            <w:vAlign w:val="center"/>
          </w:tcPr>
          <w:p w:rsidR="00F419A5" w:rsidRPr="00C43EEA" w:rsidRDefault="00F419A5" w:rsidP="00F419A5">
            <w:pPr>
              <w:suppressAutoHyphens/>
              <w:jc w:val="center"/>
              <w:rPr>
                <w:rFonts w:ascii="Times New Roman" w:hAnsi="Times New Roman"/>
                <w:sz w:val="28"/>
                <w:szCs w:val="28"/>
              </w:rPr>
            </w:pPr>
            <w:r>
              <w:rPr>
                <w:rFonts w:ascii="Times New Roman" w:hAnsi="Times New Roman"/>
                <w:sz w:val="28"/>
                <w:szCs w:val="28"/>
              </w:rPr>
              <w:t>1</w:t>
            </w:r>
          </w:p>
        </w:tc>
        <w:tc>
          <w:tcPr>
            <w:tcW w:w="540" w:type="dxa"/>
            <w:vAlign w:val="center"/>
          </w:tcPr>
          <w:p w:rsidR="00F419A5" w:rsidRPr="00C43EEA" w:rsidRDefault="00F419A5" w:rsidP="00F419A5">
            <w:pPr>
              <w:suppressAutoHyphens/>
              <w:jc w:val="center"/>
              <w:rPr>
                <w:rFonts w:ascii="Times New Roman" w:hAnsi="Times New Roman"/>
                <w:sz w:val="28"/>
                <w:szCs w:val="28"/>
              </w:rPr>
            </w:pPr>
            <w:r>
              <w:rPr>
                <w:rFonts w:ascii="Times New Roman" w:hAnsi="Times New Roman"/>
                <w:sz w:val="28"/>
                <w:szCs w:val="28"/>
              </w:rPr>
              <w:t>2</w:t>
            </w:r>
          </w:p>
        </w:tc>
        <w:tc>
          <w:tcPr>
            <w:tcW w:w="541" w:type="dxa"/>
            <w:vAlign w:val="center"/>
          </w:tcPr>
          <w:p w:rsidR="00F419A5" w:rsidRPr="00C43EEA" w:rsidRDefault="00F419A5" w:rsidP="00F419A5">
            <w:pPr>
              <w:suppressAutoHyphens/>
              <w:jc w:val="center"/>
              <w:rPr>
                <w:rFonts w:ascii="Times New Roman" w:hAnsi="Times New Roman"/>
                <w:sz w:val="28"/>
                <w:szCs w:val="28"/>
              </w:rPr>
            </w:pPr>
            <w:r>
              <w:rPr>
                <w:rFonts w:ascii="Times New Roman" w:hAnsi="Times New Roman"/>
                <w:sz w:val="28"/>
                <w:szCs w:val="28"/>
              </w:rPr>
              <w:t>4</w:t>
            </w:r>
          </w:p>
        </w:tc>
        <w:tc>
          <w:tcPr>
            <w:tcW w:w="541" w:type="dxa"/>
            <w:vAlign w:val="center"/>
          </w:tcPr>
          <w:p w:rsidR="00F419A5" w:rsidRPr="00C43EEA" w:rsidRDefault="00F419A5" w:rsidP="00F419A5">
            <w:pPr>
              <w:suppressAutoHyphens/>
              <w:jc w:val="center"/>
              <w:rPr>
                <w:rFonts w:ascii="Times New Roman" w:hAnsi="Times New Roman"/>
                <w:sz w:val="28"/>
                <w:szCs w:val="28"/>
              </w:rPr>
            </w:pPr>
            <w:r>
              <w:rPr>
                <w:rFonts w:ascii="Times New Roman" w:hAnsi="Times New Roman"/>
                <w:sz w:val="28"/>
                <w:szCs w:val="28"/>
              </w:rPr>
              <w:t>2</w:t>
            </w:r>
          </w:p>
        </w:tc>
        <w:tc>
          <w:tcPr>
            <w:tcW w:w="541" w:type="dxa"/>
            <w:vAlign w:val="center"/>
          </w:tcPr>
          <w:p w:rsidR="00F419A5" w:rsidRPr="00C43EEA" w:rsidRDefault="00F419A5" w:rsidP="00F419A5">
            <w:pPr>
              <w:suppressAutoHyphens/>
              <w:jc w:val="center"/>
              <w:rPr>
                <w:rFonts w:ascii="Times New Roman" w:hAnsi="Times New Roman"/>
                <w:sz w:val="28"/>
                <w:szCs w:val="28"/>
              </w:rPr>
            </w:pPr>
            <w:r>
              <w:rPr>
                <w:rFonts w:ascii="Times New Roman" w:hAnsi="Times New Roman"/>
                <w:sz w:val="28"/>
                <w:szCs w:val="28"/>
              </w:rPr>
              <w:t>3</w:t>
            </w:r>
          </w:p>
        </w:tc>
        <w:tc>
          <w:tcPr>
            <w:tcW w:w="541" w:type="dxa"/>
            <w:vAlign w:val="center"/>
          </w:tcPr>
          <w:p w:rsidR="00F419A5" w:rsidRPr="00C43EEA" w:rsidRDefault="00F419A5" w:rsidP="00F419A5">
            <w:pPr>
              <w:suppressAutoHyphens/>
              <w:jc w:val="center"/>
              <w:rPr>
                <w:rFonts w:ascii="Times New Roman" w:hAnsi="Times New Roman"/>
                <w:sz w:val="28"/>
                <w:szCs w:val="28"/>
              </w:rPr>
            </w:pPr>
            <w:r>
              <w:rPr>
                <w:rFonts w:ascii="Times New Roman" w:hAnsi="Times New Roman"/>
                <w:sz w:val="28"/>
                <w:szCs w:val="28"/>
              </w:rPr>
              <w:t>3</w:t>
            </w:r>
          </w:p>
        </w:tc>
        <w:tc>
          <w:tcPr>
            <w:tcW w:w="541" w:type="dxa"/>
            <w:vAlign w:val="center"/>
          </w:tcPr>
          <w:p w:rsidR="00F419A5" w:rsidRPr="00C43EEA" w:rsidRDefault="00F419A5" w:rsidP="00F419A5">
            <w:pPr>
              <w:suppressAutoHyphens/>
              <w:jc w:val="center"/>
              <w:rPr>
                <w:rFonts w:ascii="Times New Roman" w:hAnsi="Times New Roman"/>
                <w:sz w:val="28"/>
                <w:szCs w:val="28"/>
              </w:rPr>
            </w:pPr>
            <w:r>
              <w:rPr>
                <w:rFonts w:ascii="Times New Roman" w:hAnsi="Times New Roman"/>
                <w:sz w:val="28"/>
                <w:szCs w:val="28"/>
              </w:rPr>
              <w:t>4</w:t>
            </w:r>
          </w:p>
        </w:tc>
        <w:tc>
          <w:tcPr>
            <w:tcW w:w="541" w:type="dxa"/>
            <w:vAlign w:val="center"/>
          </w:tcPr>
          <w:p w:rsidR="00F419A5" w:rsidRPr="00C43EEA" w:rsidRDefault="00F419A5" w:rsidP="00F419A5">
            <w:pPr>
              <w:suppressAutoHyphens/>
              <w:jc w:val="center"/>
              <w:rPr>
                <w:rFonts w:ascii="Times New Roman" w:hAnsi="Times New Roman"/>
                <w:sz w:val="28"/>
                <w:szCs w:val="28"/>
              </w:rPr>
            </w:pPr>
            <w:r>
              <w:rPr>
                <w:rFonts w:ascii="Times New Roman" w:hAnsi="Times New Roman"/>
                <w:sz w:val="28"/>
                <w:szCs w:val="28"/>
              </w:rPr>
              <w:t>4</w:t>
            </w:r>
          </w:p>
        </w:tc>
        <w:tc>
          <w:tcPr>
            <w:tcW w:w="541" w:type="dxa"/>
            <w:vAlign w:val="center"/>
          </w:tcPr>
          <w:p w:rsidR="00F419A5" w:rsidRPr="00C43EEA" w:rsidRDefault="00F419A5" w:rsidP="00F419A5">
            <w:pPr>
              <w:suppressAutoHyphens/>
              <w:jc w:val="center"/>
              <w:rPr>
                <w:rFonts w:ascii="Times New Roman" w:hAnsi="Times New Roman"/>
                <w:sz w:val="28"/>
                <w:szCs w:val="28"/>
              </w:rPr>
            </w:pPr>
            <w:r>
              <w:rPr>
                <w:rFonts w:ascii="Times New Roman" w:hAnsi="Times New Roman"/>
                <w:sz w:val="28"/>
                <w:szCs w:val="28"/>
              </w:rPr>
              <w:t>2</w:t>
            </w:r>
          </w:p>
        </w:tc>
        <w:tc>
          <w:tcPr>
            <w:tcW w:w="613" w:type="dxa"/>
            <w:vAlign w:val="center"/>
          </w:tcPr>
          <w:p w:rsidR="00F419A5" w:rsidRPr="00C43EEA" w:rsidRDefault="00F419A5" w:rsidP="00F419A5">
            <w:pPr>
              <w:suppressAutoHyphens/>
              <w:jc w:val="center"/>
              <w:rPr>
                <w:rFonts w:ascii="Times New Roman" w:hAnsi="Times New Roman"/>
                <w:sz w:val="28"/>
                <w:szCs w:val="28"/>
              </w:rPr>
            </w:pPr>
            <w:r>
              <w:rPr>
                <w:rFonts w:ascii="Times New Roman" w:hAnsi="Times New Roman"/>
                <w:sz w:val="28"/>
                <w:szCs w:val="28"/>
              </w:rPr>
              <w:t>3</w:t>
            </w:r>
          </w:p>
        </w:tc>
        <w:tc>
          <w:tcPr>
            <w:tcW w:w="1175" w:type="dxa"/>
            <w:vMerge w:val="restart"/>
            <w:vAlign w:val="center"/>
          </w:tcPr>
          <w:p w:rsidR="00F419A5" w:rsidRDefault="00F419A5" w:rsidP="00F419A5">
            <w:pPr>
              <w:suppressAutoHyphens/>
              <w:jc w:val="center"/>
              <w:rPr>
                <w:rFonts w:ascii="Times New Roman" w:hAnsi="Times New Roman"/>
                <w:sz w:val="28"/>
                <w:szCs w:val="28"/>
              </w:rPr>
            </w:pPr>
            <w:r>
              <w:rPr>
                <w:rFonts w:ascii="Times New Roman" w:hAnsi="Times New Roman"/>
                <w:sz w:val="28"/>
                <w:szCs w:val="28"/>
              </w:rPr>
              <w:t>1</w:t>
            </w:r>
          </w:p>
        </w:tc>
      </w:tr>
      <w:tr w:rsidR="00F419A5" w:rsidTr="00C43EEA">
        <w:tc>
          <w:tcPr>
            <w:tcW w:w="1284" w:type="dxa"/>
            <w:vMerge/>
            <w:vAlign w:val="center"/>
          </w:tcPr>
          <w:p w:rsidR="00F419A5" w:rsidRDefault="00F419A5" w:rsidP="00F419A5">
            <w:pPr>
              <w:suppressAutoHyphens/>
              <w:jc w:val="center"/>
              <w:rPr>
                <w:rFonts w:ascii="Times New Roman" w:hAnsi="Times New Roman"/>
                <w:sz w:val="28"/>
                <w:szCs w:val="28"/>
              </w:rPr>
            </w:pPr>
          </w:p>
        </w:tc>
        <w:tc>
          <w:tcPr>
            <w:tcW w:w="1830" w:type="dxa"/>
            <w:vAlign w:val="center"/>
          </w:tcPr>
          <w:p w:rsidR="00F419A5" w:rsidRPr="00C43EEA" w:rsidRDefault="00F419A5" w:rsidP="00F419A5">
            <w:pPr>
              <w:suppressAutoHyphens/>
              <w:jc w:val="center"/>
              <w:rPr>
                <w:rFonts w:ascii="Times New Roman" w:hAnsi="Times New Roman"/>
                <w:sz w:val="28"/>
                <w:szCs w:val="28"/>
              </w:rPr>
            </w:pPr>
            <w:r>
              <w:rPr>
                <w:rFonts w:ascii="Times New Roman" w:hAnsi="Times New Roman"/>
                <w:sz w:val="28"/>
                <w:szCs w:val="28"/>
              </w:rPr>
              <w:t>Время прогона (</w:t>
            </w:r>
            <w:r w:rsidRPr="00D071D8">
              <w:rPr>
                <w:rFonts w:ascii="Times New Roman" w:hAnsi="Times New Roman"/>
                <w:position w:val="-20"/>
                <w:sz w:val="28"/>
                <w:szCs w:val="28"/>
              </w:rPr>
              <w:object w:dxaOrig="260" w:dyaOrig="440" w14:anchorId="140174B3">
                <v:shape id="_x0000_i2264" type="#_x0000_t75" style="width:13.6pt;height:21.75pt" o:ole="">
                  <v:imagedata r:id="rId153" o:title=""/>
                </v:shape>
                <o:OLEObject Type="Embed" ProgID="Equation.3" ShapeID="_x0000_i2264" DrawAspect="Content" ObjectID="_1577219422" r:id="rId164"/>
              </w:object>
            </w:r>
            <w:r>
              <w:rPr>
                <w:rFonts w:ascii="Times New Roman" w:hAnsi="Times New Roman"/>
                <w:sz w:val="28"/>
                <w:szCs w:val="28"/>
              </w:rPr>
              <w:t>)</w:t>
            </w:r>
          </w:p>
        </w:tc>
        <w:tc>
          <w:tcPr>
            <w:tcW w:w="541" w:type="dxa"/>
            <w:vAlign w:val="center"/>
          </w:tcPr>
          <w:p w:rsidR="00F419A5" w:rsidRDefault="00F419A5" w:rsidP="00F419A5">
            <w:pPr>
              <w:suppressAutoHyphens/>
              <w:jc w:val="center"/>
              <w:rPr>
                <w:rFonts w:ascii="Times New Roman" w:hAnsi="Times New Roman"/>
                <w:sz w:val="28"/>
                <w:szCs w:val="28"/>
              </w:rPr>
            </w:pPr>
            <w:r>
              <w:rPr>
                <w:rFonts w:ascii="Times New Roman" w:hAnsi="Times New Roman"/>
                <w:sz w:val="28"/>
                <w:szCs w:val="28"/>
              </w:rPr>
              <w:t>4</w:t>
            </w:r>
          </w:p>
        </w:tc>
        <w:tc>
          <w:tcPr>
            <w:tcW w:w="540" w:type="dxa"/>
            <w:vAlign w:val="center"/>
          </w:tcPr>
          <w:p w:rsidR="00F419A5" w:rsidRDefault="00F419A5" w:rsidP="00F419A5">
            <w:pPr>
              <w:suppressAutoHyphens/>
              <w:jc w:val="center"/>
              <w:rPr>
                <w:rFonts w:ascii="Times New Roman" w:hAnsi="Times New Roman"/>
                <w:sz w:val="28"/>
                <w:szCs w:val="28"/>
              </w:rPr>
            </w:pPr>
            <w:r>
              <w:rPr>
                <w:rFonts w:ascii="Times New Roman" w:hAnsi="Times New Roman"/>
                <w:sz w:val="28"/>
                <w:szCs w:val="28"/>
              </w:rPr>
              <w:t>3</w:t>
            </w:r>
          </w:p>
        </w:tc>
        <w:tc>
          <w:tcPr>
            <w:tcW w:w="541" w:type="dxa"/>
            <w:vAlign w:val="center"/>
          </w:tcPr>
          <w:p w:rsidR="00F419A5" w:rsidRDefault="00F419A5" w:rsidP="00F419A5">
            <w:pPr>
              <w:suppressAutoHyphens/>
              <w:jc w:val="center"/>
              <w:rPr>
                <w:rFonts w:ascii="Times New Roman" w:hAnsi="Times New Roman"/>
                <w:sz w:val="28"/>
                <w:szCs w:val="28"/>
              </w:rPr>
            </w:pPr>
            <w:r>
              <w:rPr>
                <w:rFonts w:ascii="Times New Roman" w:hAnsi="Times New Roman"/>
                <w:sz w:val="28"/>
                <w:szCs w:val="28"/>
              </w:rPr>
              <w:t>2</w:t>
            </w:r>
          </w:p>
        </w:tc>
        <w:tc>
          <w:tcPr>
            <w:tcW w:w="541" w:type="dxa"/>
            <w:vAlign w:val="center"/>
          </w:tcPr>
          <w:p w:rsidR="00F419A5" w:rsidRDefault="00F419A5" w:rsidP="00F419A5">
            <w:pPr>
              <w:suppressAutoHyphens/>
              <w:jc w:val="center"/>
              <w:rPr>
                <w:rFonts w:ascii="Times New Roman" w:hAnsi="Times New Roman"/>
                <w:sz w:val="28"/>
                <w:szCs w:val="28"/>
              </w:rPr>
            </w:pPr>
            <w:r>
              <w:rPr>
                <w:rFonts w:ascii="Times New Roman" w:hAnsi="Times New Roman"/>
                <w:sz w:val="28"/>
                <w:szCs w:val="28"/>
              </w:rPr>
              <w:t>1</w:t>
            </w:r>
          </w:p>
        </w:tc>
        <w:tc>
          <w:tcPr>
            <w:tcW w:w="541" w:type="dxa"/>
            <w:vAlign w:val="center"/>
          </w:tcPr>
          <w:p w:rsidR="00F419A5" w:rsidRDefault="00F419A5" w:rsidP="00F419A5">
            <w:pPr>
              <w:suppressAutoHyphens/>
              <w:jc w:val="center"/>
              <w:rPr>
                <w:rFonts w:ascii="Times New Roman" w:hAnsi="Times New Roman"/>
                <w:sz w:val="28"/>
                <w:szCs w:val="28"/>
              </w:rPr>
            </w:pPr>
            <w:r>
              <w:rPr>
                <w:rFonts w:ascii="Times New Roman" w:hAnsi="Times New Roman"/>
                <w:sz w:val="28"/>
                <w:szCs w:val="28"/>
              </w:rPr>
              <w:t>3</w:t>
            </w:r>
          </w:p>
        </w:tc>
        <w:tc>
          <w:tcPr>
            <w:tcW w:w="541" w:type="dxa"/>
            <w:vAlign w:val="center"/>
          </w:tcPr>
          <w:p w:rsidR="00F419A5" w:rsidRDefault="00F419A5" w:rsidP="00F419A5">
            <w:pPr>
              <w:suppressAutoHyphens/>
              <w:jc w:val="center"/>
              <w:rPr>
                <w:rFonts w:ascii="Times New Roman" w:hAnsi="Times New Roman"/>
                <w:sz w:val="28"/>
                <w:szCs w:val="28"/>
              </w:rPr>
            </w:pPr>
            <w:r>
              <w:rPr>
                <w:rFonts w:ascii="Times New Roman" w:hAnsi="Times New Roman"/>
                <w:sz w:val="28"/>
                <w:szCs w:val="28"/>
              </w:rPr>
              <w:t>2</w:t>
            </w:r>
          </w:p>
        </w:tc>
        <w:tc>
          <w:tcPr>
            <w:tcW w:w="541" w:type="dxa"/>
            <w:vAlign w:val="center"/>
          </w:tcPr>
          <w:p w:rsidR="00F419A5" w:rsidRDefault="00F419A5" w:rsidP="00F419A5">
            <w:pPr>
              <w:suppressAutoHyphens/>
              <w:jc w:val="center"/>
              <w:rPr>
                <w:rFonts w:ascii="Times New Roman" w:hAnsi="Times New Roman"/>
                <w:sz w:val="28"/>
                <w:szCs w:val="28"/>
              </w:rPr>
            </w:pPr>
            <w:r>
              <w:rPr>
                <w:rFonts w:ascii="Times New Roman" w:hAnsi="Times New Roman"/>
                <w:sz w:val="28"/>
                <w:szCs w:val="28"/>
              </w:rPr>
              <w:t>3</w:t>
            </w:r>
          </w:p>
        </w:tc>
        <w:tc>
          <w:tcPr>
            <w:tcW w:w="541" w:type="dxa"/>
            <w:vAlign w:val="center"/>
          </w:tcPr>
          <w:p w:rsidR="00F419A5" w:rsidRDefault="00F419A5" w:rsidP="00F419A5">
            <w:pPr>
              <w:suppressAutoHyphens/>
              <w:jc w:val="center"/>
              <w:rPr>
                <w:rFonts w:ascii="Times New Roman" w:hAnsi="Times New Roman"/>
                <w:sz w:val="28"/>
                <w:szCs w:val="28"/>
              </w:rPr>
            </w:pPr>
            <w:r>
              <w:rPr>
                <w:rFonts w:ascii="Times New Roman" w:hAnsi="Times New Roman"/>
                <w:sz w:val="28"/>
                <w:szCs w:val="28"/>
              </w:rPr>
              <w:t>3</w:t>
            </w:r>
          </w:p>
        </w:tc>
        <w:tc>
          <w:tcPr>
            <w:tcW w:w="541" w:type="dxa"/>
            <w:vAlign w:val="center"/>
          </w:tcPr>
          <w:p w:rsidR="00F419A5" w:rsidRDefault="00F419A5" w:rsidP="00F419A5">
            <w:pPr>
              <w:suppressAutoHyphens/>
              <w:jc w:val="center"/>
              <w:rPr>
                <w:rFonts w:ascii="Times New Roman" w:hAnsi="Times New Roman"/>
                <w:sz w:val="28"/>
                <w:szCs w:val="28"/>
              </w:rPr>
            </w:pPr>
            <w:r>
              <w:rPr>
                <w:rFonts w:ascii="Times New Roman" w:hAnsi="Times New Roman"/>
                <w:sz w:val="28"/>
                <w:szCs w:val="28"/>
              </w:rPr>
              <w:t>2</w:t>
            </w:r>
          </w:p>
        </w:tc>
        <w:tc>
          <w:tcPr>
            <w:tcW w:w="613" w:type="dxa"/>
            <w:vAlign w:val="center"/>
          </w:tcPr>
          <w:p w:rsidR="00F419A5" w:rsidRDefault="00F419A5" w:rsidP="00F419A5">
            <w:pPr>
              <w:suppressAutoHyphens/>
              <w:jc w:val="center"/>
              <w:rPr>
                <w:rFonts w:ascii="Times New Roman" w:hAnsi="Times New Roman"/>
                <w:sz w:val="28"/>
                <w:szCs w:val="28"/>
              </w:rPr>
            </w:pPr>
            <w:r>
              <w:rPr>
                <w:rFonts w:ascii="Times New Roman" w:hAnsi="Times New Roman"/>
                <w:sz w:val="28"/>
                <w:szCs w:val="28"/>
              </w:rPr>
              <w:t>4</w:t>
            </w:r>
          </w:p>
        </w:tc>
        <w:tc>
          <w:tcPr>
            <w:tcW w:w="1175" w:type="dxa"/>
            <w:vMerge/>
            <w:vAlign w:val="center"/>
          </w:tcPr>
          <w:p w:rsidR="00F419A5" w:rsidRDefault="00F419A5" w:rsidP="00F419A5">
            <w:pPr>
              <w:suppressAutoHyphens/>
              <w:jc w:val="center"/>
              <w:rPr>
                <w:rFonts w:ascii="Times New Roman" w:hAnsi="Times New Roman"/>
                <w:sz w:val="28"/>
                <w:szCs w:val="28"/>
              </w:rPr>
            </w:pPr>
          </w:p>
        </w:tc>
      </w:tr>
      <w:tr w:rsidR="00F419A5" w:rsidTr="00C43EEA">
        <w:tc>
          <w:tcPr>
            <w:tcW w:w="1284" w:type="dxa"/>
            <w:vMerge w:val="restart"/>
            <w:vAlign w:val="center"/>
          </w:tcPr>
          <w:p w:rsidR="00F419A5" w:rsidRDefault="00F419A5" w:rsidP="00F419A5">
            <w:pPr>
              <w:suppressAutoHyphens/>
              <w:jc w:val="center"/>
              <w:rPr>
                <w:rFonts w:ascii="Times New Roman" w:hAnsi="Times New Roman"/>
                <w:sz w:val="28"/>
                <w:szCs w:val="28"/>
              </w:rPr>
            </w:pPr>
            <w:r>
              <w:rPr>
                <w:rFonts w:ascii="Times New Roman" w:hAnsi="Times New Roman"/>
                <w:sz w:val="28"/>
                <w:szCs w:val="28"/>
              </w:rPr>
              <w:t>7</w:t>
            </w:r>
          </w:p>
        </w:tc>
        <w:tc>
          <w:tcPr>
            <w:tcW w:w="1830" w:type="dxa"/>
            <w:vAlign w:val="center"/>
          </w:tcPr>
          <w:p w:rsidR="00F419A5" w:rsidRDefault="00F419A5" w:rsidP="00F419A5">
            <w:pPr>
              <w:suppressAutoHyphens/>
              <w:jc w:val="center"/>
              <w:rPr>
                <w:rFonts w:ascii="Times New Roman" w:hAnsi="Times New Roman"/>
                <w:sz w:val="28"/>
                <w:szCs w:val="28"/>
              </w:rPr>
            </w:pPr>
            <w:r>
              <w:rPr>
                <w:rFonts w:ascii="Times New Roman" w:hAnsi="Times New Roman"/>
                <w:sz w:val="28"/>
                <w:szCs w:val="28"/>
              </w:rPr>
              <w:t>Количество ошибок (</w:t>
            </w:r>
            <w:r w:rsidRPr="00D071D8">
              <w:rPr>
                <w:rFonts w:ascii="Times New Roman" w:hAnsi="Times New Roman"/>
                <w:position w:val="-20"/>
                <w:sz w:val="28"/>
                <w:szCs w:val="28"/>
              </w:rPr>
              <w:object w:dxaOrig="340" w:dyaOrig="440" w14:anchorId="604C8EC3">
                <v:shape id="_x0000_i2265" type="#_x0000_t75" style="width:17pt;height:21.75pt" o:ole="">
                  <v:imagedata r:id="rId151" o:title=""/>
                </v:shape>
                <o:OLEObject Type="Embed" ProgID="Equation.3" ShapeID="_x0000_i2265" DrawAspect="Content" ObjectID="_1577219423" r:id="rId165"/>
              </w:object>
            </w:r>
            <w:r>
              <w:rPr>
                <w:rFonts w:ascii="Times New Roman" w:hAnsi="Times New Roman"/>
                <w:sz w:val="28"/>
                <w:szCs w:val="28"/>
              </w:rPr>
              <w:t>)</w:t>
            </w:r>
          </w:p>
        </w:tc>
        <w:tc>
          <w:tcPr>
            <w:tcW w:w="541" w:type="dxa"/>
            <w:vAlign w:val="center"/>
          </w:tcPr>
          <w:p w:rsidR="00F419A5" w:rsidRPr="00C43EEA" w:rsidRDefault="00F419A5" w:rsidP="00F419A5">
            <w:pPr>
              <w:suppressAutoHyphens/>
              <w:jc w:val="center"/>
              <w:rPr>
                <w:rFonts w:ascii="Times New Roman" w:hAnsi="Times New Roman"/>
                <w:sz w:val="28"/>
                <w:szCs w:val="28"/>
              </w:rPr>
            </w:pPr>
            <w:r>
              <w:rPr>
                <w:rFonts w:ascii="Times New Roman" w:hAnsi="Times New Roman"/>
                <w:sz w:val="28"/>
                <w:szCs w:val="28"/>
              </w:rPr>
              <w:t>2</w:t>
            </w:r>
          </w:p>
        </w:tc>
        <w:tc>
          <w:tcPr>
            <w:tcW w:w="540" w:type="dxa"/>
            <w:vAlign w:val="center"/>
          </w:tcPr>
          <w:p w:rsidR="00F419A5" w:rsidRPr="00C43EEA" w:rsidRDefault="00F419A5" w:rsidP="00F419A5">
            <w:pPr>
              <w:suppressAutoHyphens/>
              <w:jc w:val="center"/>
              <w:rPr>
                <w:rFonts w:ascii="Times New Roman" w:hAnsi="Times New Roman"/>
                <w:sz w:val="28"/>
                <w:szCs w:val="28"/>
              </w:rPr>
            </w:pPr>
            <w:r>
              <w:rPr>
                <w:rFonts w:ascii="Times New Roman" w:hAnsi="Times New Roman"/>
                <w:sz w:val="28"/>
                <w:szCs w:val="28"/>
              </w:rPr>
              <w:t>3</w:t>
            </w:r>
          </w:p>
        </w:tc>
        <w:tc>
          <w:tcPr>
            <w:tcW w:w="541" w:type="dxa"/>
            <w:vAlign w:val="center"/>
          </w:tcPr>
          <w:p w:rsidR="00F419A5" w:rsidRPr="00C43EEA" w:rsidRDefault="00F419A5" w:rsidP="00F419A5">
            <w:pPr>
              <w:suppressAutoHyphens/>
              <w:jc w:val="center"/>
              <w:rPr>
                <w:rFonts w:ascii="Times New Roman" w:hAnsi="Times New Roman"/>
                <w:sz w:val="28"/>
                <w:szCs w:val="28"/>
              </w:rPr>
            </w:pPr>
            <w:r>
              <w:rPr>
                <w:rFonts w:ascii="Times New Roman" w:hAnsi="Times New Roman"/>
                <w:sz w:val="28"/>
                <w:szCs w:val="28"/>
              </w:rPr>
              <w:t>3</w:t>
            </w:r>
          </w:p>
        </w:tc>
        <w:tc>
          <w:tcPr>
            <w:tcW w:w="541" w:type="dxa"/>
            <w:vAlign w:val="center"/>
          </w:tcPr>
          <w:p w:rsidR="00F419A5" w:rsidRPr="00C43EEA" w:rsidRDefault="00F419A5" w:rsidP="00F419A5">
            <w:pPr>
              <w:suppressAutoHyphens/>
              <w:jc w:val="center"/>
              <w:rPr>
                <w:rFonts w:ascii="Times New Roman" w:hAnsi="Times New Roman"/>
                <w:sz w:val="28"/>
                <w:szCs w:val="28"/>
              </w:rPr>
            </w:pPr>
            <w:r>
              <w:rPr>
                <w:rFonts w:ascii="Times New Roman" w:hAnsi="Times New Roman"/>
                <w:sz w:val="28"/>
                <w:szCs w:val="28"/>
              </w:rPr>
              <w:t>4</w:t>
            </w:r>
          </w:p>
        </w:tc>
        <w:tc>
          <w:tcPr>
            <w:tcW w:w="541" w:type="dxa"/>
            <w:vAlign w:val="center"/>
          </w:tcPr>
          <w:p w:rsidR="00F419A5" w:rsidRPr="00C43EEA" w:rsidRDefault="00F419A5" w:rsidP="00F419A5">
            <w:pPr>
              <w:suppressAutoHyphens/>
              <w:jc w:val="center"/>
              <w:rPr>
                <w:rFonts w:ascii="Times New Roman" w:hAnsi="Times New Roman"/>
                <w:sz w:val="28"/>
                <w:szCs w:val="28"/>
              </w:rPr>
            </w:pPr>
            <w:r>
              <w:rPr>
                <w:rFonts w:ascii="Times New Roman" w:hAnsi="Times New Roman"/>
                <w:sz w:val="28"/>
                <w:szCs w:val="28"/>
              </w:rPr>
              <w:t>5</w:t>
            </w:r>
          </w:p>
        </w:tc>
        <w:tc>
          <w:tcPr>
            <w:tcW w:w="541" w:type="dxa"/>
            <w:vAlign w:val="center"/>
          </w:tcPr>
          <w:p w:rsidR="00F419A5" w:rsidRPr="00C43EEA" w:rsidRDefault="00F419A5" w:rsidP="00F419A5">
            <w:pPr>
              <w:suppressAutoHyphens/>
              <w:jc w:val="center"/>
              <w:rPr>
                <w:rFonts w:ascii="Times New Roman" w:hAnsi="Times New Roman"/>
                <w:sz w:val="28"/>
                <w:szCs w:val="28"/>
              </w:rPr>
            </w:pPr>
            <w:r>
              <w:rPr>
                <w:rFonts w:ascii="Times New Roman" w:hAnsi="Times New Roman"/>
                <w:sz w:val="28"/>
                <w:szCs w:val="28"/>
              </w:rPr>
              <w:t>1</w:t>
            </w:r>
          </w:p>
        </w:tc>
        <w:tc>
          <w:tcPr>
            <w:tcW w:w="541" w:type="dxa"/>
            <w:vAlign w:val="center"/>
          </w:tcPr>
          <w:p w:rsidR="00F419A5" w:rsidRPr="00C43EEA" w:rsidRDefault="00F419A5" w:rsidP="00F419A5">
            <w:pPr>
              <w:suppressAutoHyphens/>
              <w:jc w:val="center"/>
              <w:rPr>
                <w:rFonts w:ascii="Times New Roman" w:hAnsi="Times New Roman"/>
                <w:sz w:val="28"/>
                <w:szCs w:val="28"/>
              </w:rPr>
            </w:pPr>
            <w:r>
              <w:rPr>
                <w:rFonts w:ascii="Times New Roman" w:hAnsi="Times New Roman"/>
                <w:sz w:val="28"/>
                <w:szCs w:val="28"/>
              </w:rPr>
              <w:t>2</w:t>
            </w:r>
          </w:p>
        </w:tc>
        <w:tc>
          <w:tcPr>
            <w:tcW w:w="541" w:type="dxa"/>
            <w:vAlign w:val="center"/>
          </w:tcPr>
          <w:p w:rsidR="00F419A5" w:rsidRPr="00C43EEA" w:rsidRDefault="00F419A5" w:rsidP="00F419A5">
            <w:pPr>
              <w:suppressAutoHyphens/>
              <w:jc w:val="center"/>
              <w:rPr>
                <w:rFonts w:ascii="Times New Roman" w:hAnsi="Times New Roman"/>
                <w:sz w:val="28"/>
                <w:szCs w:val="28"/>
              </w:rPr>
            </w:pPr>
            <w:r>
              <w:rPr>
                <w:rFonts w:ascii="Times New Roman" w:hAnsi="Times New Roman"/>
                <w:sz w:val="28"/>
                <w:szCs w:val="28"/>
              </w:rPr>
              <w:t>3</w:t>
            </w:r>
          </w:p>
        </w:tc>
        <w:tc>
          <w:tcPr>
            <w:tcW w:w="541" w:type="dxa"/>
            <w:vAlign w:val="center"/>
          </w:tcPr>
          <w:p w:rsidR="00F419A5" w:rsidRPr="00C43EEA" w:rsidRDefault="00F419A5" w:rsidP="00F419A5">
            <w:pPr>
              <w:suppressAutoHyphens/>
              <w:jc w:val="center"/>
              <w:rPr>
                <w:rFonts w:ascii="Times New Roman" w:hAnsi="Times New Roman"/>
                <w:sz w:val="28"/>
                <w:szCs w:val="28"/>
              </w:rPr>
            </w:pPr>
            <w:r>
              <w:rPr>
                <w:rFonts w:ascii="Times New Roman" w:hAnsi="Times New Roman"/>
                <w:sz w:val="28"/>
                <w:szCs w:val="28"/>
              </w:rPr>
              <w:t>2</w:t>
            </w:r>
          </w:p>
        </w:tc>
        <w:tc>
          <w:tcPr>
            <w:tcW w:w="613" w:type="dxa"/>
            <w:vAlign w:val="center"/>
          </w:tcPr>
          <w:p w:rsidR="00F419A5" w:rsidRPr="00C43EEA" w:rsidRDefault="00F419A5" w:rsidP="00F419A5">
            <w:pPr>
              <w:suppressAutoHyphens/>
              <w:jc w:val="center"/>
              <w:rPr>
                <w:rFonts w:ascii="Times New Roman" w:hAnsi="Times New Roman"/>
                <w:sz w:val="28"/>
                <w:szCs w:val="28"/>
              </w:rPr>
            </w:pPr>
            <w:r>
              <w:rPr>
                <w:rFonts w:ascii="Times New Roman" w:hAnsi="Times New Roman"/>
                <w:sz w:val="28"/>
                <w:szCs w:val="28"/>
              </w:rPr>
              <w:t>3</w:t>
            </w:r>
          </w:p>
        </w:tc>
        <w:tc>
          <w:tcPr>
            <w:tcW w:w="1175" w:type="dxa"/>
            <w:vMerge w:val="restart"/>
            <w:vAlign w:val="center"/>
          </w:tcPr>
          <w:p w:rsidR="00F419A5" w:rsidRDefault="00F419A5" w:rsidP="00F419A5">
            <w:pPr>
              <w:suppressAutoHyphens/>
              <w:jc w:val="center"/>
              <w:rPr>
                <w:rFonts w:ascii="Times New Roman" w:hAnsi="Times New Roman"/>
                <w:sz w:val="28"/>
                <w:szCs w:val="28"/>
              </w:rPr>
            </w:pPr>
            <w:r>
              <w:rPr>
                <w:rFonts w:ascii="Times New Roman" w:hAnsi="Times New Roman"/>
                <w:sz w:val="28"/>
                <w:szCs w:val="28"/>
              </w:rPr>
              <w:t>2</w:t>
            </w:r>
          </w:p>
        </w:tc>
      </w:tr>
      <w:tr w:rsidR="00F419A5" w:rsidTr="00C43EEA">
        <w:tc>
          <w:tcPr>
            <w:tcW w:w="1284" w:type="dxa"/>
            <w:vMerge/>
            <w:vAlign w:val="center"/>
          </w:tcPr>
          <w:p w:rsidR="00F419A5" w:rsidRDefault="00F419A5" w:rsidP="00F419A5">
            <w:pPr>
              <w:suppressAutoHyphens/>
              <w:jc w:val="center"/>
              <w:rPr>
                <w:rFonts w:ascii="Times New Roman" w:hAnsi="Times New Roman"/>
                <w:sz w:val="28"/>
                <w:szCs w:val="28"/>
              </w:rPr>
            </w:pPr>
          </w:p>
        </w:tc>
        <w:tc>
          <w:tcPr>
            <w:tcW w:w="1830" w:type="dxa"/>
            <w:vAlign w:val="center"/>
          </w:tcPr>
          <w:p w:rsidR="00F419A5" w:rsidRPr="00C43EEA" w:rsidRDefault="00F419A5" w:rsidP="00F419A5">
            <w:pPr>
              <w:suppressAutoHyphens/>
              <w:jc w:val="center"/>
              <w:rPr>
                <w:rFonts w:ascii="Times New Roman" w:hAnsi="Times New Roman"/>
                <w:sz w:val="28"/>
                <w:szCs w:val="28"/>
              </w:rPr>
            </w:pPr>
            <w:r>
              <w:rPr>
                <w:rFonts w:ascii="Times New Roman" w:hAnsi="Times New Roman"/>
                <w:sz w:val="28"/>
                <w:szCs w:val="28"/>
              </w:rPr>
              <w:t>Время прогона (</w:t>
            </w:r>
            <w:r w:rsidRPr="00D071D8">
              <w:rPr>
                <w:rFonts w:ascii="Times New Roman" w:hAnsi="Times New Roman"/>
                <w:position w:val="-20"/>
                <w:sz w:val="28"/>
                <w:szCs w:val="28"/>
              </w:rPr>
              <w:object w:dxaOrig="260" w:dyaOrig="440" w14:anchorId="01108812">
                <v:shape id="_x0000_i2266" type="#_x0000_t75" style="width:13.6pt;height:21.75pt" o:ole="">
                  <v:imagedata r:id="rId153" o:title=""/>
                </v:shape>
                <o:OLEObject Type="Embed" ProgID="Equation.3" ShapeID="_x0000_i2266" DrawAspect="Content" ObjectID="_1577219424" r:id="rId166"/>
              </w:object>
            </w:r>
            <w:r>
              <w:rPr>
                <w:rFonts w:ascii="Times New Roman" w:hAnsi="Times New Roman"/>
                <w:sz w:val="28"/>
                <w:szCs w:val="28"/>
              </w:rPr>
              <w:t>)</w:t>
            </w:r>
          </w:p>
        </w:tc>
        <w:tc>
          <w:tcPr>
            <w:tcW w:w="541" w:type="dxa"/>
            <w:vAlign w:val="center"/>
          </w:tcPr>
          <w:p w:rsidR="00F419A5" w:rsidRDefault="00F419A5" w:rsidP="00F419A5">
            <w:pPr>
              <w:suppressAutoHyphens/>
              <w:jc w:val="center"/>
              <w:rPr>
                <w:rFonts w:ascii="Times New Roman" w:hAnsi="Times New Roman"/>
                <w:sz w:val="28"/>
                <w:szCs w:val="28"/>
              </w:rPr>
            </w:pPr>
            <w:r>
              <w:rPr>
                <w:rFonts w:ascii="Times New Roman" w:hAnsi="Times New Roman"/>
                <w:sz w:val="28"/>
                <w:szCs w:val="28"/>
              </w:rPr>
              <w:t>4</w:t>
            </w:r>
          </w:p>
        </w:tc>
        <w:tc>
          <w:tcPr>
            <w:tcW w:w="540" w:type="dxa"/>
            <w:vAlign w:val="center"/>
          </w:tcPr>
          <w:p w:rsidR="00F419A5" w:rsidRDefault="00F419A5" w:rsidP="00F419A5">
            <w:pPr>
              <w:suppressAutoHyphens/>
              <w:jc w:val="center"/>
              <w:rPr>
                <w:rFonts w:ascii="Times New Roman" w:hAnsi="Times New Roman"/>
                <w:sz w:val="28"/>
                <w:szCs w:val="28"/>
              </w:rPr>
            </w:pPr>
            <w:r>
              <w:rPr>
                <w:rFonts w:ascii="Times New Roman" w:hAnsi="Times New Roman"/>
                <w:sz w:val="28"/>
                <w:szCs w:val="28"/>
              </w:rPr>
              <w:t>3</w:t>
            </w:r>
          </w:p>
        </w:tc>
        <w:tc>
          <w:tcPr>
            <w:tcW w:w="541" w:type="dxa"/>
            <w:vAlign w:val="center"/>
          </w:tcPr>
          <w:p w:rsidR="00F419A5" w:rsidRDefault="00F419A5" w:rsidP="00F419A5">
            <w:pPr>
              <w:suppressAutoHyphens/>
              <w:jc w:val="center"/>
              <w:rPr>
                <w:rFonts w:ascii="Times New Roman" w:hAnsi="Times New Roman"/>
                <w:sz w:val="28"/>
                <w:szCs w:val="28"/>
              </w:rPr>
            </w:pPr>
            <w:r>
              <w:rPr>
                <w:rFonts w:ascii="Times New Roman" w:hAnsi="Times New Roman"/>
                <w:sz w:val="28"/>
                <w:szCs w:val="28"/>
              </w:rPr>
              <w:t>5</w:t>
            </w:r>
          </w:p>
        </w:tc>
        <w:tc>
          <w:tcPr>
            <w:tcW w:w="541" w:type="dxa"/>
            <w:vAlign w:val="center"/>
          </w:tcPr>
          <w:p w:rsidR="00F419A5" w:rsidRDefault="00F419A5" w:rsidP="00F419A5">
            <w:pPr>
              <w:suppressAutoHyphens/>
              <w:jc w:val="center"/>
              <w:rPr>
                <w:rFonts w:ascii="Times New Roman" w:hAnsi="Times New Roman"/>
                <w:sz w:val="28"/>
                <w:szCs w:val="28"/>
              </w:rPr>
            </w:pPr>
            <w:r>
              <w:rPr>
                <w:rFonts w:ascii="Times New Roman" w:hAnsi="Times New Roman"/>
                <w:sz w:val="28"/>
                <w:szCs w:val="28"/>
              </w:rPr>
              <w:t>2</w:t>
            </w:r>
          </w:p>
        </w:tc>
        <w:tc>
          <w:tcPr>
            <w:tcW w:w="541" w:type="dxa"/>
            <w:vAlign w:val="center"/>
          </w:tcPr>
          <w:p w:rsidR="00F419A5" w:rsidRDefault="00F419A5" w:rsidP="00F419A5">
            <w:pPr>
              <w:suppressAutoHyphens/>
              <w:jc w:val="center"/>
              <w:rPr>
                <w:rFonts w:ascii="Times New Roman" w:hAnsi="Times New Roman"/>
                <w:sz w:val="28"/>
                <w:szCs w:val="28"/>
              </w:rPr>
            </w:pPr>
            <w:r>
              <w:rPr>
                <w:rFonts w:ascii="Times New Roman" w:hAnsi="Times New Roman"/>
                <w:sz w:val="28"/>
                <w:szCs w:val="28"/>
              </w:rPr>
              <w:t>3</w:t>
            </w:r>
          </w:p>
        </w:tc>
        <w:tc>
          <w:tcPr>
            <w:tcW w:w="541" w:type="dxa"/>
            <w:vAlign w:val="center"/>
          </w:tcPr>
          <w:p w:rsidR="00F419A5" w:rsidRDefault="00F419A5" w:rsidP="00F419A5">
            <w:pPr>
              <w:suppressAutoHyphens/>
              <w:jc w:val="center"/>
              <w:rPr>
                <w:rFonts w:ascii="Times New Roman" w:hAnsi="Times New Roman"/>
                <w:sz w:val="28"/>
                <w:szCs w:val="28"/>
              </w:rPr>
            </w:pPr>
            <w:r>
              <w:rPr>
                <w:rFonts w:ascii="Times New Roman" w:hAnsi="Times New Roman"/>
                <w:sz w:val="28"/>
                <w:szCs w:val="28"/>
              </w:rPr>
              <w:t>2</w:t>
            </w:r>
          </w:p>
        </w:tc>
        <w:tc>
          <w:tcPr>
            <w:tcW w:w="541" w:type="dxa"/>
            <w:vAlign w:val="center"/>
          </w:tcPr>
          <w:p w:rsidR="00F419A5" w:rsidRDefault="00F419A5" w:rsidP="00F419A5">
            <w:pPr>
              <w:suppressAutoHyphens/>
              <w:jc w:val="center"/>
              <w:rPr>
                <w:rFonts w:ascii="Times New Roman" w:hAnsi="Times New Roman"/>
                <w:sz w:val="28"/>
                <w:szCs w:val="28"/>
              </w:rPr>
            </w:pPr>
            <w:r>
              <w:rPr>
                <w:rFonts w:ascii="Times New Roman" w:hAnsi="Times New Roman"/>
                <w:sz w:val="28"/>
                <w:szCs w:val="28"/>
              </w:rPr>
              <w:t>4</w:t>
            </w:r>
          </w:p>
        </w:tc>
        <w:tc>
          <w:tcPr>
            <w:tcW w:w="541" w:type="dxa"/>
            <w:vAlign w:val="center"/>
          </w:tcPr>
          <w:p w:rsidR="00F419A5" w:rsidRDefault="00F419A5" w:rsidP="00F419A5">
            <w:pPr>
              <w:suppressAutoHyphens/>
              <w:jc w:val="center"/>
              <w:rPr>
                <w:rFonts w:ascii="Times New Roman" w:hAnsi="Times New Roman"/>
                <w:sz w:val="28"/>
                <w:szCs w:val="28"/>
              </w:rPr>
            </w:pPr>
            <w:r>
              <w:rPr>
                <w:rFonts w:ascii="Times New Roman" w:hAnsi="Times New Roman"/>
                <w:sz w:val="28"/>
                <w:szCs w:val="28"/>
              </w:rPr>
              <w:t>3</w:t>
            </w:r>
          </w:p>
        </w:tc>
        <w:tc>
          <w:tcPr>
            <w:tcW w:w="541" w:type="dxa"/>
            <w:vAlign w:val="center"/>
          </w:tcPr>
          <w:p w:rsidR="00F419A5" w:rsidRDefault="00F419A5" w:rsidP="00F419A5">
            <w:pPr>
              <w:suppressAutoHyphens/>
              <w:jc w:val="center"/>
              <w:rPr>
                <w:rFonts w:ascii="Times New Roman" w:hAnsi="Times New Roman"/>
                <w:sz w:val="28"/>
                <w:szCs w:val="28"/>
              </w:rPr>
            </w:pPr>
            <w:r>
              <w:rPr>
                <w:rFonts w:ascii="Times New Roman" w:hAnsi="Times New Roman"/>
                <w:sz w:val="28"/>
                <w:szCs w:val="28"/>
              </w:rPr>
              <w:t>2</w:t>
            </w:r>
          </w:p>
        </w:tc>
        <w:tc>
          <w:tcPr>
            <w:tcW w:w="613" w:type="dxa"/>
            <w:vAlign w:val="center"/>
          </w:tcPr>
          <w:p w:rsidR="00F419A5" w:rsidRDefault="00F419A5" w:rsidP="00F419A5">
            <w:pPr>
              <w:suppressAutoHyphens/>
              <w:jc w:val="center"/>
              <w:rPr>
                <w:rFonts w:ascii="Times New Roman" w:hAnsi="Times New Roman"/>
                <w:sz w:val="28"/>
                <w:szCs w:val="28"/>
              </w:rPr>
            </w:pPr>
            <w:r>
              <w:rPr>
                <w:rFonts w:ascii="Times New Roman" w:hAnsi="Times New Roman"/>
                <w:sz w:val="28"/>
                <w:szCs w:val="28"/>
              </w:rPr>
              <w:t>2</w:t>
            </w:r>
          </w:p>
        </w:tc>
        <w:tc>
          <w:tcPr>
            <w:tcW w:w="1175" w:type="dxa"/>
            <w:vMerge/>
            <w:vAlign w:val="center"/>
          </w:tcPr>
          <w:p w:rsidR="00F419A5" w:rsidRDefault="00F419A5" w:rsidP="00F419A5">
            <w:pPr>
              <w:suppressAutoHyphens/>
              <w:jc w:val="center"/>
              <w:rPr>
                <w:rFonts w:ascii="Times New Roman" w:hAnsi="Times New Roman"/>
                <w:sz w:val="28"/>
                <w:szCs w:val="28"/>
              </w:rPr>
            </w:pPr>
          </w:p>
        </w:tc>
      </w:tr>
      <w:tr w:rsidR="00F419A5" w:rsidTr="00C43EEA">
        <w:tc>
          <w:tcPr>
            <w:tcW w:w="1284" w:type="dxa"/>
            <w:vMerge w:val="restart"/>
            <w:vAlign w:val="center"/>
          </w:tcPr>
          <w:p w:rsidR="00F419A5" w:rsidRDefault="00F419A5" w:rsidP="00F419A5">
            <w:pPr>
              <w:suppressAutoHyphens/>
              <w:jc w:val="center"/>
              <w:rPr>
                <w:rFonts w:ascii="Times New Roman" w:hAnsi="Times New Roman"/>
                <w:sz w:val="28"/>
                <w:szCs w:val="28"/>
              </w:rPr>
            </w:pPr>
            <w:r>
              <w:rPr>
                <w:rFonts w:ascii="Times New Roman" w:hAnsi="Times New Roman"/>
                <w:sz w:val="28"/>
                <w:szCs w:val="28"/>
              </w:rPr>
              <w:t>8</w:t>
            </w:r>
          </w:p>
        </w:tc>
        <w:tc>
          <w:tcPr>
            <w:tcW w:w="1830" w:type="dxa"/>
            <w:vAlign w:val="center"/>
          </w:tcPr>
          <w:p w:rsidR="00F419A5" w:rsidRDefault="00F419A5" w:rsidP="00F419A5">
            <w:pPr>
              <w:suppressAutoHyphens/>
              <w:jc w:val="center"/>
              <w:rPr>
                <w:rFonts w:ascii="Times New Roman" w:hAnsi="Times New Roman"/>
                <w:sz w:val="28"/>
                <w:szCs w:val="28"/>
              </w:rPr>
            </w:pPr>
            <w:r>
              <w:rPr>
                <w:rFonts w:ascii="Times New Roman" w:hAnsi="Times New Roman"/>
                <w:sz w:val="28"/>
                <w:szCs w:val="28"/>
              </w:rPr>
              <w:t>Количество ошибок (</w:t>
            </w:r>
            <w:r w:rsidRPr="00D071D8">
              <w:rPr>
                <w:rFonts w:ascii="Times New Roman" w:hAnsi="Times New Roman"/>
                <w:position w:val="-20"/>
                <w:sz w:val="28"/>
                <w:szCs w:val="28"/>
              </w:rPr>
              <w:object w:dxaOrig="340" w:dyaOrig="440" w14:anchorId="73FA0ADA">
                <v:shape id="_x0000_i2267" type="#_x0000_t75" style="width:17pt;height:21.75pt" o:ole="">
                  <v:imagedata r:id="rId151" o:title=""/>
                </v:shape>
                <o:OLEObject Type="Embed" ProgID="Equation.3" ShapeID="_x0000_i2267" DrawAspect="Content" ObjectID="_1577219425" r:id="rId167"/>
              </w:object>
            </w:r>
            <w:r>
              <w:rPr>
                <w:rFonts w:ascii="Times New Roman" w:hAnsi="Times New Roman"/>
                <w:sz w:val="28"/>
                <w:szCs w:val="28"/>
              </w:rPr>
              <w:t>)</w:t>
            </w:r>
          </w:p>
        </w:tc>
        <w:tc>
          <w:tcPr>
            <w:tcW w:w="541" w:type="dxa"/>
            <w:vAlign w:val="center"/>
          </w:tcPr>
          <w:p w:rsidR="00F419A5" w:rsidRPr="00C43EEA" w:rsidRDefault="00F419A5" w:rsidP="00F419A5">
            <w:pPr>
              <w:suppressAutoHyphens/>
              <w:jc w:val="center"/>
              <w:rPr>
                <w:rFonts w:ascii="Times New Roman" w:hAnsi="Times New Roman"/>
                <w:sz w:val="28"/>
                <w:szCs w:val="28"/>
              </w:rPr>
            </w:pPr>
            <w:r>
              <w:rPr>
                <w:rFonts w:ascii="Times New Roman" w:hAnsi="Times New Roman"/>
                <w:sz w:val="28"/>
                <w:szCs w:val="28"/>
              </w:rPr>
              <w:t>3</w:t>
            </w:r>
          </w:p>
        </w:tc>
        <w:tc>
          <w:tcPr>
            <w:tcW w:w="540" w:type="dxa"/>
            <w:vAlign w:val="center"/>
          </w:tcPr>
          <w:p w:rsidR="00F419A5" w:rsidRPr="00C43EEA" w:rsidRDefault="00F419A5" w:rsidP="00F419A5">
            <w:pPr>
              <w:suppressAutoHyphens/>
              <w:jc w:val="center"/>
              <w:rPr>
                <w:rFonts w:ascii="Times New Roman" w:hAnsi="Times New Roman"/>
                <w:sz w:val="28"/>
                <w:szCs w:val="28"/>
              </w:rPr>
            </w:pPr>
            <w:r>
              <w:rPr>
                <w:rFonts w:ascii="Times New Roman" w:hAnsi="Times New Roman"/>
                <w:sz w:val="28"/>
                <w:szCs w:val="28"/>
              </w:rPr>
              <w:t>1</w:t>
            </w:r>
          </w:p>
        </w:tc>
        <w:tc>
          <w:tcPr>
            <w:tcW w:w="541" w:type="dxa"/>
            <w:vAlign w:val="center"/>
          </w:tcPr>
          <w:p w:rsidR="00F419A5" w:rsidRPr="00C43EEA" w:rsidRDefault="00F419A5" w:rsidP="00F419A5">
            <w:pPr>
              <w:suppressAutoHyphens/>
              <w:jc w:val="center"/>
              <w:rPr>
                <w:rFonts w:ascii="Times New Roman" w:hAnsi="Times New Roman"/>
                <w:sz w:val="28"/>
                <w:szCs w:val="28"/>
              </w:rPr>
            </w:pPr>
            <w:r>
              <w:rPr>
                <w:rFonts w:ascii="Times New Roman" w:hAnsi="Times New Roman"/>
                <w:sz w:val="28"/>
                <w:szCs w:val="28"/>
              </w:rPr>
              <w:t>2</w:t>
            </w:r>
          </w:p>
        </w:tc>
        <w:tc>
          <w:tcPr>
            <w:tcW w:w="541" w:type="dxa"/>
            <w:vAlign w:val="center"/>
          </w:tcPr>
          <w:p w:rsidR="00F419A5" w:rsidRPr="00C43EEA" w:rsidRDefault="00F419A5" w:rsidP="00F419A5">
            <w:pPr>
              <w:suppressAutoHyphens/>
              <w:jc w:val="center"/>
              <w:rPr>
                <w:rFonts w:ascii="Times New Roman" w:hAnsi="Times New Roman"/>
                <w:sz w:val="28"/>
                <w:szCs w:val="28"/>
              </w:rPr>
            </w:pPr>
            <w:r>
              <w:rPr>
                <w:rFonts w:ascii="Times New Roman" w:hAnsi="Times New Roman"/>
                <w:sz w:val="28"/>
                <w:szCs w:val="28"/>
              </w:rPr>
              <w:t>4</w:t>
            </w:r>
          </w:p>
        </w:tc>
        <w:tc>
          <w:tcPr>
            <w:tcW w:w="541" w:type="dxa"/>
            <w:vAlign w:val="center"/>
          </w:tcPr>
          <w:p w:rsidR="00F419A5" w:rsidRPr="00C43EEA" w:rsidRDefault="00F419A5" w:rsidP="00F419A5">
            <w:pPr>
              <w:suppressAutoHyphens/>
              <w:jc w:val="center"/>
              <w:rPr>
                <w:rFonts w:ascii="Times New Roman" w:hAnsi="Times New Roman"/>
                <w:sz w:val="28"/>
                <w:szCs w:val="28"/>
              </w:rPr>
            </w:pPr>
            <w:r>
              <w:rPr>
                <w:rFonts w:ascii="Times New Roman" w:hAnsi="Times New Roman"/>
                <w:sz w:val="28"/>
                <w:szCs w:val="28"/>
              </w:rPr>
              <w:t>3</w:t>
            </w:r>
          </w:p>
        </w:tc>
        <w:tc>
          <w:tcPr>
            <w:tcW w:w="541" w:type="dxa"/>
            <w:vAlign w:val="center"/>
          </w:tcPr>
          <w:p w:rsidR="00F419A5" w:rsidRPr="00C43EEA" w:rsidRDefault="00F419A5" w:rsidP="00F419A5">
            <w:pPr>
              <w:suppressAutoHyphens/>
              <w:jc w:val="center"/>
              <w:rPr>
                <w:rFonts w:ascii="Times New Roman" w:hAnsi="Times New Roman"/>
                <w:sz w:val="28"/>
                <w:szCs w:val="28"/>
              </w:rPr>
            </w:pPr>
            <w:r>
              <w:rPr>
                <w:rFonts w:ascii="Times New Roman" w:hAnsi="Times New Roman"/>
                <w:sz w:val="28"/>
                <w:szCs w:val="28"/>
              </w:rPr>
              <w:t>2</w:t>
            </w:r>
          </w:p>
        </w:tc>
        <w:tc>
          <w:tcPr>
            <w:tcW w:w="541" w:type="dxa"/>
            <w:vAlign w:val="center"/>
          </w:tcPr>
          <w:p w:rsidR="00F419A5" w:rsidRPr="00C43EEA" w:rsidRDefault="00F419A5" w:rsidP="00F419A5">
            <w:pPr>
              <w:suppressAutoHyphens/>
              <w:jc w:val="center"/>
              <w:rPr>
                <w:rFonts w:ascii="Times New Roman" w:hAnsi="Times New Roman"/>
                <w:sz w:val="28"/>
                <w:szCs w:val="28"/>
              </w:rPr>
            </w:pPr>
            <w:r>
              <w:rPr>
                <w:rFonts w:ascii="Times New Roman" w:hAnsi="Times New Roman"/>
                <w:sz w:val="28"/>
                <w:szCs w:val="28"/>
              </w:rPr>
              <w:t>3</w:t>
            </w:r>
          </w:p>
        </w:tc>
        <w:tc>
          <w:tcPr>
            <w:tcW w:w="541" w:type="dxa"/>
            <w:vAlign w:val="center"/>
          </w:tcPr>
          <w:p w:rsidR="00F419A5" w:rsidRPr="00C43EEA" w:rsidRDefault="00F419A5" w:rsidP="00F419A5">
            <w:pPr>
              <w:suppressAutoHyphens/>
              <w:jc w:val="center"/>
              <w:rPr>
                <w:rFonts w:ascii="Times New Roman" w:hAnsi="Times New Roman"/>
                <w:sz w:val="28"/>
                <w:szCs w:val="28"/>
              </w:rPr>
            </w:pPr>
            <w:r>
              <w:rPr>
                <w:rFonts w:ascii="Times New Roman" w:hAnsi="Times New Roman"/>
                <w:sz w:val="28"/>
                <w:szCs w:val="28"/>
              </w:rPr>
              <w:t>4</w:t>
            </w:r>
          </w:p>
        </w:tc>
        <w:tc>
          <w:tcPr>
            <w:tcW w:w="541" w:type="dxa"/>
            <w:vAlign w:val="center"/>
          </w:tcPr>
          <w:p w:rsidR="00F419A5" w:rsidRPr="00C43EEA" w:rsidRDefault="00F419A5" w:rsidP="00F419A5">
            <w:pPr>
              <w:suppressAutoHyphens/>
              <w:jc w:val="center"/>
              <w:rPr>
                <w:rFonts w:ascii="Times New Roman" w:hAnsi="Times New Roman"/>
                <w:sz w:val="28"/>
                <w:szCs w:val="28"/>
              </w:rPr>
            </w:pPr>
            <w:r>
              <w:rPr>
                <w:rFonts w:ascii="Times New Roman" w:hAnsi="Times New Roman"/>
                <w:sz w:val="28"/>
                <w:szCs w:val="28"/>
              </w:rPr>
              <w:t>2</w:t>
            </w:r>
          </w:p>
        </w:tc>
        <w:tc>
          <w:tcPr>
            <w:tcW w:w="613" w:type="dxa"/>
            <w:vAlign w:val="center"/>
          </w:tcPr>
          <w:p w:rsidR="00F419A5" w:rsidRPr="00C43EEA" w:rsidRDefault="00F419A5" w:rsidP="00F419A5">
            <w:pPr>
              <w:suppressAutoHyphens/>
              <w:jc w:val="center"/>
              <w:rPr>
                <w:rFonts w:ascii="Times New Roman" w:hAnsi="Times New Roman"/>
                <w:sz w:val="28"/>
                <w:szCs w:val="28"/>
              </w:rPr>
            </w:pPr>
            <w:r>
              <w:rPr>
                <w:rFonts w:ascii="Times New Roman" w:hAnsi="Times New Roman"/>
                <w:sz w:val="28"/>
                <w:szCs w:val="28"/>
              </w:rPr>
              <w:t>3</w:t>
            </w:r>
          </w:p>
        </w:tc>
        <w:tc>
          <w:tcPr>
            <w:tcW w:w="1175" w:type="dxa"/>
            <w:vMerge w:val="restart"/>
            <w:vAlign w:val="center"/>
          </w:tcPr>
          <w:p w:rsidR="00F419A5" w:rsidRDefault="00F419A5" w:rsidP="00F419A5">
            <w:pPr>
              <w:suppressAutoHyphens/>
              <w:jc w:val="center"/>
              <w:rPr>
                <w:rFonts w:ascii="Times New Roman" w:hAnsi="Times New Roman"/>
                <w:sz w:val="28"/>
                <w:szCs w:val="28"/>
              </w:rPr>
            </w:pPr>
            <w:r>
              <w:rPr>
                <w:rFonts w:ascii="Times New Roman" w:hAnsi="Times New Roman"/>
                <w:sz w:val="28"/>
                <w:szCs w:val="28"/>
              </w:rPr>
              <w:t>2</w:t>
            </w:r>
          </w:p>
        </w:tc>
      </w:tr>
      <w:tr w:rsidR="00F419A5" w:rsidTr="00C43EEA">
        <w:tc>
          <w:tcPr>
            <w:tcW w:w="1284" w:type="dxa"/>
            <w:vMerge/>
            <w:vAlign w:val="center"/>
          </w:tcPr>
          <w:p w:rsidR="00F419A5" w:rsidRDefault="00F419A5" w:rsidP="00F419A5">
            <w:pPr>
              <w:suppressAutoHyphens/>
              <w:jc w:val="center"/>
              <w:rPr>
                <w:rFonts w:ascii="Times New Roman" w:hAnsi="Times New Roman"/>
                <w:sz w:val="28"/>
                <w:szCs w:val="28"/>
              </w:rPr>
            </w:pPr>
          </w:p>
        </w:tc>
        <w:tc>
          <w:tcPr>
            <w:tcW w:w="1830" w:type="dxa"/>
            <w:vAlign w:val="center"/>
          </w:tcPr>
          <w:p w:rsidR="00F419A5" w:rsidRPr="00C43EEA" w:rsidRDefault="00F419A5" w:rsidP="00F419A5">
            <w:pPr>
              <w:suppressAutoHyphens/>
              <w:jc w:val="center"/>
              <w:rPr>
                <w:rFonts w:ascii="Times New Roman" w:hAnsi="Times New Roman"/>
                <w:sz w:val="28"/>
                <w:szCs w:val="28"/>
              </w:rPr>
            </w:pPr>
            <w:r>
              <w:rPr>
                <w:rFonts w:ascii="Times New Roman" w:hAnsi="Times New Roman"/>
                <w:sz w:val="28"/>
                <w:szCs w:val="28"/>
              </w:rPr>
              <w:t>Время прогона (</w:t>
            </w:r>
            <w:r w:rsidRPr="00D071D8">
              <w:rPr>
                <w:rFonts w:ascii="Times New Roman" w:hAnsi="Times New Roman"/>
                <w:position w:val="-20"/>
                <w:sz w:val="28"/>
                <w:szCs w:val="28"/>
              </w:rPr>
              <w:object w:dxaOrig="260" w:dyaOrig="440" w14:anchorId="3426D3C0">
                <v:shape id="_x0000_i2268" type="#_x0000_t75" style="width:13.6pt;height:21.75pt" o:ole="">
                  <v:imagedata r:id="rId153" o:title=""/>
                </v:shape>
                <o:OLEObject Type="Embed" ProgID="Equation.3" ShapeID="_x0000_i2268" DrawAspect="Content" ObjectID="_1577219426" r:id="rId168"/>
              </w:object>
            </w:r>
            <w:r>
              <w:rPr>
                <w:rFonts w:ascii="Times New Roman" w:hAnsi="Times New Roman"/>
                <w:sz w:val="28"/>
                <w:szCs w:val="28"/>
              </w:rPr>
              <w:t>)</w:t>
            </w:r>
          </w:p>
        </w:tc>
        <w:tc>
          <w:tcPr>
            <w:tcW w:w="541" w:type="dxa"/>
            <w:vAlign w:val="center"/>
          </w:tcPr>
          <w:p w:rsidR="00F419A5" w:rsidRDefault="00F419A5" w:rsidP="00F419A5">
            <w:pPr>
              <w:suppressAutoHyphens/>
              <w:jc w:val="center"/>
              <w:rPr>
                <w:rFonts w:ascii="Times New Roman" w:hAnsi="Times New Roman"/>
                <w:sz w:val="28"/>
                <w:szCs w:val="28"/>
              </w:rPr>
            </w:pPr>
            <w:r>
              <w:rPr>
                <w:rFonts w:ascii="Times New Roman" w:hAnsi="Times New Roman"/>
                <w:sz w:val="28"/>
                <w:szCs w:val="28"/>
              </w:rPr>
              <w:t>3</w:t>
            </w:r>
          </w:p>
        </w:tc>
        <w:tc>
          <w:tcPr>
            <w:tcW w:w="540" w:type="dxa"/>
            <w:vAlign w:val="center"/>
          </w:tcPr>
          <w:p w:rsidR="00F419A5" w:rsidRDefault="00F419A5" w:rsidP="00F419A5">
            <w:pPr>
              <w:suppressAutoHyphens/>
              <w:jc w:val="center"/>
              <w:rPr>
                <w:rFonts w:ascii="Times New Roman" w:hAnsi="Times New Roman"/>
                <w:sz w:val="28"/>
                <w:szCs w:val="28"/>
              </w:rPr>
            </w:pPr>
            <w:r>
              <w:rPr>
                <w:rFonts w:ascii="Times New Roman" w:hAnsi="Times New Roman"/>
                <w:sz w:val="28"/>
                <w:szCs w:val="28"/>
              </w:rPr>
              <w:t>2</w:t>
            </w:r>
          </w:p>
        </w:tc>
        <w:tc>
          <w:tcPr>
            <w:tcW w:w="541" w:type="dxa"/>
            <w:vAlign w:val="center"/>
          </w:tcPr>
          <w:p w:rsidR="00F419A5" w:rsidRDefault="00F419A5" w:rsidP="00F419A5">
            <w:pPr>
              <w:suppressAutoHyphens/>
              <w:jc w:val="center"/>
              <w:rPr>
                <w:rFonts w:ascii="Times New Roman" w:hAnsi="Times New Roman"/>
                <w:sz w:val="28"/>
                <w:szCs w:val="28"/>
              </w:rPr>
            </w:pPr>
            <w:r>
              <w:rPr>
                <w:rFonts w:ascii="Times New Roman" w:hAnsi="Times New Roman"/>
                <w:sz w:val="28"/>
                <w:szCs w:val="28"/>
              </w:rPr>
              <w:t>2</w:t>
            </w:r>
          </w:p>
        </w:tc>
        <w:tc>
          <w:tcPr>
            <w:tcW w:w="541" w:type="dxa"/>
            <w:vAlign w:val="center"/>
          </w:tcPr>
          <w:p w:rsidR="00F419A5" w:rsidRDefault="00F419A5" w:rsidP="00F419A5">
            <w:pPr>
              <w:suppressAutoHyphens/>
              <w:jc w:val="center"/>
              <w:rPr>
                <w:rFonts w:ascii="Times New Roman" w:hAnsi="Times New Roman"/>
                <w:sz w:val="28"/>
                <w:szCs w:val="28"/>
              </w:rPr>
            </w:pPr>
            <w:r>
              <w:rPr>
                <w:rFonts w:ascii="Times New Roman" w:hAnsi="Times New Roman"/>
                <w:sz w:val="28"/>
                <w:szCs w:val="28"/>
              </w:rPr>
              <w:t>3</w:t>
            </w:r>
          </w:p>
        </w:tc>
        <w:tc>
          <w:tcPr>
            <w:tcW w:w="541" w:type="dxa"/>
            <w:vAlign w:val="center"/>
          </w:tcPr>
          <w:p w:rsidR="00F419A5" w:rsidRDefault="00F419A5" w:rsidP="00F419A5">
            <w:pPr>
              <w:suppressAutoHyphens/>
              <w:jc w:val="center"/>
              <w:rPr>
                <w:rFonts w:ascii="Times New Roman" w:hAnsi="Times New Roman"/>
                <w:sz w:val="28"/>
                <w:szCs w:val="28"/>
              </w:rPr>
            </w:pPr>
            <w:r>
              <w:rPr>
                <w:rFonts w:ascii="Times New Roman" w:hAnsi="Times New Roman"/>
                <w:sz w:val="28"/>
                <w:szCs w:val="28"/>
              </w:rPr>
              <w:t>4</w:t>
            </w:r>
          </w:p>
        </w:tc>
        <w:tc>
          <w:tcPr>
            <w:tcW w:w="541" w:type="dxa"/>
            <w:vAlign w:val="center"/>
          </w:tcPr>
          <w:p w:rsidR="00F419A5" w:rsidRDefault="00F419A5" w:rsidP="00F419A5">
            <w:pPr>
              <w:suppressAutoHyphens/>
              <w:jc w:val="center"/>
              <w:rPr>
                <w:rFonts w:ascii="Times New Roman" w:hAnsi="Times New Roman"/>
                <w:sz w:val="28"/>
                <w:szCs w:val="28"/>
              </w:rPr>
            </w:pPr>
            <w:r>
              <w:rPr>
                <w:rFonts w:ascii="Times New Roman" w:hAnsi="Times New Roman"/>
                <w:sz w:val="28"/>
                <w:szCs w:val="28"/>
              </w:rPr>
              <w:t>2</w:t>
            </w:r>
          </w:p>
        </w:tc>
        <w:tc>
          <w:tcPr>
            <w:tcW w:w="541" w:type="dxa"/>
            <w:vAlign w:val="center"/>
          </w:tcPr>
          <w:p w:rsidR="00F419A5" w:rsidRDefault="00F419A5" w:rsidP="00F419A5">
            <w:pPr>
              <w:suppressAutoHyphens/>
              <w:jc w:val="center"/>
              <w:rPr>
                <w:rFonts w:ascii="Times New Roman" w:hAnsi="Times New Roman"/>
                <w:sz w:val="28"/>
                <w:szCs w:val="28"/>
              </w:rPr>
            </w:pPr>
            <w:r>
              <w:rPr>
                <w:rFonts w:ascii="Times New Roman" w:hAnsi="Times New Roman"/>
                <w:sz w:val="28"/>
                <w:szCs w:val="28"/>
              </w:rPr>
              <w:t>3</w:t>
            </w:r>
          </w:p>
        </w:tc>
        <w:tc>
          <w:tcPr>
            <w:tcW w:w="541" w:type="dxa"/>
            <w:vAlign w:val="center"/>
          </w:tcPr>
          <w:p w:rsidR="00F419A5" w:rsidRDefault="00F419A5" w:rsidP="00F419A5">
            <w:pPr>
              <w:suppressAutoHyphens/>
              <w:jc w:val="center"/>
              <w:rPr>
                <w:rFonts w:ascii="Times New Roman" w:hAnsi="Times New Roman"/>
                <w:sz w:val="28"/>
                <w:szCs w:val="28"/>
              </w:rPr>
            </w:pPr>
            <w:r>
              <w:rPr>
                <w:rFonts w:ascii="Times New Roman" w:hAnsi="Times New Roman"/>
                <w:sz w:val="28"/>
                <w:szCs w:val="28"/>
              </w:rPr>
              <w:t>2</w:t>
            </w:r>
          </w:p>
        </w:tc>
        <w:tc>
          <w:tcPr>
            <w:tcW w:w="541" w:type="dxa"/>
            <w:vAlign w:val="center"/>
          </w:tcPr>
          <w:p w:rsidR="00F419A5" w:rsidRDefault="00F419A5" w:rsidP="00F419A5">
            <w:pPr>
              <w:suppressAutoHyphens/>
              <w:jc w:val="center"/>
              <w:rPr>
                <w:rFonts w:ascii="Times New Roman" w:hAnsi="Times New Roman"/>
                <w:sz w:val="28"/>
                <w:szCs w:val="28"/>
              </w:rPr>
            </w:pPr>
            <w:r>
              <w:rPr>
                <w:rFonts w:ascii="Times New Roman" w:hAnsi="Times New Roman"/>
                <w:sz w:val="28"/>
                <w:szCs w:val="28"/>
              </w:rPr>
              <w:t>4</w:t>
            </w:r>
          </w:p>
        </w:tc>
        <w:tc>
          <w:tcPr>
            <w:tcW w:w="613" w:type="dxa"/>
            <w:vAlign w:val="center"/>
          </w:tcPr>
          <w:p w:rsidR="00F419A5" w:rsidRDefault="00F419A5" w:rsidP="00F419A5">
            <w:pPr>
              <w:suppressAutoHyphens/>
              <w:jc w:val="center"/>
              <w:rPr>
                <w:rFonts w:ascii="Times New Roman" w:hAnsi="Times New Roman"/>
                <w:sz w:val="28"/>
                <w:szCs w:val="28"/>
              </w:rPr>
            </w:pPr>
            <w:r>
              <w:rPr>
                <w:rFonts w:ascii="Times New Roman" w:hAnsi="Times New Roman"/>
                <w:sz w:val="28"/>
                <w:szCs w:val="28"/>
              </w:rPr>
              <w:t>2</w:t>
            </w:r>
          </w:p>
        </w:tc>
        <w:tc>
          <w:tcPr>
            <w:tcW w:w="1175" w:type="dxa"/>
            <w:vMerge/>
            <w:vAlign w:val="center"/>
          </w:tcPr>
          <w:p w:rsidR="00F419A5" w:rsidRDefault="00F419A5" w:rsidP="00F419A5">
            <w:pPr>
              <w:suppressAutoHyphens/>
              <w:jc w:val="center"/>
              <w:rPr>
                <w:rFonts w:ascii="Times New Roman" w:hAnsi="Times New Roman"/>
                <w:sz w:val="28"/>
                <w:szCs w:val="28"/>
              </w:rPr>
            </w:pPr>
          </w:p>
        </w:tc>
      </w:tr>
      <w:tr w:rsidR="00F419A5" w:rsidTr="00C43EEA">
        <w:tc>
          <w:tcPr>
            <w:tcW w:w="1284" w:type="dxa"/>
            <w:vMerge w:val="restart"/>
            <w:vAlign w:val="center"/>
          </w:tcPr>
          <w:p w:rsidR="00F419A5" w:rsidRDefault="00F419A5" w:rsidP="00F419A5">
            <w:pPr>
              <w:suppressAutoHyphens/>
              <w:jc w:val="center"/>
              <w:rPr>
                <w:rFonts w:ascii="Times New Roman" w:hAnsi="Times New Roman"/>
                <w:sz w:val="28"/>
                <w:szCs w:val="28"/>
              </w:rPr>
            </w:pPr>
            <w:r>
              <w:rPr>
                <w:rFonts w:ascii="Times New Roman" w:hAnsi="Times New Roman"/>
                <w:sz w:val="28"/>
                <w:szCs w:val="28"/>
              </w:rPr>
              <w:t>9</w:t>
            </w:r>
          </w:p>
        </w:tc>
        <w:tc>
          <w:tcPr>
            <w:tcW w:w="1830" w:type="dxa"/>
            <w:vAlign w:val="center"/>
          </w:tcPr>
          <w:p w:rsidR="00F419A5" w:rsidRDefault="00F419A5" w:rsidP="00F419A5">
            <w:pPr>
              <w:suppressAutoHyphens/>
              <w:jc w:val="center"/>
              <w:rPr>
                <w:rFonts w:ascii="Times New Roman" w:hAnsi="Times New Roman"/>
                <w:sz w:val="28"/>
                <w:szCs w:val="28"/>
              </w:rPr>
            </w:pPr>
            <w:r>
              <w:rPr>
                <w:rFonts w:ascii="Times New Roman" w:hAnsi="Times New Roman"/>
                <w:sz w:val="28"/>
                <w:szCs w:val="28"/>
              </w:rPr>
              <w:t>Количество ошибок (</w:t>
            </w:r>
            <w:r w:rsidRPr="00D071D8">
              <w:rPr>
                <w:rFonts w:ascii="Times New Roman" w:hAnsi="Times New Roman"/>
                <w:position w:val="-20"/>
                <w:sz w:val="28"/>
                <w:szCs w:val="28"/>
              </w:rPr>
              <w:object w:dxaOrig="340" w:dyaOrig="440" w14:anchorId="13294F1F">
                <v:shape id="_x0000_i2269" type="#_x0000_t75" style="width:17pt;height:21.75pt" o:ole="">
                  <v:imagedata r:id="rId151" o:title=""/>
                </v:shape>
                <o:OLEObject Type="Embed" ProgID="Equation.3" ShapeID="_x0000_i2269" DrawAspect="Content" ObjectID="_1577219427" r:id="rId169"/>
              </w:object>
            </w:r>
            <w:r>
              <w:rPr>
                <w:rFonts w:ascii="Times New Roman" w:hAnsi="Times New Roman"/>
                <w:sz w:val="28"/>
                <w:szCs w:val="28"/>
              </w:rPr>
              <w:t>)</w:t>
            </w:r>
          </w:p>
        </w:tc>
        <w:tc>
          <w:tcPr>
            <w:tcW w:w="541" w:type="dxa"/>
            <w:vAlign w:val="center"/>
          </w:tcPr>
          <w:p w:rsidR="00F419A5" w:rsidRPr="00C43EEA" w:rsidRDefault="00F419A5" w:rsidP="00F419A5">
            <w:pPr>
              <w:suppressAutoHyphens/>
              <w:jc w:val="center"/>
              <w:rPr>
                <w:rFonts w:ascii="Times New Roman" w:hAnsi="Times New Roman"/>
                <w:sz w:val="28"/>
                <w:szCs w:val="28"/>
              </w:rPr>
            </w:pPr>
            <w:r>
              <w:rPr>
                <w:rFonts w:ascii="Times New Roman" w:hAnsi="Times New Roman"/>
                <w:sz w:val="28"/>
                <w:szCs w:val="28"/>
              </w:rPr>
              <w:t>2</w:t>
            </w:r>
          </w:p>
        </w:tc>
        <w:tc>
          <w:tcPr>
            <w:tcW w:w="540" w:type="dxa"/>
            <w:vAlign w:val="center"/>
          </w:tcPr>
          <w:p w:rsidR="00F419A5" w:rsidRPr="00C43EEA" w:rsidRDefault="00F419A5" w:rsidP="00F419A5">
            <w:pPr>
              <w:suppressAutoHyphens/>
              <w:jc w:val="center"/>
              <w:rPr>
                <w:rFonts w:ascii="Times New Roman" w:hAnsi="Times New Roman"/>
                <w:sz w:val="28"/>
                <w:szCs w:val="28"/>
              </w:rPr>
            </w:pPr>
            <w:r>
              <w:rPr>
                <w:rFonts w:ascii="Times New Roman" w:hAnsi="Times New Roman"/>
                <w:sz w:val="28"/>
                <w:szCs w:val="28"/>
              </w:rPr>
              <w:t>2</w:t>
            </w:r>
          </w:p>
        </w:tc>
        <w:tc>
          <w:tcPr>
            <w:tcW w:w="541" w:type="dxa"/>
            <w:vAlign w:val="center"/>
          </w:tcPr>
          <w:p w:rsidR="00F419A5" w:rsidRPr="00C43EEA" w:rsidRDefault="00F419A5" w:rsidP="00F419A5">
            <w:pPr>
              <w:suppressAutoHyphens/>
              <w:jc w:val="center"/>
              <w:rPr>
                <w:rFonts w:ascii="Times New Roman" w:hAnsi="Times New Roman"/>
                <w:sz w:val="28"/>
                <w:szCs w:val="28"/>
              </w:rPr>
            </w:pPr>
            <w:r>
              <w:rPr>
                <w:rFonts w:ascii="Times New Roman" w:hAnsi="Times New Roman"/>
                <w:sz w:val="28"/>
                <w:szCs w:val="28"/>
              </w:rPr>
              <w:t>3</w:t>
            </w:r>
          </w:p>
        </w:tc>
        <w:tc>
          <w:tcPr>
            <w:tcW w:w="541" w:type="dxa"/>
            <w:vAlign w:val="center"/>
          </w:tcPr>
          <w:p w:rsidR="00F419A5" w:rsidRPr="00C43EEA" w:rsidRDefault="00F419A5" w:rsidP="00F419A5">
            <w:pPr>
              <w:suppressAutoHyphens/>
              <w:jc w:val="center"/>
              <w:rPr>
                <w:rFonts w:ascii="Times New Roman" w:hAnsi="Times New Roman"/>
                <w:sz w:val="28"/>
                <w:szCs w:val="28"/>
              </w:rPr>
            </w:pPr>
            <w:r>
              <w:rPr>
                <w:rFonts w:ascii="Times New Roman" w:hAnsi="Times New Roman"/>
                <w:sz w:val="28"/>
                <w:szCs w:val="28"/>
              </w:rPr>
              <w:t>4</w:t>
            </w:r>
          </w:p>
        </w:tc>
        <w:tc>
          <w:tcPr>
            <w:tcW w:w="541" w:type="dxa"/>
            <w:vAlign w:val="center"/>
          </w:tcPr>
          <w:p w:rsidR="00F419A5" w:rsidRPr="00C43EEA" w:rsidRDefault="00F419A5" w:rsidP="00F419A5">
            <w:pPr>
              <w:suppressAutoHyphens/>
              <w:jc w:val="center"/>
              <w:rPr>
                <w:rFonts w:ascii="Times New Roman" w:hAnsi="Times New Roman"/>
                <w:sz w:val="28"/>
                <w:szCs w:val="28"/>
              </w:rPr>
            </w:pPr>
            <w:r>
              <w:rPr>
                <w:rFonts w:ascii="Times New Roman" w:hAnsi="Times New Roman"/>
                <w:sz w:val="28"/>
                <w:szCs w:val="28"/>
              </w:rPr>
              <w:t>3</w:t>
            </w:r>
          </w:p>
        </w:tc>
        <w:tc>
          <w:tcPr>
            <w:tcW w:w="541" w:type="dxa"/>
            <w:vAlign w:val="center"/>
          </w:tcPr>
          <w:p w:rsidR="00F419A5" w:rsidRPr="00C43EEA" w:rsidRDefault="00F419A5" w:rsidP="00F419A5">
            <w:pPr>
              <w:suppressAutoHyphens/>
              <w:jc w:val="center"/>
              <w:rPr>
                <w:rFonts w:ascii="Times New Roman" w:hAnsi="Times New Roman"/>
                <w:sz w:val="28"/>
                <w:szCs w:val="28"/>
              </w:rPr>
            </w:pPr>
            <w:r>
              <w:rPr>
                <w:rFonts w:ascii="Times New Roman" w:hAnsi="Times New Roman"/>
                <w:sz w:val="28"/>
                <w:szCs w:val="28"/>
              </w:rPr>
              <w:t>2</w:t>
            </w:r>
          </w:p>
        </w:tc>
        <w:tc>
          <w:tcPr>
            <w:tcW w:w="541" w:type="dxa"/>
            <w:vAlign w:val="center"/>
          </w:tcPr>
          <w:p w:rsidR="00F419A5" w:rsidRPr="00C43EEA" w:rsidRDefault="00F419A5" w:rsidP="00F419A5">
            <w:pPr>
              <w:suppressAutoHyphens/>
              <w:jc w:val="center"/>
              <w:rPr>
                <w:rFonts w:ascii="Times New Roman" w:hAnsi="Times New Roman"/>
                <w:sz w:val="28"/>
                <w:szCs w:val="28"/>
              </w:rPr>
            </w:pPr>
            <w:r>
              <w:rPr>
                <w:rFonts w:ascii="Times New Roman" w:hAnsi="Times New Roman"/>
                <w:sz w:val="28"/>
                <w:szCs w:val="28"/>
              </w:rPr>
              <w:t>4</w:t>
            </w:r>
          </w:p>
        </w:tc>
        <w:tc>
          <w:tcPr>
            <w:tcW w:w="541" w:type="dxa"/>
            <w:vAlign w:val="center"/>
          </w:tcPr>
          <w:p w:rsidR="00F419A5" w:rsidRPr="00C43EEA" w:rsidRDefault="00F419A5" w:rsidP="00F419A5">
            <w:pPr>
              <w:suppressAutoHyphens/>
              <w:jc w:val="center"/>
              <w:rPr>
                <w:rFonts w:ascii="Times New Roman" w:hAnsi="Times New Roman"/>
                <w:sz w:val="28"/>
                <w:szCs w:val="28"/>
              </w:rPr>
            </w:pPr>
            <w:r>
              <w:rPr>
                <w:rFonts w:ascii="Times New Roman" w:hAnsi="Times New Roman"/>
                <w:sz w:val="28"/>
                <w:szCs w:val="28"/>
              </w:rPr>
              <w:t>3</w:t>
            </w:r>
          </w:p>
        </w:tc>
        <w:tc>
          <w:tcPr>
            <w:tcW w:w="541" w:type="dxa"/>
            <w:vAlign w:val="center"/>
          </w:tcPr>
          <w:p w:rsidR="00F419A5" w:rsidRPr="00C43EEA" w:rsidRDefault="00F419A5" w:rsidP="00F419A5">
            <w:pPr>
              <w:suppressAutoHyphens/>
              <w:jc w:val="center"/>
              <w:rPr>
                <w:rFonts w:ascii="Times New Roman" w:hAnsi="Times New Roman"/>
                <w:sz w:val="28"/>
                <w:szCs w:val="28"/>
              </w:rPr>
            </w:pPr>
            <w:r>
              <w:rPr>
                <w:rFonts w:ascii="Times New Roman" w:hAnsi="Times New Roman"/>
                <w:sz w:val="28"/>
                <w:szCs w:val="28"/>
              </w:rPr>
              <w:t>3</w:t>
            </w:r>
          </w:p>
        </w:tc>
        <w:tc>
          <w:tcPr>
            <w:tcW w:w="613" w:type="dxa"/>
            <w:vAlign w:val="center"/>
          </w:tcPr>
          <w:p w:rsidR="00F419A5" w:rsidRPr="00C43EEA" w:rsidRDefault="00F419A5" w:rsidP="00F419A5">
            <w:pPr>
              <w:suppressAutoHyphens/>
              <w:jc w:val="center"/>
              <w:rPr>
                <w:rFonts w:ascii="Times New Roman" w:hAnsi="Times New Roman"/>
                <w:sz w:val="28"/>
                <w:szCs w:val="28"/>
              </w:rPr>
            </w:pPr>
            <w:r>
              <w:rPr>
                <w:rFonts w:ascii="Times New Roman" w:hAnsi="Times New Roman"/>
                <w:sz w:val="28"/>
                <w:szCs w:val="28"/>
              </w:rPr>
              <w:t>2</w:t>
            </w:r>
          </w:p>
        </w:tc>
        <w:tc>
          <w:tcPr>
            <w:tcW w:w="1175" w:type="dxa"/>
            <w:vMerge w:val="restart"/>
            <w:vAlign w:val="center"/>
          </w:tcPr>
          <w:p w:rsidR="00F419A5" w:rsidRDefault="00F419A5" w:rsidP="00F419A5">
            <w:pPr>
              <w:suppressAutoHyphens/>
              <w:jc w:val="center"/>
              <w:rPr>
                <w:rFonts w:ascii="Times New Roman" w:hAnsi="Times New Roman"/>
                <w:sz w:val="28"/>
                <w:szCs w:val="28"/>
              </w:rPr>
            </w:pPr>
            <w:r>
              <w:rPr>
                <w:rFonts w:ascii="Times New Roman" w:hAnsi="Times New Roman"/>
                <w:sz w:val="28"/>
                <w:szCs w:val="28"/>
              </w:rPr>
              <w:t>3</w:t>
            </w:r>
          </w:p>
        </w:tc>
      </w:tr>
      <w:tr w:rsidR="00F419A5" w:rsidTr="00C43EEA">
        <w:tc>
          <w:tcPr>
            <w:tcW w:w="1284" w:type="dxa"/>
            <w:vMerge/>
            <w:vAlign w:val="center"/>
          </w:tcPr>
          <w:p w:rsidR="00F419A5" w:rsidRDefault="00F419A5" w:rsidP="00F419A5">
            <w:pPr>
              <w:suppressAutoHyphens/>
              <w:jc w:val="center"/>
              <w:rPr>
                <w:rFonts w:ascii="Times New Roman" w:hAnsi="Times New Roman"/>
                <w:sz w:val="28"/>
                <w:szCs w:val="28"/>
              </w:rPr>
            </w:pPr>
          </w:p>
        </w:tc>
        <w:tc>
          <w:tcPr>
            <w:tcW w:w="1830" w:type="dxa"/>
            <w:vAlign w:val="center"/>
          </w:tcPr>
          <w:p w:rsidR="00F419A5" w:rsidRPr="00C43EEA" w:rsidRDefault="00F419A5" w:rsidP="00F419A5">
            <w:pPr>
              <w:suppressAutoHyphens/>
              <w:jc w:val="center"/>
              <w:rPr>
                <w:rFonts w:ascii="Times New Roman" w:hAnsi="Times New Roman"/>
                <w:sz w:val="28"/>
                <w:szCs w:val="28"/>
              </w:rPr>
            </w:pPr>
            <w:r>
              <w:rPr>
                <w:rFonts w:ascii="Times New Roman" w:hAnsi="Times New Roman"/>
                <w:sz w:val="28"/>
                <w:szCs w:val="28"/>
              </w:rPr>
              <w:t>Время прогона (</w:t>
            </w:r>
            <w:r w:rsidRPr="00D071D8">
              <w:rPr>
                <w:rFonts w:ascii="Times New Roman" w:hAnsi="Times New Roman"/>
                <w:position w:val="-20"/>
                <w:sz w:val="28"/>
                <w:szCs w:val="28"/>
              </w:rPr>
              <w:object w:dxaOrig="260" w:dyaOrig="440" w14:anchorId="27FBA4F7">
                <v:shape id="_x0000_i2270" type="#_x0000_t75" style="width:13.6pt;height:21.75pt" o:ole="">
                  <v:imagedata r:id="rId153" o:title=""/>
                </v:shape>
                <o:OLEObject Type="Embed" ProgID="Equation.3" ShapeID="_x0000_i2270" DrawAspect="Content" ObjectID="_1577219428" r:id="rId170"/>
              </w:object>
            </w:r>
            <w:r>
              <w:rPr>
                <w:rFonts w:ascii="Times New Roman" w:hAnsi="Times New Roman"/>
                <w:sz w:val="28"/>
                <w:szCs w:val="28"/>
              </w:rPr>
              <w:t>)</w:t>
            </w:r>
          </w:p>
        </w:tc>
        <w:tc>
          <w:tcPr>
            <w:tcW w:w="541" w:type="dxa"/>
            <w:vAlign w:val="center"/>
          </w:tcPr>
          <w:p w:rsidR="00F419A5" w:rsidRDefault="00F419A5" w:rsidP="00F419A5">
            <w:pPr>
              <w:suppressAutoHyphens/>
              <w:jc w:val="center"/>
              <w:rPr>
                <w:rFonts w:ascii="Times New Roman" w:hAnsi="Times New Roman"/>
                <w:sz w:val="28"/>
                <w:szCs w:val="28"/>
              </w:rPr>
            </w:pPr>
            <w:r>
              <w:rPr>
                <w:rFonts w:ascii="Times New Roman" w:hAnsi="Times New Roman"/>
                <w:sz w:val="28"/>
                <w:szCs w:val="28"/>
              </w:rPr>
              <w:t>2</w:t>
            </w:r>
          </w:p>
        </w:tc>
        <w:tc>
          <w:tcPr>
            <w:tcW w:w="540" w:type="dxa"/>
            <w:vAlign w:val="center"/>
          </w:tcPr>
          <w:p w:rsidR="00F419A5" w:rsidRDefault="00F419A5" w:rsidP="00F419A5">
            <w:pPr>
              <w:suppressAutoHyphens/>
              <w:jc w:val="center"/>
              <w:rPr>
                <w:rFonts w:ascii="Times New Roman" w:hAnsi="Times New Roman"/>
                <w:sz w:val="28"/>
                <w:szCs w:val="28"/>
              </w:rPr>
            </w:pPr>
            <w:r>
              <w:rPr>
                <w:rFonts w:ascii="Times New Roman" w:hAnsi="Times New Roman"/>
                <w:sz w:val="28"/>
                <w:szCs w:val="28"/>
              </w:rPr>
              <w:t>3</w:t>
            </w:r>
          </w:p>
        </w:tc>
        <w:tc>
          <w:tcPr>
            <w:tcW w:w="541" w:type="dxa"/>
            <w:vAlign w:val="center"/>
          </w:tcPr>
          <w:p w:rsidR="00F419A5" w:rsidRDefault="00F419A5" w:rsidP="00F419A5">
            <w:pPr>
              <w:suppressAutoHyphens/>
              <w:jc w:val="center"/>
              <w:rPr>
                <w:rFonts w:ascii="Times New Roman" w:hAnsi="Times New Roman"/>
                <w:sz w:val="28"/>
                <w:szCs w:val="28"/>
              </w:rPr>
            </w:pPr>
            <w:r>
              <w:rPr>
                <w:rFonts w:ascii="Times New Roman" w:hAnsi="Times New Roman"/>
                <w:sz w:val="28"/>
                <w:szCs w:val="28"/>
              </w:rPr>
              <w:t>5</w:t>
            </w:r>
          </w:p>
        </w:tc>
        <w:tc>
          <w:tcPr>
            <w:tcW w:w="541" w:type="dxa"/>
            <w:vAlign w:val="center"/>
          </w:tcPr>
          <w:p w:rsidR="00F419A5" w:rsidRDefault="00F419A5" w:rsidP="00F419A5">
            <w:pPr>
              <w:suppressAutoHyphens/>
              <w:jc w:val="center"/>
              <w:rPr>
                <w:rFonts w:ascii="Times New Roman" w:hAnsi="Times New Roman"/>
                <w:sz w:val="28"/>
                <w:szCs w:val="28"/>
              </w:rPr>
            </w:pPr>
            <w:r>
              <w:rPr>
                <w:rFonts w:ascii="Times New Roman" w:hAnsi="Times New Roman"/>
                <w:sz w:val="28"/>
                <w:szCs w:val="28"/>
              </w:rPr>
              <w:t>3</w:t>
            </w:r>
          </w:p>
        </w:tc>
        <w:tc>
          <w:tcPr>
            <w:tcW w:w="541" w:type="dxa"/>
            <w:vAlign w:val="center"/>
          </w:tcPr>
          <w:p w:rsidR="00F419A5" w:rsidRDefault="00F419A5" w:rsidP="00F419A5">
            <w:pPr>
              <w:suppressAutoHyphens/>
              <w:jc w:val="center"/>
              <w:rPr>
                <w:rFonts w:ascii="Times New Roman" w:hAnsi="Times New Roman"/>
                <w:sz w:val="28"/>
                <w:szCs w:val="28"/>
              </w:rPr>
            </w:pPr>
            <w:r>
              <w:rPr>
                <w:rFonts w:ascii="Times New Roman" w:hAnsi="Times New Roman"/>
                <w:sz w:val="28"/>
                <w:szCs w:val="28"/>
              </w:rPr>
              <w:t>2</w:t>
            </w:r>
          </w:p>
        </w:tc>
        <w:tc>
          <w:tcPr>
            <w:tcW w:w="541" w:type="dxa"/>
            <w:vAlign w:val="center"/>
          </w:tcPr>
          <w:p w:rsidR="00F419A5" w:rsidRDefault="00F419A5" w:rsidP="00F419A5">
            <w:pPr>
              <w:suppressAutoHyphens/>
              <w:jc w:val="center"/>
              <w:rPr>
                <w:rFonts w:ascii="Times New Roman" w:hAnsi="Times New Roman"/>
                <w:sz w:val="28"/>
                <w:szCs w:val="28"/>
              </w:rPr>
            </w:pPr>
            <w:r>
              <w:rPr>
                <w:rFonts w:ascii="Times New Roman" w:hAnsi="Times New Roman"/>
                <w:sz w:val="28"/>
                <w:szCs w:val="28"/>
              </w:rPr>
              <w:t>4</w:t>
            </w:r>
          </w:p>
        </w:tc>
        <w:tc>
          <w:tcPr>
            <w:tcW w:w="541" w:type="dxa"/>
            <w:vAlign w:val="center"/>
          </w:tcPr>
          <w:p w:rsidR="00F419A5" w:rsidRDefault="00F419A5" w:rsidP="00F419A5">
            <w:pPr>
              <w:suppressAutoHyphens/>
              <w:jc w:val="center"/>
              <w:rPr>
                <w:rFonts w:ascii="Times New Roman" w:hAnsi="Times New Roman"/>
                <w:sz w:val="28"/>
                <w:szCs w:val="28"/>
              </w:rPr>
            </w:pPr>
            <w:r>
              <w:rPr>
                <w:rFonts w:ascii="Times New Roman" w:hAnsi="Times New Roman"/>
                <w:sz w:val="28"/>
                <w:szCs w:val="28"/>
              </w:rPr>
              <w:t>3</w:t>
            </w:r>
          </w:p>
        </w:tc>
        <w:tc>
          <w:tcPr>
            <w:tcW w:w="541" w:type="dxa"/>
            <w:vAlign w:val="center"/>
          </w:tcPr>
          <w:p w:rsidR="00F419A5" w:rsidRDefault="00F419A5" w:rsidP="00F419A5">
            <w:pPr>
              <w:suppressAutoHyphens/>
              <w:jc w:val="center"/>
              <w:rPr>
                <w:rFonts w:ascii="Times New Roman" w:hAnsi="Times New Roman"/>
                <w:sz w:val="28"/>
                <w:szCs w:val="28"/>
              </w:rPr>
            </w:pPr>
            <w:r>
              <w:rPr>
                <w:rFonts w:ascii="Times New Roman" w:hAnsi="Times New Roman"/>
                <w:sz w:val="28"/>
                <w:szCs w:val="28"/>
              </w:rPr>
              <w:t>5</w:t>
            </w:r>
          </w:p>
        </w:tc>
        <w:tc>
          <w:tcPr>
            <w:tcW w:w="541" w:type="dxa"/>
            <w:vAlign w:val="center"/>
          </w:tcPr>
          <w:p w:rsidR="00F419A5" w:rsidRDefault="00F419A5" w:rsidP="00F419A5">
            <w:pPr>
              <w:suppressAutoHyphens/>
              <w:jc w:val="center"/>
              <w:rPr>
                <w:rFonts w:ascii="Times New Roman" w:hAnsi="Times New Roman"/>
                <w:sz w:val="28"/>
                <w:szCs w:val="28"/>
              </w:rPr>
            </w:pPr>
            <w:r>
              <w:rPr>
                <w:rFonts w:ascii="Times New Roman" w:hAnsi="Times New Roman"/>
                <w:sz w:val="28"/>
                <w:szCs w:val="28"/>
              </w:rPr>
              <w:t>2</w:t>
            </w:r>
          </w:p>
        </w:tc>
        <w:tc>
          <w:tcPr>
            <w:tcW w:w="613" w:type="dxa"/>
            <w:vAlign w:val="center"/>
          </w:tcPr>
          <w:p w:rsidR="00F419A5" w:rsidRDefault="00F419A5" w:rsidP="00F419A5">
            <w:pPr>
              <w:suppressAutoHyphens/>
              <w:jc w:val="center"/>
              <w:rPr>
                <w:rFonts w:ascii="Times New Roman" w:hAnsi="Times New Roman"/>
                <w:sz w:val="28"/>
                <w:szCs w:val="28"/>
              </w:rPr>
            </w:pPr>
            <w:r>
              <w:rPr>
                <w:rFonts w:ascii="Times New Roman" w:hAnsi="Times New Roman"/>
                <w:sz w:val="28"/>
                <w:szCs w:val="28"/>
              </w:rPr>
              <w:t>4</w:t>
            </w:r>
          </w:p>
        </w:tc>
        <w:tc>
          <w:tcPr>
            <w:tcW w:w="1175" w:type="dxa"/>
            <w:vMerge/>
            <w:vAlign w:val="center"/>
          </w:tcPr>
          <w:p w:rsidR="00F419A5" w:rsidRDefault="00F419A5" w:rsidP="00F419A5">
            <w:pPr>
              <w:suppressAutoHyphens/>
              <w:jc w:val="center"/>
              <w:rPr>
                <w:rFonts w:ascii="Times New Roman" w:hAnsi="Times New Roman"/>
                <w:sz w:val="28"/>
                <w:szCs w:val="28"/>
              </w:rPr>
            </w:pPr>
          </w:p>
        </w:tc>
      </w:tr>
      <w:tr w:rsidR="00D1243D" w:rsidTr="00C43EEA">
        <w:tc>
          <w:tcPr>
            <w:tcW w:w="1284" w:type="dxa"/>
            <w:vMerge w:val="restart"/>
            <w:vAlign w:val="center"/>
          </w:tcPr>
          <w:p w:rsidR="00D1243D" w:rsidRDefault="00D1243D" w:rsidP="00F419A5">
            <w:pPr>
              <w:suppressAutoHyphens/>
              <w:jc w:val="center"/>
              <w:rPr>
                <w:rFonts w:ascii="Times New Roman" w:hAnsi="Times New Roman"/>
                <w:sz w:val="28"/>
                <w:szCs w:val="28"/>
              </w:rPr>
            </w:pPr>
            <w:r>
              <w:rPr>
                <w:rFonts w:ascii="Times New Roman" w:hAnsi="Times New Roman"/>
                <w:sz w:val="28"/>
                <w:szCs w:val="28"/>
              </w:rPr>
              <w:lastRenderedPageBreak/>
              <w:t>10</w:t>
            </w:r>
          </w:p>
        </w:tc>
        <w:tc>
          <w:tcPr>
            <w:tcW w:w="1830" w:type="dxa"/>
            <w:vAlign w:val="center"/>
          </w:tcPr>
          <w:p w:rsidR="00D1243D" w:rsidRDefault="00D1243D" w:rsidP="00F419A5">
            <w:pPr>
              <w:suppressAutoHyphens/>
              <w:jc w:val="center"/>
              <w:rPr>
                <w:rFonts w:ascii="Times New Roman" w:hAnsi="Times New Roman"/>
                <w:sz w:val="28"/>
                <w:szCs w:val="28"/>
              </w:rPr>
            </w:pPr>
            <w:r>
              <w:rPr>
                <w:rFonts w:ascii="Times New Roman" w:hAnsi="Times New Roman"/>
                <w:sz w:val="28"/>
                <w:szCs w:val="28"/>
              </w:rPr>
              <w:t>Количество ошибок (</w:t>
            </w:r>
            <w:r w:rsidRPr="00D071D8">
              <w:rPr>
                <w:rFonts w:ascii="Times New Roman" w:hAnsi="Times New Roman"/>
                <w:position w:val="-20"/>
                <w:sz w:val="28"/>
                <w:szCs w:val="28"/>
              </w:rPr>
              <w:object w:dxaOrig="340" w:dyaOrig="440" w14:anchorId="1FA64468">
                <v:shape id="_x0000_i2271" type="#_x0000_t75" style="width:17pt;height:21.75pt" o:ole="">
                  <v:imagedata r:id="rId151" o:title=""/>
                </v:shape>
                <o:OLEObject Type="Embed" ProgID="Equation.3" ShapeID="_x0000_i2271" DrawAspect="Content" ObjectID="_1577219429" r:id="rId171"/>
              </w:object>
            </w:r>
            <w:r>
              <w:rPr>
                <w:rFonts w:ascii="Times New Roman" w:hAnsi="Times New Roman"/>
                <w:sz w:val="28"/>
                <w:szCs w:val="28"/>
              </w:rPr>
              <w:t>)</w:t>
            </w:r>
          </w:p>
        </w:tc>
        <w:tc>
          <w:tcPr>
            <w:tcW w:w="541" w:type="dxa"/>
            <w:vAlign w:val="center"/>
          </w:tcPr>
          <w:p w:rsidR="00D1243D" w:rsidRPr="00C43EEA" w:rsidRDefault="00D1243D" w:rsidP="00F419A5">
            <w:pPr>
              <w:suppressAutoHyphens/>
              <w:jc w:val="center"/>
              <w:rPr>
                <w:rFonts w:ascii="Times New Roman" w:hAnsi="Times New Roman"/>
                <w:sz w:val="28"/>
                <w:szCs w:val="28"/>
              </w:rPr>
            </w:pPr>
            <w:r>
              <w:rPr>
                <w:rFonts w:ascii="Times New Roman" w:hAnsi="Times New Roman"/>
                <w:sz w:val="28"/>
                <w:szCs w:val="28"/>
              </w:rPr>
              <w:t>3</w:t>
            </w:r>
          </w:p>
        </w:tc>
        <w:tc>
          <w:tcPr>
            <w:tcW w:w="540" w:type="dxa"/>
            <w:vAlign w:val="center"/>
          </w:tcPr>
          <w:p w:rsidR="00D1243D" w:rsidRPr="00C43EEA" w:rsidRDefault="00D1243D" w:rsidP="00F419A5">
            <w:pPr>
              <w:suppressAutoHyphens/>
              <w:jc w:val="center"/>
              <w:rPr>
                <w:rFonts w:ascii="Times New Roman" w:hAnsi="Times New Roman"/>
                <w:sz w:val="28"/>
                <w:szCs w:val="28"/>
              </w:rPr>
            </w:pPr>
            <w:r>
              <w:rPr>
                <w:rFonts w:ascii="Times New Roman" w:hAnsi="Times New Roman"/>
                <w:sz w:val="28"/>
                <w:szCs w:val="28"/>
              </w:rPr>
              <w:t>3</w:t>
            </w:r>
          </w:p>
        </w:tc>
        <w:tc>
          <w:tcPr>
            <w:tcW w:w="541" w:type="dxa"/>
            <w:vAlign w:val="center"/>
          </w:tcPr>
          <w:p w:rsidR="00D1243D" w:rsidRPr="00C43EEA" w:rsidRDefault="00D1243D" w:rsidP="00F419A5">
            <w:pPr>
              <w:suppressAutoHyphens/>
              <w:jc w:val="center"/>
              <w:rPr>
                <w:rFonts w:ascii="Times New Roman" w:hAnsi="Times New Roman"/>
                <w:sz w:val="28"/>
                <w:szCs w:val="28"/>
              </w:rPr>
            </w:pPr>
            <w:r>
              <w:rPr>
                <w:rFonts w:ascii="Times New Roman" w:hAnsi="Times New Roman"/>
                <w:sz w:val="28"/>
                <w:szCs w:val="28"/>
              </w:rPr>
              <w:t>4</w:t>
            </w:r>
          </w:p>
        </w:tc>
        <w:tc>
          <w:tcPr>
            <w:tcW w:w="541" w:type="dxa"/>
            <w:vAlign w:val="center"/>
          </w:tcPr>
          <w:p w:rsidR="00D1243D" w:rsidRPr="00C43EEA" w:rsidRDefault="00D1243D" w:rsidP="00F419A5">
            <w:pPr>
              <w:suppressAutoHyphens/>
              <w:jc w:val="center"/>
              <w:rPr>
                <w:rFonts w:ascii="Times New Roman" w:hAnsi="Times New Roman"/>
                <w:sz w:val="28"/>
                <w:szCs w:val="28"/>
              </w:rPr>
            </w:pPr>
            <w:r>
              <w:rPr>
                <w:rFonts w:ascii="Times New Roman" w:hAnsi="Times New Roman"/>
                <w:sz w:val="28"/>
                <w:szCs w:val="28"/>
              </w:rPr>
              <w:t>5</w:t>
            </w:r>
          </w:p>
        </w:tc>
        <w:tc>
          <w:tcPr>
            <w:tcW w:w="541" w:type="dxa"/>
            <w:vAlign w:val="center"/>
          </w:tcPr>
          <w:p w:rsidR="00D1243D" w:rsidRPr="00C43EEA" w:rsidRDefault="00D1243D" w:rsidP="00F419A5">
            <w:pPr>
              <w:suppressAutoHyphens/>
              <w:jc w:val="center"/>
              <w:rPr>
                <w:rFonts w:ascii="Times New Roman" w:hAnsi="Times New Roman"/>
                <w:sz w:val="28"/>
                <w:szCs w:val="28"/>
              </w:rPr>
            </w:pPr>
            <w:r>
              <w:rPr>
                <w:rFonts w:ascii="Times New Roman" w:hAnsi="Times New Roman"/>
                <w:sz w:val="28"/>
                <w:szCs w:val="28"/>
              </w:rPr>
              <w:t>4</w:t>
            </w:r>
          </w:p>
        </w:tc>
        <w:tc>
          <w:tcPr>
            <w:tcW w:w="541" w:type="dxa"/>
            <w:vAlign w:val="center"/>
          </w:tcPr>
          <w:p w:rsidR="00D1243D" w:rsidRPr="00C43EEA" w:rsidRDefault="00D1243D" w:rsidP="00F419A5">
            <w:pPr>
              <w:suppressAutoHyphens/>
              <w:jc w:val="center"/>
              <w:rPr>
                <w:rFonts w:ascii="Times New Roman" w:hAnsi="Times New Roman"/>
                <w:sz w:val="28"/>
                <w:szCs w:val="28"/>
              </w:rPr>
            </w:pPr>
            <w:r>
              <w:rPr>
                <w:rFonts w:ascii="Times New Roman" w:hAnsi="Times New Roman"/>
                <w:sz w:val="28"/>
                <w:szCs w:val="28"/>
              </w:rPr>
              <w:t>4</w:t>
            </w:r>
          </w:p>
        </w:tc>
        <w:tc>
          <w:tcPr>
            <w:tcW w:w="541" w:type="dxa"/>
            <w:vAlign w:val="center"/>
          </w:tcPr>
          <w:p w:rsidR="00D1243D" w:rsidRPr="00C43EEA" w:rsidRDefault="00D1243D" w:rsidP="00F419A5">
            <w:pPr>
              <w:suppressAutoHyphens/>
              <w:jc w:val="center"/>
              <w:rPr>
                <w:rFonts w:ascii="Times New Roman" w:hAnsi="Times New Roman"/>
                <w:sz w:val="28"/>
                <w:szCs w:val="28"/>
              </w:rPr>
            </w:pPr>
            <w:r>
              <w:rPr>
                <w:rFonts w:ascii="Times New Roman" w:hAnsi="Times New Roman"/>
                <w:sz w:val="28"/>
                <w:szCs w:val="28"/>
              </w:rPr>
              <w:t>3</w:t>
            </w:r>
          </w:p>
        </w:tc>
        <w:tc>
          <w:tcPr>
            <w:tcW w:w="541" w:type="dxa"/>
            <w:vAlign w:val="center"/>
          </w:tcPr>
          <w:p w:rsidR="00D1243D" w:rsidRPr="00C43EEA" w:rsidRDefault="00D1243D" w:rsidP="00F419A5">
            <w:pPr>
              <w:suppressAutoHyphens/>
              <w:jc w:val="center"/>
              <w:rPr>
                <w:rFonts w:ascii="Times New Roman" w:hAnsi="Times New Roman"/>
                <w:sz w:val="28"/>
                <w:szCs w:val="28"/>
              </w:rPr>
            </w:pPr>
            <w:r>
              <w:rPr>
                <w:rFonts w:ascii="Times New Roman" w:hAnsi="Times New Roman"/>
                <w:sz w:val="28"/>
                <w:szCs w:val="28"/>
              </w:rPr>
              <w:t>2</w:t>
            </w:r>
          </w:p>
        </w:tc>
        <w:tc>
          <w:tcPr>
            <w:tcW w:w="541" w:type="dxa"/>
            <w:vAlign w:val="center"/>
          </w:tcPr>
          <w:p w:rsidR="00D1243D" w:rsidRPr="00C43EEA" w:rsidRDefault="00D1243D" w:rsidP="00F419A5">
            <w:pPr>
              <w:suppressAutoHyphens/>
              <w:jc w:val="center"/>
              <w:rPr>
                <w:rFonts w:ascii="Times New Roman" w:hAnsi="Times New Roman"/>
                <w:sz w:val="28"/>
                <w:szCs w:val="28"/>
              </w:rPr>
            </w:pPr>
            <w:r>
              <w:rPr>
                <w:rFonts w:ascii="Times New Roman" w:hAnsi="Times New Roman"/>
                <w:sz w:val="28"/>
                <w:szCs w:val="28"/>
              </w:rPr>
              <w:t>3</w:t>
            </w:r>
          </w:p>
        </w:tc>
        <w:tc>
          <w:tcPr>
            <w:tcW w:w="613" w:type="dxa"/>
            <w:vAlign w:val="center"/>
          </w:tcPr>
          <w:p w:rsidR="00D1243D" w:rsidRPr="00C43EEA" w:rsidRDefault="00D1243D" w:rsidP="00F419A5">
            <w:pPr>
              <w:suppressAutoHyphens/>
              <w:jc w:val="center"/>
              <w:rPr>
                <w:rFonts w:ascii="Times New Roman" w:hAnsi="Times New Roman"/>
                <w:sz w:val="28"/>
                <w:szCs w:val="28"/>
              </w:rPr>
            </w:pPr>
            <w:r>
              <w:rPr>
                <w:rFonts w:ascii="Times New Roman" w:hAnsi="Times New Roman"/>
                <w:sz w:val="28"/>
                <w:szCs w:val="28"/>
              </w:rPr>
              <w:t>3</w:t>
            </w:r>
          </w:p>
        </w:tc>
        <w:tc>
          <w:tcPr>
            <w:tcW w:w="1175" w:type="dxa"/>
            <w:vMerge w:val="restart"/>
            <w:vAlign w:val="center"/>
          </w:tcPr>
          <w:p w:rsidR="00D1243D" w:rsidRDefault="00D1243D" w:rsidP="00F419A5">
            <w:pPr>
              <w:suppressAutoHyphens/>
              <w:jc w:val="center"/>
              <w:rPr>
                <w:rFonts w:ascii="Times New Roman" w:hAnsi="Times New Roman"/>
                <w:sz w:val="28"/>
                <w:szCs w:val="28"/>
              </w:rPr>
            </w:pPr>
            <w:r>
              <w:rPr>
                <w:rFonts w:ascii="Times New Roman" w:hAnsi="Times New Roman"/>
                <w:sz w:val="28"/>
                <w:szCs w:val="28"/>
              </w:rPr>
              <w:t>3</w:t>
            </w:r>
          </w:p>
        </w:tc>
      </w:tr>
      <w:tr w:rsidR="00D1243D" w:rsidTr="00C43EEA">
        <w:tc>
          <w:tcPr>
            <w:tcW w:w="1284" w:type="dxa"/>
            <w:vMerge/>
            <w:vAlign w:val="center"/>
          </w:tcPr>
          <w:p w:rsidR="00D1243D" w:rsidRDefault="00D1243D" w:rsidP="00F419A5">
            <w:pPr>
              <w:suppressAutoHyphens/>
              <w:jc w:val="center"/>
              <w:rPr>
                <w:rFonts w:ascii="Times New Roman" w:hAnsi="Times New Roman"/>
                <w:sz w:val="28"/>
                <w:szCs w:val="28"/>
              </w:rPr>
            </w:pPr>
          </w:p>
        </w:tc>
        <w:tc>
          <w:tcPr>
            <w:tcW w:w="1830" w:type="dxa"/>
            <w:vAlign w:val="center"/>
          </w:tcPr>
          <w:p w:rsidR="00D1243D" w:rsidRPr="00C43EEA" w:rsidRDefault="00D1243D" w:rsidP="00F419A5">
            <w:pPr>
              <w:suppressAutoHyphens/>
              <w:jc w:val="center"/>
              <w:rPr>
                <w:rFonts w:ascii="Times New Roman" w:hAnsi="Times New Roman"/>
                <w:sz w:val="28"/>
                <w:szCs w:val="28"/>
              </w:rPr>
            </w:pPr>
            <w:r>
              <w:rPr>
                <w:rFonts w:ascii="Times New Roman" w:hAnsi="Times New Roman"/>
                <w:sz w:val="28"/>
                <w:szCs w:val="28"/>
              </w:rPr>
              <w:t>Время прогона (</w:t>
            </w:r>
            <w:r w:rsidRPr="00D071D8">
              <w:rPr>
                <w:rFonts w:ascii="Times New Roman" w:hAnsi="Times New Roman"/>
                <w:position w:val="-20"/>
                <w:sz w:val="28"/>
                <w:szCs w:val="28"/>
              </w:rPr>
              <w:object w:dxaOrig="260" w:dyaOrig="440" w14:anchorId="29512342">
                <v:shape id="_x0000_i2272" type="#_x0000_t75" style="width:13.6pt;height:21.75pt" o:ole="">
                  <v:imagedata r:id="rId153" o:title=""/>
                </v:shape>
                <o:OLEObject Type="Embed" ProgID="Equation.3" ShapeID="_x0000_i2272" DrawAspect="Content" ObjectID="_1577219430" r:id="rId172"/>
              </w:object>
            </w:r>
            <w:r>
              <w:rPr>
                <w:rFonts w:ascii="Times New Roman" w:hAnsi="Times New Roman"/>
                <w:sz w:val="28"/>
                <w:szCs w:val="28"/>
              </w:rPr>
              <w:t>)</w:t>
            </w:r>
          </w:p>
        </w:tc>
        <w:tc>
          <w:tcPr>
            <w:tcW w:w="541" w:type="dxa"/>
            <w:vAlign w:val="center"/>
          </w:tcPr>
          <w:p w:rsidR="00D1243D" w:rsidRDefault="00D1243D" w:rsidP="00F419A5">
            <w:pPr>
              <w:suppressAutoHyphens/>
              <w:jc w:val="center"/>
              <w:rPr>
                <w:rFonts w:ascii="Times New Roman" w:hAnsi="Times New Roman"/>
                <w:sz w:val="28"/>
                <w:szCs w:val="28"/>
              </w:rPr>
            </w:pPr>
            <w:r>
              <w:rPr>
                <w:rFonts w:ascii="Times New Roman" w:hAnsi="Times New Roman"/>
                <w:sz w:val="28"/>
                <w:szCs w:val="28"/>
              </w:rPr>
              <w:t>4</w:t>
            </w:r>
          </w:p>
        </w:tc>
        <w:tc>
          <w:tcPr>
            <w:tcW w:w="540" w:type="dxa"/>
            <w:vAlign w:val="center"/>
          </w:tcPr>
          <w:p w:rsidR="00D1243D" w:rsidRDefault="00D1243D" w:rsidP="00F419A5">
            <w:pPr>
              <w:suppressAutoHyphens/>
              <w:jc w:val="center"/>
              <w:rPr>
                <w:rFonts w:ascii="Times New Roman" w:hAnsi="Times New Roman"/>
                <w:sz w:val="28"/>
                <w:szCs w:val="28"/>
              </w:rPr>
            </w:pPr>
            <w:r>
              <w:rPr>
                <w:rFonts w:ascii="Times New Roman" w:hAnsi="Times New Roman"/>
                <w:sz w:val="28"/>
                <w:szCs w:val="28"/>
              </w:rPr>
              <w:t>2</w:t>
            </w:r>
          </w:p>
        </w:tc>
        <w:tc>
          <w:tcPr>
            <w:tcW w:w="541" w:type="dxa"/>
            <w:vAlign w:val="center"/>
          </w:tcPr>
          <w:p w:rsidR="00D1243D" w:rsidRDefault="00D1243D" w:rsidP="00F419A5">
            <w:pPr>
              <w:suppressAutoHyphens/>
              <w:jc w:val="center"/>
              <w:rPr>
                <w:rFonts w:ascii="Times New Roman" w:hAnsi="Times New Roman"/>
                <w:sz w:val="28"/>
                <w:szCs w:val="28"/>
              </w:rPr>
            </w:pPr>
            <w:r>
              <w:rPr>
                <w:rFonts w:ascii="Times New Roman" w:hAnsi="Times New Roman"/>
                <w:sz w:val="28"/>
                <w:szCs w:val="28"/>
              </w:rPr>
              <w:t>3</w:t>
            </w:r>
          </w:p>
        </w:tc>
        <w:tc>
          <w:tcPr>
            <w:tcW w:w="541" w:type="dxa"/>
            <w:vAlign w:val="center"/>
          </w:tcPr>
          <w:p w:rsidR="00D1243D" w:rsidRDefault="00D1243D" w:rsidP="00F419A5">
            <w:pPr>
              <w:suppressAutoHyphens/>
              <w:jc w:val="center"/>
              <w:rPr>
                <w:rFonts w:ascii="Times New Roman" w:hAnsi="Times New Roman"/>
                <w:sz w:val="28"/>
                <w:szCs w:val="28"/>
              </w:rPr>
            </w:pPr>
            <w:r>
              <w:rPr>
                <w:rFonts w:ascii="Times New Roman" w:hAnsi="Times New Roman"/>
                <w:sz w:val="28"/>
                <w:szCs w:val="28"/>
              </w:rPr>
              <w:t>5</w:t>
            </w:r>
          </w:p>
        </w:tc>
        <w:tc>
          <w:tcPr>
            <w:tcW w:w="541" w:type="dxa"/>
            <w:vAlign w:val="center"/>
          </w:tcPr>
          <w:p w:rsidR="00D1243D" w:rsidRDefault="00D1243D" w:rsidP="00F419A5">
            <w:pPr>
              <w:suppressAutoHyphens/>
              <w:jc w:val="center"/>
              <w:rPr>
                <w:rFonts w:ascii="Times New Roman" w:hAnsi="Times New Roman"/>
                <w:sz w:val="28"/>
                <w:szCs w:val="28"/>
              </w:rPr>
            </w:pPr>
            <w:r>
              <w:rPr>
                <w:rFonts w:ascii="Times New Roman" w:hAnsi="Times New Roman"/>
                <w:sz w:val="28"/>
                <w:szCs w:val="28"/>
              </w:rPr>
              <w:t>3</w:t>
            </w:r>
          </w:p>
        </w:tc>
        <w:tc>
          <w:tcPr>
            <w:tcW w:w="541" w:type="dxa"/>
            <w:vAlign w:val="center"/>
          </w:tcPr>
          <w:p w:rsidR="00D1243D" w:rsidRDefault="00D1243D" w:rsidP="00F419A5">
            <w:pPr>
              <w:suppressAutoHyphens/>
              <w:jc w:val="center"/>
              <w:rPr>
                <w:rFonts w:ascii="Times New Roman" w:hAnsi="Times New Roman"/>
                <w:sz w:val="28"/>
                <w:szCs w:val="28"/>
              </w:rPr>
            </w:pPr>
            <w:r>
              <w:rPr>
                <w:rFonts w:ascii="Times New Roman" w:hAnsi="Times New Roman"/>
                <w:sz w:val="28"/>
                <w:szCs w:val="28"/>
              </w:rPr>
              <w:t>3</w:t>
            </w:r>
          </w:p>
        </w:tc>
        <w:tc>
          <w:tcPr>
            <w:tcW w:w="541" w:type="dxa"/>
            <w:vAlign w:val="center"/>
          </w:tcPr>
          <w:p w:rsidR="00D1243D" w:rsidRDefault="00D1243D" w:rsidP="00F419A5">
            <w:pPr>
              <w:suppressAutoHyphens/>
              <w:jc w:val="center"/>
              <w:rPr>
                <w:rFonts w:ascii="Times New Roman" w:hAnsi="Times New Roman"/>
                <w:sz w:val="28"/>
                <w:szCs w:val="28"/>
              </w:rPr>
            </w:pPr>
            <w:r>
              <w:rPr>
                <w:rFonts w:ascii="Times New Roman" w:hAnsi="Times New Roman"/>
                <w:sz w:val="28"/>
                <w:szCs w:val="28"/>
              </w:rPr>
              <w:t>2</w:t>
            </w:r>
          </w:p>
        </w:tc>
        <w:tc>
          <w:tcPr>
            <w:tcW w:w="541" w:type="dxa"/>
            <w:vAlign w:val="center"/>
          </w:tcPr>
          <w:p w:rsidR="00D1243D" w:rsidRDefault="00D1243D" w:rsidP="00F419A5">
            <w:pPr>
              <w:suppressAutoHyphens/>
              <w:jc w:val="center"/>
              <w:rPr>
                <w:rFonts w:ascii="Times New Roman" w:hAnsi="Times New Roman"/>
                <w:sz w:val="28"/>
                <w:szCs w:val="28"/>
              </w:rPr>
            </w:pPr>
            <w:r>
              <w:rPr>
                <w:rFonts w:ascii="Times New Roman" w:hAnsi="Times New Roman"/>
                <w:sz w:val="28"/>
                <w:szCs w:val="28"/>
              </w:rPr>
              <w:t>5</w:t>
            </w:r>
          </w:p>
        </w:tc>
        <w:tc>
          <w:tcPr>
            <w:tcW w:w="541" w:type="dxa"/>
            <w:vAlign w:val="center"/>
          </w:tcPr>
          <w:p w:rsidR="00D1243D" w:rsidRDefault="00D1243D" w:rsidP="00F419A5">
            <w:pPr>
              <w:suppressAutoHyphens/>
              <w:jc w:val="center"/>
              <w:rPr>
                <w:rFonts w:ascii="Times New Roman" w:hAnsi="Times New Roman"/>
                <w:sz w:val="28"/>
                <w:szCs w:val="28"/>
              </w:rPr>
            </w:pPr>
            <w:r>
              <w:rPr>
                <w:rFonts w:ascii="Times New Roman" w:hAnsi="Times New Roman"/>
                <w:sz w:val="28"/>
                <w:szCs w:val="28"/>
              </w:rPr>
              <w:t>3</w:t>
            </w:r>
          </w:p>
        </w:tc>
        <w:tc>
          <w:tcPr>
            <w:tcW w:w="613" w:type="dxa"/>
            <w:vAlign w:val="center"/>
          </w:tcPr>
          <w:p w:rsidR="00D1243D" w:rsidRDefault="00D1243D" w:rsidP="00F419A5">
            <w:pPr>
              <w:suppressAutoHyphens/>
              <w:jc w:val="center"/>
              <w:rPr>
                <w:rFonts w:ascii="Times New Roman" w:hAnsi="Times New Roman"/>
                <w:sz w:val="28"/>
                <w:szCs w:val="28"/>
              </w:rPr>
            </w:pPr>
            <w:r>
              <w:rPr>
                <w:rFonts w:ascii="Times New Roman" w:hAnsi="Times New Roman"/>
                <w:sz w:val="28"/>
                <w:szCs w:val="28"/>
              </w:rPr>
              <w:t>1</w:t>
            </w:r>
          </w:p>
        </w:tc>
        <w:tc>
          <w:tcPr>
            <w:tcW w:w="1175" w:type="dxa"/>
            <w:vMerge/>
            <w:vAlign w:val="center"/>
          </w:tcPr>
          <w:p w:rsidR="00D1243D" w:rsidRDefault="00D1243D" w:rsidP="00F419A5">
            <w:pPr>
              <w:suppressAutoHyphens/>
              <w:jc w:val="center"/>
              <w:rPr>
                <w:rFonts w:ascii="Times New Roman" w:hAnsi="Times New Roman"/>
                <w:sz w:val="28"/>
                <w:szCs w:val="28"/>
              </w:rPr>
            </w:pPr>
          </w:p>
        </w:tc>
      </w:tr>
      <w:tr w:rsidR="00D1243D" w:rsidTr="00C43EEA">
        <w:tc>
          <w:tcPr>
            <w:tcW w:w="1284" w:type="dxa"/>
            <w:vMerge w:val="restart"/>
            <w:vAlign w:val="center"/>
          </w:tcPr>
          <w:p w:rsidR="00D1243D" w:rsidRDefault="00D1243D" w:rsidP="00D1243D">
            <w:pPr>
              <w:suppressAutoHyphens/>
              <w:jc w:val="center"/>
              <w:rPr>
                <w:rFonts w:ascii="Times New Roman" w:hAnsi="Times New Roman"/>
                <w:sz w:val="28"/>
                <w:szCs w:val="28"/>
              </w:rPr>
            </w:pPr>
            <w:r>
              <w:rPr>
                <w:rFonts w:ascii="Times New Roman" w:hAnsi="Times New Roman"/>
                <w:sz w:val="28"/>
                <w:szCs w:val="28"/>
              </w:rPr>
              <w:t>11</w:t>
            </w:r>
          </w:p>
        </w:tc>
        <w:tc>
          <w:tcPr>
            <w:tcW w:w="1830" w:type="dxa"/>
            <w:vAlign w:val="center"/>
          </w:tcPr>
          <w:p w:rsidR="00D1243D" w:rsidRDefault="00D1243D" w:rsidP="00D1243D">
            <w:pPr>
              <w:suppressAutoHyphens/>
              <w:jc w:val="center"/>
              <w:rPr>
                <w:rFonts w:ascii="Times New Roman" w:hAnsi="Times New Roman"/>
                <w:sz w:val="28"/>
                <w:szCs w:val="28"/>
              </w:rPr>
            </w:pPr>
            <w:r>
              <w:rPr>
                <w:rFonts w:ascii="Times New Roman" w:hAnsi="Times New Roman"/>
                <w:sz w:val="28"/>
                <w:szCs w:val="28"/>
              </w:rPr>
              <w:t>Количество ошибок (</w:t>
            </w:r>
            <w:r w:rsidRPr="00D071D8">
              <w:rPr>
                <w:rFonts w:ascii="Times New Roman" w:hAnsi="Times New Roman"/>
                <w:position w:val="-20"/>
                <w:sz w:val="28"/>
                <w:szCs w:val="28"/>
              </w:rPr>
              <w:object w:dxaOrig="340" w:dyaOrig="440" w14:anchorId="6662A148">
                <v:shape id="_x0000_i2273" type="#_x0000_t75" style="width:17pt;height:21.75pt" o:ole="">
                  <v:imagedata r:id="rId151" o:title=""/>
                </v:shape>
                <o:OLEObject Type="Embed" ProgID="Equation.3" ShapeID="_x0000_i2273" DrawAspect="Content" ObjectID="_1577219431" r:id="rId173"/>
              </w:object>
            </w:r>
            <w:r>
              <w:rPr>
                <w:rFonts w:ascii="Times New Roman" w:hAnsi="Times New Roman"/>
                <w:sz w:val="28"/>
                <w:szCs w:val="28"/>
              </w:rPr>
              <w:t>)</w:t>
            </w:r>
          </w:p>
        </w:tc>
        <w:tc>
          <w:tcPr>
            <w:tcW w:w="541" w:type="dxa"/>
            <w:vAlign w:val="center"/>
          </w:tcPr>
          <w:p w:rsidR="00D1243D" w:rsidRPr="00C43EEA" w:rsidRDefault="00D1243D" w:rsidP="00D1243D">
            <w:pPr>
              <w:suppressAutoHyphens/>
              <w:jc w:val="center"/>
              <w:rPr>
                <w:rFonts w:ascii="Times New Roman" w:hAnsi="Times New Roman"/>
                <w:sz w:val="28"/>
                <w:szCs w:val="28"/>
              </w:rPr>
            </w:pPr>
            <w:r>
              <w:rPr>
                <w:rFonts w:ascii="Times New Roman" w:hAnsi="Times New Roman"/>
                <w:sz w:val="28"/>
                <w:szCs w:val="28"/>
              </w:rPr>
              <w:t>3</w:t>
            </w:r>
          </w:p>
        </w:tc>
        <w:tc>
          <w:tcPr>
            <w:tcW w:w="540" w:type="dxa"/>
            <w:vAlign w:val="center"/>
          </w:tcPr>
          <w:p w:rsidR="00D1243D" w:rsidRPr="00C43EEA" w:rsidRDefault="00D1243D" w:rsidP="00D1243D">
            <w:pPr>
              <w:suppressAutoHyphens/>
              <w:jc w:val="center"/>
              <w:rPr>
                <w:rFonts w:ascii="Times New Roman" w:hAnsi="Times New Roman"/>
                <w:sz w:val="28"/>
                <w:szCs w:val="28"/>
              </w:rPr>
            </w:pPr>
            <w:r>
              <w:rPr>
                <w:rFonts w:ascii="Times New Roman" w:hAnsi="Times New Roman"/>
                <w:sz w:val="28"/>
                <w:szCs w:val="28"/>
              </w:rPr>
              <w:t>3</w:t>
            </w:r>
          </w:p>
        </w:tc>
        <w:tc>
          <w:tcPr>
            <w:tcW w:w="541" w:type="dxa"/>
            <w:vAlign w:val="center"/>
          </w:tcPr>
          <w:p w:rsidR="00D1243D" w:rsidRPr="00C43EEA" w:rsidRDefault="00D1243D" w:rsidP="00D1243D">
            <w:pPr>
              <w:suppressAutoHyphens/>
              <w:jc w:val="center"/>
              <w:rPr>
                <w:rFonts w:ascii="Times New Roman" w:hAnsi="Times New Roman"/>
                <w:sz w:val="28"/>
                <w:szCs w:val="28"/>
              </w:rPr>
            </w:pPr>
            <w:r>
              <w:rPr>
                <w:rFonts w:ascii="Times New Roman" w:hAnsi="Times New Roman"/>
                <w:sz w:val="28"/>
                <w:szCs w:val="28"/>
              </w:rPr>
              <w:t>4</w:t>
            </w:r>
          </w:p>
        </w:tc>
        <w:tc>
          <w:tcPr>
            <w:tcW w:w="541" w:type="dxa"/>
            <w:vAlign w:val="center"/>
          </w:tcPr>
          <w:p w:rsidR="00D1243D" w:rsidRPr="00C43EEA" w:rsidRDefault="00D1243D" w:rsidP="00D1243D">
            <w:pPr>
              <w:suppressAutoHyphens/>
              <w:jc w:val="center"/>
              <w:rPr>
                <w:rFonts w:ascii="Times New Roman" w:hAnsi="Times New Roman"/>
                <w:sz w:val="28"/>
                <w:szCs w:val="28"/>
              </w:rPr>
            </w:pPr>
            <w:r>
              <w:rPr>
                <w:rFonts w:ascii="Times New Roman" w:hAnsi="Times New Roman"/>
                <w:sz w:val="28"/>
                <w:szCs w:val="28"/>
              </w:rPr>
              <w:t>4</w:t>
            </w:r>
          </w:p>
        </w:tc>
        <w:tc>
          <w:tcPr>
            <w:tcW w:w="541" w:type="dxa"/>
            <w:vAlign w:val="center"/>
          </w:tcPr>
          <w:p w:rsidR="00D1243D" w:rsidRPr="00C43EEA" w:rsidRDefault="00D1243D" w:rsidP="00D1243D">
            <w:pPr>
              <w:suppressAutoHyphens/>
              <w:jc w:val="center"/>
              <w:rPr>
                <w:rFonts w:ascii="Times New Roman" w:hAnsi="Times New Roman"/>
                <w:sz w:val="28"/>
                <w:szCs w:val="28"/>
              </w:rPr>
            </w:pPr>
            <w:r>
              <w:rPr>
                <w:rFonts w:ascii="Times New Roman" w:hAnsi="Times New Roman"/>
                <w:sz w:val="28"/>
                <w:szCs w:val="28"/>
              </w:rPr>
              <w:t>4</w:t>
            </w:r>
          </w:p>
        </w:tc>
        <w:tc>
          <w:tcPr>
            <w:tcW w:w="541" w:type="dxa"/>
            <w:vAlign w:val="center"/>
          </w:tcPr>
          <w:p w:rsidR="00D1243D" w:rsidRPr="00C43EEA" w:rsidRDefault="00D1243D" w:rsidP="00D1243D">
            <w:pPr>
              <w:suppressAutoHyphens/>
              <w:jc w:val="center"/>
              <w:rPr>
                <w:rFonts w:ascii="Times New Roman" w:hAnsi="Times New Roman"/>
                <w:sz w:val="28"/>
                <w:szCs w:val="28"/>
              </w:rPr>
            </w:pPr>
            <w:r>
              <w:rPr>
                <w:rFonts w:ascii="Times New Roman" w:hAnsi="Times New Roman"/>
                <w:sz w:val="28"/>
                <w:szCs w:val="28"/>
              </w:rPr>
              <w:t>2</w:t>
            </w:r>
          </w:p>
        </w:tc>
        <w:tc>
          <w:tcPr>
            <w:tcW w:w="541" w:type="dxa"/>
            <w:vAlign w:val="center"/>
          </w:tcPr>
          <w:p w:rsidR="00D1243D" w:rsidRPr="00C43EEA" w:rsidRDefault="00D1243D" w:rsidP="00D1243D">
            <w:pPr>
              <w:suppressAutoHyphens/>
              <w:jc w:val="center"/>
              <w:rPr>
                <w:rFonts w:ascii="Times New Roman" w:hAnsi="Times New Roman"/>
                <w:sz w:val="28"/>
                <w:szCs w:val="28"/>
              </w:rPr>
            </w:pPr>
            <w:r>
              <w:rPr>
                <w:rFonts w:ascii="Times New Roman" w:hAnsi="Times New Roman"/>
                <w:sz w:val="28"/>
                <w:szCs w:val="28"/>
              </w:rPr>
              <w:t>3</w:t>
            </w:r>
          </w:p>
        </w:tc>
        <w:tc>
          <w:tcPr>
            <w:tcW w:w="541" w:type="dxa"/>
            <w:vAlign w:val="center"/>
          </w:tcPr>
          <w:p w:rsidR="00D1243D" w:rsidRPr="00C43EEA" w:rsidRDefault="00D1243D" w:rsidP="00D1243D">
            <w:pPr>
              <w:suppressAutoHyphens/>
              <w:jc w:val="center"/>
              <w:rPr>
                <w:rFonts w:ascii="Times New Roman" w:hAnsi="Times New Roman"/>
                <w:sz w:val="28"/>
                <w:szCs w:val="28"/>
              </w:rPr>
            </w:pPr>
            <w:r>
              <w:rPr>
                <w:rFonts w:ascii="Times New Roman" w:hAnsi="Times New Roman"/>
                <w:sz w:val="28"/>
                <w:szCs w:val="28"/>
              </w:rPr>
              <w:t>1</w:t>
            </w:r>
          </w:p>
        </w:tc>
        <w:tc>
          <w:tcPr>
            <w:tcW w:w="541" w:type="dxa"/>
            <w:vAlign w:val="center"/>
          </w:tcPr>
          <w:p w:rsidR="00D1243D" w:rsidRPr="00C43EEA" w:rsidRDefault="00D1243D" w:rsidP="00D1243D">
            <w:pPr>
              <w:suppressAutoHyphens/>
              <w:jc w:val="center"/>
              <w:rPr>
                <w:rFonts w:ascii="Times New Roman" w:hAnsi="Times New Roman"/>
                <w:sz w:val="28"/>
                <w:szCs w:val="28"/>
              </w:rPr>
            </w:pPr>
            <w:r>
              <w:rPr>
                <w:rFonts w:ascii="Times New Roman" w:hAnsi="Times New Roman"/>
                <w:sz w:val="28"/>
                <w:szCs w:val="28"/>
              </w:rPr>
              <w:t>2</w:t>
            </w:r>
          </w:p>
        </w:tc>
        <w:tc>
          <w:tcPr>
            <w:tcW w:w="613" w:type="dxa"/>
            <w:vAlign w:val="center"/>
          </w:tcPr>
          <w:p w:rsidR="00D1243D" w:rsidRPr="00C43EEA" w:rsidRDefault="00D1243D" w:rsidP="00D1243D">
            <w:pPr>
              <w:suppressAutoHyphens/>
              <w:jc w:val="center"/>
              <w:rPr>
                <w:rFonts w:ascii="Times New Roman" w:hAnsi="Times New Roman"/>
                <w:sz w:val="28"/>
                <w:szCs w:val="28"/>
              </w:rPr>
            </w:pPr>
            <w:r>
              <w:rPr>
                <w:rFonts w:ascii="Times New Roman" w:hAnsi="Times New Roman"/>
                <w:sz w:val="28"/>
                <w:szCs w:val="28"/>
              </w:rPr>
              <w:t>3</w:t>
            </w:r>
          </w:p>
        </w:tc>
        <w:tc>
          <w:tcPr>
            <w:tcW w:w="1175" w:type="dxa"/>
            <w:vMerge w:val="restart"/>
            <w:vAlign w:val="center"/>
          </w:tcPr>
          <w:p w:rsidR="00D1243D" w:rsidRDefault="00D1243D" w:rsidP="00D1243D">
            <w:pPr>
              <w:suppressAutoHyphens/>
              <w:jc w:val="center"/>
              <w:rPr>
                <w:rFonts w:ascii="Times New Roman" w:hAnsi="Times New Roman"/>
                <w:sz w:val="28"/>
                <w:szCs w:val="28"/>
              </w:rPr>
            </w:pPr>
            <w:r>
              <w:rPr>
                <w:rFonts w:ascii="Times New Roman" w:hAnsi="Times New Roman"/>
                <w:sz w:val="28"/>
                <w:szCs w:val="28"/>
              </w:rPr>
              <w:t>2</w:t>
            </w:r>
          </w:p>
        </w:tc>
      </w:tr>
      <w:tr w:rsidR="00D1243D" w:rsidTr="00C43EEA">
        <w:tc>
          <w:tcPr>
            <w:tcW w:w="1284" w:type="dxa"/>
            <w:vMerge/>
            <w:vAlign w:val="center"/>
          </w:tcPr>
          <w:p w:rsidR="00D1243D" w:rsidRDefault="00D1243D" w:rsidP="00D1243D">
            <w:pPr>
              <w:suppressAutoHyphens/>
              <w:jc w:val="center"/>
              <w:rPr>
                <w:rFonts w:ascii="Times New Roman" w:hAnsi="Times New Roman"/>
                <w:sz w:val="28"/>
                <w:szCs w:val="28"/>
              </w:rPr>
            </w:pPr>
          </w:p>
        </w:tc>
        <w:tc>
          <w:tcPr>
            <w:tcW w:w="1830" w:type="dxa"/>
            <w:vAlign w:val="center"/>
          </w:tcPr>
          <w:p w:rsidR="00D1243D" w:rsidRPr="00C43EEA" w:rsidRDefault="00D1243D" w:rsidP="00D1243D">
            <w:pPr>
              <w:suppressAutoHyphens/>
              <w:jc w:val="center"/>
              <w:rPr>
                <w:rFonts w:ascii="Times New Roman" w:hAnsi="Times New Roman"/>
                <w:sz w:val="28"/>
                <w:szCs w:val="28"/>
              </w:rPr>
            </w:pPr>
            <w:r>
              <w:rPr>
                <w:rFonts w:ascii="Times New Roman" w:hAnsi="Times New Roman"/>
                <w:sz w:val="28"/>
                <w:szCs w:val="28"/>
              </w:rPr>
              <w:t>Время прогона (</w:t>
            </w:r>
            <w:r w:rsidRPr="00D071D8">
              <w:rPr>
                <w:rFonts w:ascii="Times New Roman" w:hAnsi="Times New Roman"/>
                <w:position w:val="-20"/>
                <w:sz w:val="28"/>
                <w:szCs w:val="28"/>
              </w:rPr>
              <w:object w:dxaOrig="260" w:dyaOrig="440" w14:anchorId="4135C5AE">
                <v:shape id="_x0000_i2274" type="#_x0000_t75" style="width:13.6pt;height:21.75pt" o:ole="">
                  <v:imagedata r:id="rId153" o:title=""/>
                </v:shape>
                <o:OLEObject Type="Embed" ProgID="Equation.3" ShapeID="_x0000_i2274" DrawAspect="Content" ObjectID="_1577219432" r:id="rId174"/>
              </w:object>
            </w:r>
            <w:r>
              <w:rPr>
                <w:rFonts w:ascii="Times New Roman" w:hAnsi="Times New Roman"/>
                <w:sz w:val="28"/>
                <w:szCs w:val="28"/>
              </w:rPr>
              <w:t>)</w:t>
            </w:r>
          </w:p>
        </w:tc>
        <w:tc>
          <w:tcPr>
            <w:tcW w:w="541" w:type="dxa"/>
            <w:vAlign w:val="center"/>
          </w:tcPr>
          <w:p w:rsidR="00D1243D" w:rsidRDefault="00D1243D" w:rsidP="00D1243D">
            <w:pPr>
              <w:suppressAutoHyphens/>
              <w:jc w:val="center"/>
              <w:rPr>
                <w:rFonts w:ascii="Times New Roman" w:hAnsi="Times New Roman"/>
                <w:sz w:val="28"/>
                <w:szCs w:val="28"/>
              </w:rPr>
            </w:pPr>
            <w:r>
              <w:rPr>
                <w:rFonts w:ascii="Times New Roman" w:hAnsi="Times New Roman"/>
                <w:sz w:val="28"/>
                <w:szCs w:val="28"/>
              </w:rPr>
              <w:t>4</w:t>
            </w:r>
          </w:p>
        </w:tc>
        <w:tc>
          <w:tcPr>
            <w:tcW w:w="540" w:type="dxa"/>
            <w:vAlign w:val="center"/>
          </w:tcPr>
          <w:p w:rsidR="00D1243D" w:rsidRDefault="00D1243D" w:rsidP="00D1243D">
            <w:pPr>
              <w:suppressAutoHyphens/>
              <w:jc w:val="center"/>
              <w:rPr>
                <w:rFonts w:ascii="Times New Roman" w:hAnsi="Times New Roman"/>
                <w:sz w:val="28"/>
                <w:szCs w:val="28"/>
              </w:rPr>
            </w:pPr>
            <w:r>
              <w:rPr>
                <w:rFonts w:ascii="Times New Roman" w:hAnsi="Times New Roman"/>
                <w:sz w:val="28"/>
                <w:szCs w:val="28"/>
              </w:rPr>
              <w:t>2</w:t>
            </w:r>
          </w:p>
        </w:tc>
        <w:tc>
          <w:tcPr>
            <w:tcW w:w="541" w:type="dxa"/>
            <w:vAlign w:val="center"/>
          </w:tcPr>
          <w:p w:rsidR="00D1243D" w:rsidRDefault="00D1243D" w:rsidP="00D1243D">
            <w:pPr>
              <w:suppressAutoHyphens/>
              <w:jc w:val="center"/>
              <w:rPr>
                <w:rFonts w:ascii="Times New Roman" w:hAnsi="Times New Roman"/>
                <w:sz w:val="28"/>
                <w:szCs w:val="28"/>
              </w:rPr>
            </w:pPr>
            <w:r>
              <w:rPr>
                <w:rFonts w:ascii="Times New Roman" w:hAnsi="Times New Roman"/>
                <w:sz w:val="28"/>
                <w:szCs w:val="28"/>
              </w:rPr>
              <w:t>5</w:t>
            </w:r>
          </w:p>
        </w:tc>
        <w:tc>
          <w:tcPr>
            <w:tcW w:w="541" w:type="dxa"/>
            <w:vAlign w:val="center"/>
          </w:tcPr>
          <w:p w:rsidR="00D1243D" w:rsidRDefault="00D1243D" w:rsidP="00D1243D">
            <w:pPr>
              <w:suppressAutoHyphens/>
              <w:jc w:val="center"/>
              <w:rPr>
                <w:rFonts w:ascii="Times New Roman" w:hAnsi="Times New Roman"/>
                <w:sz w:val="28"/>
                <w:szCs w:val="28"/>
              </w:rPr>
            </w:pPr>
            <w:r>
              <w:rPr>
                <w:rFonts w:ascii="Times New Roman" w:hAnsi="Times New Roman"/>
                <w:sz w:val="28"/>
                <w:szCs w:val="28"/>
              </w:rPr>
              <w:t>3</w:t>
            </w:r>
          </w:p>
        </w:tc>
        <w:tc>
          <w:tcPr>
            <w:tcW w:w="541" w:type="dxa"/>
            <w:vAlign w:val="center"/>
          </w:tcPr>
          <w:p w:rsidR="00D1243D" w:rsidRDefault="00D1243D" w:rsidP="00D1243D">
            <w:pPr>
              <w:suppressAutoHyphens/>
              <w:jc w:val="center"/>
              <w:rPr>
                <w:rFonts w:ascii="Times New Roman" w:hAnsi="Times New Roman"/>
                <w:sz w:val="28"/>
                <w:szCs w:val="28"/>
              </w:rPr>
            </w:pPr>
            <w:r>
              <w:rPr>
                <w:rFonts w:ascii="Times New Roman" w:hAnsi="Times New Roman"/>
                <w:sz w:val="28"/>
                <w:szCs w:val="28"/>
              </w:rPr>
              <w:t>2</w:t>
            </w:r>
          </w:p>
        </w:tc>
        <w:tc>
          <w:tcPr>
            <w:tcW w:w="541" w:type="dxa"/>
            <w:vAlign w:val="center"/>
          </w:tcPr>
          <w:p w:rsidR="00D1243D" w:rsidRDefault="00D1243D" w:rsidP="00D1243D">
            <w:pPr>
              <w:suppressAutoHyphens/>
              <w:jc w:val="center"/>
              <w:rPr>
                <w:rFonts w:ascii="Times New Roman" w:hAnsi="Times New Roman"/>
                <w:sz w:val="28"/>
                <w:szCs w:val="28"/>
              </w:rPr>
            </w:pPr>
            <w:r>
              <w:rPr>
                <w:rFonts w:ascii="Times New Roman" w:hAnsi="Times New Roman"/>
                <w:sz w:val="28"/>
                <w:szCs w:val="28"/>
              </w:rPr>
              <w:t>1</w:t>
            </w:r>
          </w:p>
        </w:tc>
        <w:tc>
          <w:tcPr>
            <w:tcW w:w="541" w:type="dxa"/>
            <w:vAlign w:val="center"/>
          </w:tcPr>
          <w:p w:rsidR="00D1243D" w:rsidRDefault="00D1243D" w:rsidP="00D1243D">
            <w:pPr>
              <w:suppressAutoHyphens/>
              <w:jc w:val="center"/>
              <w:rPr>
                <w:rFonts w:ascii="Times New Roman" w:hAnsi="Times New Roman"/>
                <w:sz w:val="28"/>
                <w:szCs w:val="28"/>
              </w:rPr>
            </w:pPr>
            <w:r>
              <w:rPr>
                <w:rFonts w:ascii="Times New Roman" w:hAnsi="Times New Roman"/>
                <w:sz w:val="28"/>
                <w:szCs w:val="28"/>
              </w:rPr>
              <w:t>1</w:t>
            </w:r>
          </w:p>
        </w:tc>
        <w:tc>
          <w:tcPr>
            <w:tcW w:w="541" w:type="dxa"/>
            <w:vAlign w:val="center"/>
          </w:tcPr>
          <w:p w:rsidR="00D1243D" w:rsidRDefault="00D1243D" w:rsidP="00D1243D">
            <w:pPr>
              <w:suppressAutoHyphens/>
              <w:jc w:val="center"/>
              <w:rPr>
                <w:rFonts w:ascii="Times New Roman" w:hAnsi="Times New Roman"/>
                <w:sz w:val="28"/>
                <w:szCs w:val="28"/>
              </w:rPr>
            </w:pPr>
            <w:r>
              <w:rPr>
                <w:rFonts w:ascii="Times New Roman" w:hAnsi="Times New Roman"/>
                <w:sz w:val="28"/>
                <w:szCs w:val="28"/>
              </w:rPr>
              <w:t>2</w:t>
            </w:r>
          </w:p>
        </w:tc>
        <w:tc>
          <w:tcPr>
            <w:tcW w:w="541" w:type="dxa"/>
            <w:vAlign w:val="center"/>
          </w:tcPr>
          <w:p w:rsidR="00D1243D" w:rsidRDefault="00D1243D" w:rsidP="00D1243D">
            <w:pPr>
              <w:suppressAutoHyphens/>
              <w:jc w:val="center"/>
              <w:rPr>
                <w:rFonts w:ascii="Times New Roman" w:hAnsi="Times New Roman"/>
                <w:sz w:val="28"/>
                <w:szCs w:val="28"/>
              </w:rPr>
            </w:pPr>
            <w:r>
              <w:rPr>
                <w:rFonts w:ascii="Times New Roman" w:hAnsi="Times New Roman"/>
                <w:sz w:val="28"/>
                <w:szCs w:val="28"/>
              </w:rPr>
              <w:t>3</w:t>
            </w:r>
          </w:p>
        </w:tc>
        <w:tc>
          <w:tcPr>
            <w:tcW w:w="613" w:type="dxa"/>
            <w:vAlign w:val="center"/>
          </w:tcPr>
          <w:p w:rsidR="00D1243D" w:rsidRDefault="00D1243D" w:rsidP="00D1243D">
            <w:pPr>
              <w:suppressAutoHyphens/>
              <w:jc w:val="center"/>
              <w:rPr>
                <w:rFonts w:ascii="Times New Roman" w:hAnsi="Times New Roman"/>
                <w:sz w:val="28"/>
                <w:szCs w:val="28"/>
              </w:rPr>
            </w:pPr>
            <w:r>
              <w:rPr>
                <w:rFonts w:ascii="Times New Roman" w:hAnsi="Times New Roman"/>
                <w:sz w:val="28"/>
                <w:szCs w:val="28"/>
              </w:rPr>
              <w:t>3</w:t>
            </w:r>
          </w:p>
        </w:tc>
        <w:tc>
          <w:tcPr>
            <w:tcW w:w="1175" w:type="dxa"/>
            <w:vMerge/>
            <w:vAlign w:val="center"/>
          </w:tcPr>
          <w:p w:rsidR="00D1243D" w:rsidRDefault="00D1243D" w:rsidP="00D1243D">
            <w:pPr>
              <w:suppressAutoHyphens/>
              <w:jc w:val="center"/>
              <w:rPr>
                <w:rFonts w:ascii="Times New Roman" w:hAnsi="Times New Roman"/>
                <w:sz w:val="28"/>
                <w:szCs w:val="28"/>
              </w:rPr>
            </w:pPr>
          </w:p>
        </w:tc>
      </w:tr>
      <w:tr w:rsidR="00D1243D" w:rsidTr="00C43EEA">
        <w:tc>
          <w:tcPr>
            <w:tcW w:w="1284" w:type="dxa"/>
            <w:vMerge w:val="restart"/>
            <w:vAlign w:val="center"/>
          </w:tcPr>
          <w:p w:rsidR="00D1243D" w:rsidRDefault="00D1243D" w:rsidP="00D1243D">
            <w:pPr>
              <w:suppressAutoHyphens/>
              <w:jc w:val="center"/>
              <w:rPr>
                <w:rFonts w:ascii="Times New Roman" w:hAnsi="Times New Roman"/>
                <w:sz w:val="28"/>
                <w:szCs w:val="28"/>
              </w:rPr>
            </w:pPr>
            <w:r>
              <w:rPr>
                <w:rFonts w:ascii="Times New Roman" w:hAnsi="Times New Roman"/>
                <w:sz w:val="28"/>
                <w:szCs w:val="28"/>
              </w:rPr>
              <w:t>12</w:t>
            </w:r>
          </w:p>
        </w:tc>
        <w:tc>
          <w:tcPr>
            <w:tcW w:w="1830" w:type="dxa"/>
            <w:vAlign w:val="center"/>
          </w:tcPr>
          <w:p w:rsidR="00D1243D" w:rsidRDefault="00D1243D" w:rsidP="00D1243D">
            <w:pPr>
              <w:suppressAutoHyphens/>
              <w:jc w:val="center"/>
              <w:rPr>
                <w:rFonts w:ascii="Times New Roman" w:hAnsi="Times New Roman"/>
                <w:sz w:val="28"/>
                <w:szCs w:val="28"/>
              </w:rPr>
            </w:pPr>
            <w:r>
              <w:rPr>
                <w:rFonts w:ascii="Times New Roman" w:hAnsi="Times New Roman"/>
                <w:sz w:val="28"/>
                <w:szCs w:val="28"/>
              </w:rPr>
              <w:t>Количество ошибок (</w:t>
            </w:r>
            <w:r w:rsidRPr="00D071D8">
              <w:rPr>
                <w:rFonts w:ascii="Times New Roman" w:hAnsi="Times New Roman"/>
                <w:position w:val="-20"/>
                <w:sz w:val="28"/>
                <w:szCs w:val="28"/>
              </w:rPr>
              <w:object w:dxaOrig="340" w:dyaOrig="440" w14:anchorId="3672B9AF">
                <v:shape id="_x0000_i2275" type="#_x0000_t75" style="width:17pt;height:21.75pt" o:ole="">
                  <v:imagedata r:id="rId151" o:title=""/>
                </v:shape>
                <o:OLEObject Type="Embed" ProgID="Equation.3" ShapeID="_x0000_i2275" DrawAspect="Content" ObjectID="_1577219433" r:id="rId175"/>
              </w:object>
            </w:r>
            <w:r>
              <w:rPr>
                <w:rFonts w:ascii="Times New Roman" w:hAnsi="Times New Roman"/>
                <w:sz w:val="28"/>
                <w:szCs w:val="28"/>
              </w:rPr>
              <w:t>)</w:t>
            </w:r>
          </w:p>
        </w:tc>
        <w:tc>
          <w:tcPr>
            <w:tcW w:w="541" w:type="dxa"/>
            <w:vAlign w:val="center"/>
          </w:tcPr>
          <w:p w:rsidR="00D1243D" w:rsidRPr="00C43EEA" w:rsidRDefault="00D1243D" w:rsidP="00D1243D">
            <w:pPr>
              <w:suppressAutoHyphens/>
              <w:jc w:val="center"/>
              <w:rPr>
                <w:rFonts w:ascii="Times New Roman" w:hAnsi="Times New Roman"/>
                <w:sz w:val="28"/>
                <w:szCs w:val="28"/>
              </w:rPr>
            </w:pPr>
            <w:r>
              <w:rPr>
                <w:rFonts w:ascii="Times New Roman" w:hAnsi="Times New Roman"/>
                <w:sz w:val="28"/>
                <w:szCs w:val="28"/>
              </w:rPr>
              <w:t>4</w:t>
            </w:r>
          </w:p>
        </w:tc>
        <w:tc>
          <w:tcPr>
            <w:tcW w:w="540" w:type="dxa"/>
            <w:vAlign w:val="center"/>
          </w:tcPr>
          <w:p w:rsidR="00D1243D" w:rsidRPr="00C43EEA" w:rsidRDefault="00D1243D" w:rsidP="00D1243D">
            <w:pPr>
              <w:suppressAutoHyphens/>
              <w:jc w:val="center"/>
              <w:rPr>
                <w:rFonts w:ascii="Times New Roman" w:hAnsi="Times New Roman"/>
                <w:sz w:val="28"/>
                <w:szCs w:val="28"/>
              </w:rPr>
            </w:pPr>
            <w:r>
              <w:rPr>
                <w:rFonts w:ascii="Times New Roman" w:hAnsi="Times New Roman"/>
                <w:sz w:val="28"/>
                <w:szCs w:val="28"/>
              </w:rPr>
              <w:t>4</w:t>
            </w:r>
          </w:p>
        </w:tc>
        <w:tc>
          <w:tcPr>
            <w:tcW w:w="541" w:type="dxa"/>
            <w:vAlign w:val="center"/>
          </w:tcPr>
          <w:p w:rsidR="00D1243D" w:rsidRPr="00C43EEA" w:rsidRDefault="00D1243D" w:rsidP="00D1243D">
            <w:pPr>
              <w:suppressAutoHyphens/>
              <w:jc w:val="center"/>
              <w:rPr>
                <w:rFonts w:ascii="Times New Roman" w:hAnsi="Times New Roman"/>
                <w:sz w:val="28"/>
                <w:szCs w:val="28"/>
              </w:rPr>
            </w:pPr>
            <w:r>
              <w:rPr>
                <w:rFonts w:ascii="Times New Roman" w:hAnsi="Times New Roman"/>
                <w:sz w:val="28"/>
                <w:szCs w:val="28"/>
              </w:rPr>
              <w:t>2</w:t>
            </w:r>
          </w:p>
        </w:tc>
        <w:tc>
          <w:tcPr>
            <w:tcW w:w="541" w:type="dxa"/>
            <w:vAlign w:val="center"/>
          </w:tcPr>
          <w:p w:rsidR="00D1243D" w:rsidRPr="00C43EEA" w:rsidRDefault="00D1243D" w:rsidP="00D1243D">
            <w:pPr>
              <w:suppressAutoHyphens/>
              <w:jc w:val="center"/>
              <w:rPr>
                <w:rFonts w:ascii="Times New Roman" w:hAnsi="Times New Roman"/>
                <w:sz w:val="28"/>
                <w:szCs w:val="28"/>
              </w:rPr>
            </w:pPr>
            <w:r>
              <w:rPr>
                <w:rFonts w:ascii="Times New Roman" w:hAnsi="Times New Roman"/>
                <w:sz w:val="28"/>
                <w:szCs w:val="28"/>
              </w:rPr>
              <w:t>2</w:t>
            </w:r>
          </w:p>
        </w:tc>
        <w:tc>
          <w:tcPr>
            <w:tcW w:w="541" w:type="dxa"/>
            <w:vAlign w:val="center"/>
          </w:tcPr>
          <w:p w:rsidR="00D1243D" w:rsidRPr="00C43EEA" w:rsidRDefault="00D1243D" w:rsidP="00D1243D">
            <w:pPr>
              <w:suppressAutoHyphens/>
              <w:jc w:val="center"/>
              <w:rPr>
                <w:rFonts w:ascii="Times New Roman" w:hAnsi="Times New Roman"/>
                <w:sz w:val="28"/>
                <w:szCs w:val="28"/>
              </w:rPr>
            </w:pPr>
            <w:r>
              <w:rPr>
                <w:rFonts w:ascii="Times New Roman" w:hAnsi="Times New Roman"/>
                <w:sz w:val="28"/>
                <w:szCs w:val="28"/>
              </w:rPr>
              <w:t>3</w:t>
            </w:r>
          </w:p>
        </w:tc>
        <w:tc>
          <w:tcPr>
            <w:tcW w:w="541" w:type="dxa"/>
            <w:vAlign w:val="center"/>
          </w:tcPr>
          <w:p w:rsidR="00D1243D" w:rsidRPr="00C43EEA" w:rsidRDefault="00D1243D" w:rsidP="00D1243D">
            <w:pPr>
              <w:suppressAutoHyphens/>
              <w:jc w:val="center"/>
              <w:rPr>
                <w:rFonts w:ascii="Times New Roman" w:hAnsi="Times New Roman"/>
                <w:sz w:val="28"/>
                <w:szCs w:val="28"/>
              </w:rPr>
            </w:pPr>
            <w:r>
              <w:rPr>
                <w:rFonts w:ascii="Times New Roman" w:hAnsi="Times New Roman"/>
                <w:sz w:val="28"/>
                <w:szCs w:val="28"/>
              </w:rPr>
              <w:t>3</w:t>
            </w:r>
          </w:p>
        </w:tc>
        <w:tc>
          <w:tcPr>
            <w:tcW w:w="541" w:type="dxa"/>
            <w:vAlign w:val="center"/>
          </w:tcPr>
          <w:p w:rsidR="00D1243D" w:rsidRPr="00C43EEA" w:rsidRDefault="00D1243D" w:rsidP="00D1243D">
            <w:pPr>
              <w:suppressAutoHyphens/>
              <w:jc w:val="center"/>
              <w:rPr>
                <w:rFonts w:ascii="Times New Roman" w:hAnsi="Times New Roman"/>
                <w:sz w:val="28"/>
                <w:szCs w:val="28"/>
              </w:rPr>
            </w:pPr>
            <w:r>
              <w:rPr>
                <w:rFonts w:ascii="Times New Roman" w:hAnsi="Times New Roman"/>
                <w:sz w:val="28"/>
                <w:szCs w:val="28"/>
              </w:rPr>
              <w:t>4</w:t>
            </w:r>
          </w:p>
        </w:tc>
        <w:tc>
          <w:tcPr>
            <w:tcW w:w="541" w:type="dxa"/>
            <w:vAlign w:val="center"/>
          </w:tcPr>
          <w:p w:rsidR="00D1243D" w:rsidRPr="00C43EEA" w:rsidRDefault="00D1243D" w:rsidP="00D1243D">
            <w:pPr>
              <w:suppressAutoHyphens/>
              <w:jc w:val="center"/>
              <w:rPr>
                <w:rFonts w:ascii="Times New Roman" w:hAnsi="Times New Roman"/>
                <w:sz w:val="28"/>
                <w:szCs w:val="28"/>
              </w:rPr>
            </w:pPr>
            <w:r>
              <w:rPr>
                <w:rFonts w:ascii="Times New Roman" w:hAnsi="Times New Roman"/>
                <w:sz w:val="28"/>
                <w:szCs w:val="28"/>
              </w:rPr>
              <w:t>4</w:t>
            </w:r>
          </w:p>
        </w:tc>
        <w:tc>
          <w:tcPr>
            <w:tcW w:w="541" w:type="dxa"/>
            <w:vAlign w:val="center"/>
          </w:tcPr>
          <w:p w:rsidR="00D1243D" w:rsidRPr="00C43EEA" w:rsidRDefault="00D1243D" w:rsidP="00D1243D">
            <w:pPr>
              <w:suppressAutoHyphens/>
              <w:jc w:val="center"/>
              <w:rPr>
                <w:rFonts w:ascii="Times New Roman" w:hAnsi="Times New Roman"/>
                <w:sz w:val="28"/>
                <w:szCs w:val="28"/>
              </w:rPr>
            </w:pPr>
            <w:r>
              <w:rPr>
                <w:rFonts w:ascii="Times New Roman" w:hAnsi="Times New Roman"/>
                <w:sz w:val="28"/>
                <w:szCs w:val="28"/>
              </w:rPr>
              <w:t>2</w:t>
            </w:r>
          </w:p>
        </w:tc>
        <w:tc>
          <w:tcPr>
            <w:tcW w:w="613" w:type="dxa"/>
            <w:vAlign w:val="center"/>
          </w:tcPr>
          <w:p w:rsidR="00D1243D" w:rsidRPr="00C43EEA" w:rsidRDefault="00D1243D" w:rsidP="00D1243D">
            <w:pPr>
              <w:suppressAutoHyphens/>
              <w:jc w:val="center"/>
              <w:rPr>
                <w:rFonts w:ascii="Times New Roman" w:hAnsi="Times New Roman"/>
                <w:sz w:val="28"/>
                <w:szCs w:val="28"/>
              </w:rPr>
            </w:pPr>
            <w:r>
              <w:rPr>
                <w:rFonts w:ascii="Times New Roman" w:hAnsi="Times New Roman"/>
                <w:sz w:val="28"/>
                <w:szCs w:val="28"/>
              </w:rPr>
              <w:t>3</w:t>
            </w:r>
          </w:p>
        </w:tc>
        <w:tc>
          <w:tcPr>
            <w:tcW w:w="1175" w:type="dxa"/>
            <w:vMerge w:val="restart"/>
            <w:vAlign w:val="center"/>
          </w:tcPr>
          <w:p w:rsidR="00D1243D" w:rsidRDefault="00D1243D" w:rsidP="00D1243D">
            <w:pPr>
              <w:suppressAutoHyphens/>
              <w:jc w:val="center"/>
              <w:rPr>
                <w:rFonts w:ascii="Times New Roman" w:hAnsi="Times New Roman"/>
                <w:sz w:val="28"/>
                <w:szCs w:val="28"/>
              </w:rPr>
            </w:pPr>
            <w:r>
              <w:rPr>
                <w:rFonts w:ascii="Times New Roman" w:hAnsi="Times New Roman"/>
                <w:sz w:val="28"/>
                <w:szCs w:val="28"/>
              </w:rPr>
              <w:t>4</w:t>
            </w:r>
          </w:p>
        </w:tc>
      </w:tr>
      <w:tr w:rsidR="00D1243D" w:rsidTr="00C43EEA">
        <w:tc>
          <w:tcPr>
            <w:tcW w:w="1284" w:type="dxa"/>
            <w:vMerge/>
            <w:vAlign w:val="center"/>
          </w:tcPr>
          <w:p w:rsidR="00D1243D" w:rsidRDefault="00D1243D" w:rsidP="00D1243D">
            <w:pPr>
              <w:suppressAutoHyphens/>
              <w:jc w:val="center"/>
              <w:rPr>
                <w:rFonts w:ascii="Times New Roman" w:hAnsi="Times New Roman"/>
                <w:sz w:val="28"/>
                <w:szCs w:val="28"/>
              </w:rPr>
            </w:pPr>
          </w:p>
        </w:tc>
        <w:tc>
          <w:tcPr>
            <w:tcW w:w="1830" w:type="dxa"/>
            <w:vAlign w:val="center"/>
          </w:tcPr>
          <w:p w:rsidR="00D1243D" w:rsidRPr="00C43EEA" w:rsidRDefault="00D1243D" w:rsidP="00D1243D">
            <w:pPr>
              <w:suppressAutoHyphens/>
              <w:jc w:val="center"/>
              <w:rPr>
                <w:rFonts w:ascii="Times New Roman" w:hAnsi="Times New Roman"/>
                <w:sz w:val="28"/>
                <w:szCs w:val="28"/>
              </w:rPr>
            </w:pPr>
            <w:r>
              <w:rPr>
                <w:rFonts w:ascii="Times New Roman" w:hAnsi="Times New Roman"/>
                <w:sz w:val="28"/>
                <w:szCs w:val="28"/>
              </w:rPr>
              <w:t>Время прогона (</w:t>
            </w:r>
            <w:r w:rsidRPr="00D071D8">
              <w:rPr>
                <w:rFonts w:ascii="Times New Roman" w:hAnsi="Times New Roman"/>
                <w:position w:val="-20"/>
                <w:sz w:val="28"/>
                <w:szCs w:val="28"/>
              </w:rPr>
              <w:object w:dxaOrig="260" w:dyaOrig="440" w14:anchorId="5271750D">
                <v:shape id="_x0000_i2276" type="#_x0000_t75" style="width:13.6pt;height:21.75pt" o:ole="">
                  <v:imagedata r:id="rId153" o:title=""/>
                </v:shape>
                <o:OLEObject Type="Embed" ProgID="Equation.3" ShapeID="_x0000_i2276" DrawAspect="Content" ObjectID="_1577219434" r:id="rId176"/>
              </w:object>
            </w:r>
            <w:r>
              <w:rPr>
                <w:rFonts w:ascii="Times New Roman" w:hAnsi="Times New Roman"/>
                <w:sz w:val="28"/>
                <w:szCs w:val="28"/>
              </w:rPr>
              <w:t>)</w:t>
            </w:r>
          </w:p>
        </w:tc>
        <w:tc>
          <w:tcPr>
            <w:tcW w:w="541" w:type="dxa"/>
            <w:vAlign w:val="center"/>
          </w:tcPr>
          <w:p w:rsidR="00D1243D" w:rsidRDefault="00D1243D" w:rsidP="00D1243D">
            <w:pPr>
              <w:suppressAutoHyphens/>
              <w:jc w:val="center"/>
              <w:rPr>
                <w:rFonts w:ascii="Times New Roman" w:hAnsi="Times New Roman"/>
                <w:sz w:val="28"/>
                <w:szCs w:val="28"/>
              </w:rPr>
            </w:pPr>
            <w:r>
              <w:rPr>
                <w:rFonts w:ascii="Times New Roman" w:hAnsi="Times New Roman"/>
                <w:sz w:val="28"/>
                <w:szCs w:val="28"/>
              </w:rPr>
              <w:t>3</w:t>
            </w:r>
          </w:p>
        </w:tc>
        <w:tc>
          <w:tcPr>
            <w:tcW w:w="540" w:type="dxa"/>
            <w:vAlign w:val="center"/>
          </w:tcPr>
          <w:p w:rsidR="00D1243D" w:rsidRDefault="00D1243D" w:rsidP="00D1243D">
            <w:pPr>
              <w:suppressAutoHyphens/>
              <w:jc w:val="center"/>
              <w:rPr>
                <w:rFonts w:ascii="Times New Roman" w:hAnsi="Times New Roman"/>
                <w:sz w:val="28"/>
                <w:szCs w:val="28"/>
              </w:rPr>
            </w:pPr>
            <w:r>
              <w:rPr>
                <w:rFonts w:ascii="Times New Roman" w:hAnsi="Times New Roman"/>
                <w:sz w:val="28"/>
                <w:szCs w:val="28"/>
              </w:rPr>
              <w:t>3</w:t>
            </w:r>
          </w:p>
        </w:tc>
        <w:tc>
          <w:tcPr>
            <w:tcW w:w="541" w:type="dxa"/>
            <w:vAlign w:val="center"/>
          </w:tcPr>
          <w:p w:rsidR="00D1243D" w:rsidRDefault="00D1243D" w:rsidP="00D1243D">
            <w:pPr>
              <w:suppressAutoHyphens/>
              <w:jc w:val="center"/>
              <w:rPr>
                <w:rFonts w:ascii="Times New Roman" w:hAnsi="Times New Roman"/>
                <w:sz w:val="28"/>
                <w:szCs w:val="28"/>
              </w:rPr>
            </w:pPr>
            <w:r>
              <w:rPr>
                <w:rFonts w:ascii="Times New Roman" w:hAnsi="Times New Roman"/>
                <w:sz w:val="28"/>
                <w:szCs w:val="28"/>
              </w:rPr>
              <w:t>2</w:t>
            </w:r>
          </w:p>
        </w:tc>
        <w:tc>
          <w:tcPr>
            <w:tcW w:w="541" w:type="dxa"/>
            <w:vAlign w:val="center"/>
          </w:tcPr>
          <w:p w:rsidR="00D1243D" w:rsidRDefault="00D1243D" w:rsidP="00D1243D">
            <w:pPr>
              <w:suppressAutoHyphens/>
              <w:jc w:val="center"/>
              <w:rPr>
                <w:rFonts w:ascii="Times New Roman" w:hAnsi="Times New Roman"/>
                <w:sz w:val="28"/>
                <w:szCs w:val="28"/>
              </w:rPr>
            </w:pPr>
            <w:r>
              <w:rPr>
                <w:rFonts w:ascii="Times New Roman" w:hAnsi="Times New Roman"/>
                <w:sz w:val="28"/>
                <w:szCs w:val="28"/>
              </w:rPr>
              <w:t>2</w:t>
            </w:r>
          </w:p>
        </w:tc>
        <w:tc>
          <w:tcPr>
            <w:tcW w:w="541" w:type="dxa"/>
            <w:vAlign w:val="center"/>
          </w:tcPr>
          <w:p w:rsidR="00D1243D" w:rsidRDefault="00D1243D" w:rsidP="00D1243D">
            <w:pPr>
              <w:suppressAutoHyphens/>
              <w:jc w:val="center"/>
              <w:rPr>
                <w:rFonts w:ascii="Times New Roman" w:hAnsi="Times New Roman"/>
                <w:sz w:val="28"/>
                <w:szCs w:val="28"/>
              </w:rPr>
            </w:pPr>
            <w:r>
              <w:rPr>
                <w:rFonts w:ascii="Times New Roman" w:hAnsi="Times New Roman"/>
                <w:sz w:val="28"/>
                <w:szCs w:val="28"/>
              </w:rPr>
              <w:t>4</w:t>
            </w:r>
          </w:p>
        </w:tc>
        <w:tc>
          <w:tcPr>
            <w:tcW w:w="541" w:type="dxa"/>
            <w:vAlign w:val="center"/>
          </w:tcPr>
          <w:p w:rsidR="00D1243D" w:rsidRDefault="00D1243D" w:rsidP="00D1243D">
            <w:pPr>
              <w:suppressAutoHyphens/>
              <w:jc w:val="center"/>
              <w:rPr>
                <w:rFonts w:ascii="Times New Roman" w:hAnsi="Times New Roman"/>
                <w:sz w:val="28"/>
                <w:szCs w:val="28"/>
              </w:rPr>
            </w:pPr>
            <w:r>
              <w:rPr>
                <w:rFonts w:ascii="Times New Roman" w:hAnsi="Times New Roman"/>
                <w:sz w:val="28"/>
                <w:szCs w:val="28"/>
              </w:rPr>
              <w:t>4</w:t>
            </w:r>
          </w:p>
        </w:tc>
        <w:tc>
          <w:tcPr>
            <w:tcW w:w="541" w:type="dxa"/>
            <w:vAlign w:val="center"/>
          </w:tcPr>
          <w:p w:rsidR="00D1243D" w:rsidRDefault="00D1243D" w:rsidP="00D1243D">
            <w:pPr>
              <w:suppressAutoHyphens/>
              <w:jc w:val="center"/>
              <w:rPr>
                <w:rFonts w:ascii="Times New Roman" w:hAnsi="Times New Roman"/>
                <w:sz w:val="28"/>
                <w:szCs w:val="28"/>
              </w:rPr>
            </w:pPr>
            <w:r>
              <w:rPr>
                <w:rFonts w:ascii="Times New Roman" w:hAnsi="Times New Roman"/>
                <w:sz w:val="28"/>
                <w:szCs w:val="28"/>
              </w:rPr>
              <w:t>5</w:t>
            </w:r>
          </w:p>
        </w:tc>
        <w:tc>
          <w:tcPr>
            <w:tcW w:w="541" w:type="dxa"/>
            <w:vAlign w:val="center"/>
          </w:tcPr>
          <w:p w:rsidR="00D1243D" w:rsidRDefault="00D1243D" w:rsidP="00D1243D">
            <w:pPr>
              <w:suppressAutoHyphens/>
              <w:jc w:val="center"/>
              <w:rPr>
                <w:rFonts w:ascii="Times New Roman" w:hAnsi="Times New Roman"/>
                <w:sz w:val="28"/>
                <w:szCs w:val="28"/>
              </w:rPr>
            </w:pPr>
            <w:r>
              <w:rPr>
                <w:rFonts w:ascii="Times New Roman" w:hAnsi="Times New Roman"/>
                <w:sz w:val="28"/>
                <w:szCs w:val="28"/>
              </w:rPr>
              <w:t>3</w:t>
            </w:r>
          </w:p>
        </w:tc>
        <w:tc>
          <w:tcPr>
            <w:tcW w:w="541" w:type="dxa"/>
            <w:vAlign w:val="center"/>
          </w:tcPr>
          <w:p w:rsidR="00D1243D" w:rsidRDefault="00D1243D" w:rsidP="00D1243D">
            <w:pPr>
              <w:suppressAutoHyphens/>
              <w:jc w:val="center"/>
              <w:rPr>
                <w:rFonts w:ascii="Times New Roman" w:hAnsi="Times New Roman"/>
                <w:sz w:val="28"/>
                <w:szCs w:val="28"/>
              </w:rPr>
            </w:pPr>
            <w:r>
              <w:rPr>
                <w:rFonts w:ascii="Times New Roman" w:hAnsi="Times New Roman"/>
                <w:sz w:val="28"/>
                <w:szCs w:val="28"/>
              </w:rPr>
              <w:t>4</w:t>
            </w:r>
          </w:p>
        </w:tc>
        <w:tc>
          <w:tcPr>
            <w:tcW w:w="613" w:type="dxa"/>
            <w:vAlign w:val="center"/>
          </w:tcPr>
          <w:p w:rsidR="00D1243D" w:rsidRDefault="00D1243D" w:rsidP="00D1243D">
            <w:pPr>
              <w:suppressAutoHyphens/>
              <w:jc w:val="center"/>
              <w:rPr>
                <w:rFonts w:ascii="Times New Roman" w:hAnsi="Times New Roman"/>
                <w:sz w:val="28"/>
                <w:szCs w:val="28"/>
              </w:rPr>
            </w:pPr>
            <w:r>
              <w:rPr>
                <w:rFonts w:ascii="Times New Roman" w:hAnsi="Times New Roman"/>
                <w:sz w:val="28"/>
                <w:szCs w:val="28"/>
              </w:rPr>
              <w:t>4</w:t>
            </w:r>
          </w:p>
        </w:tc>
        <w:tc>
          <w:tcPr>
            <w:tcW w:w="1175" w:type="dxa"/>
            <w:vMerge/>
            <w:vAlign w:val="center"/>
          </w:tcPr>
          <w:p w:rsidR="00D1243D" w:rsidRDefault="00D1243D" w:rsidP="00D1243D">
            <w:pPr>
              <w:suppressAutoHyphens/>
              <w:jc w:val="center"/>
              <w:rPr>
                <w:rFonts w:ascii="Times New Roman" w:hAnsi="Times New Roman"/>
                <w:sz w:val="28"/>
                <w:szCs w:val="28"/>
              </w:rPr>
            </w:pPr>
          </w:p>
        </w:tc>
      </w:tr>
      <w:tr w:rsidR="00D1243D" w:rsidTr="00C43EEA">
        <w:tc>
          <w:tcPr>
            <w:tcW w:w="1284" w:type="dxa"/>
            <w:vMerge w:val="restart"/>
            <w:vAlign w:val="center"/>
          </w:tcPr>
          <w:p w:rsidR="00D1243D" w:rsidRDefault="00D1243D" w:rsidP="00D1243D">
            <w:pPr>
              <w:suppressAutoHyphens/>
              <w:jc w:val="center"/>
              <w:rPr>
                <w:rFonts w:ascii="Times New Roman" w:hAnsi="Times New Roman"/>
                <w:sz w:val="28"/>
                <w:szCs w:val="28"/>
              </w:rPr>
            </w:pPr>
            <w:r>
              <w:rPr>
                <w:rFonts w:ascii="Times New Roman" w:hAnsi="Times New Roman"/>
                <w:sz w:val="28"/>
                <w:szCs w:val="28"/>
              </w:rPr>
              <w:t>13</w:t>
            </w:r>
          </w:p>
        </w:tc>
        <w:tc>
          <w:tcPr>
            <w:tcW w:w="1830" w:type="dxa"/>
            <w:vAlign w:val="center"/>
          </w:tcPr>
          <w:p w:rsidR="00D1243D" w:rsidRDefault="00D1243D" w:rsidP="00D1243D">
            <w:pPr>
              <w:suppressAutoHyphens/>
              <w:jc w:val="center"/>
              <w:rPr>
                <w:rFonts w:ascii="Times New Roman" w:hAnsi="Times New Roman"/>
                <w:sz w:val="28"/>
                <w:szCs w:val="28"/>
              </w:rPr>
            </w:pPr>
            <w:r>
              <w:rPr>
                <w:rFonts w:ascii="Times New Roman" w:hAnsi="Times New Roman"/>
                <w:sz w:val="28"/>
                <w:szCs w:val="28"/>
              </w:rPr>
              <w:t>Количество ошибок (</w:t>
            </w:r>
            <w:r w:rsidRPr="00D071D8">
              <w:rPr>
                <w:rFonts w:ascii="Times New Roman" w:hAnsi="Times New Roman"/>
                <w:position w:val="-20"/>
                <w:sz w:val="28"/>
                <w:szCs w:val="28"/>
              </w:rPr>
              <w:object w:dxaOrig="340" w:dyaOrig="440" w14:anchorId="738AC4D4">
                <v:shape id="_x0000_i2277" type="#_x0000_t75" style="width:17pt;height:21.75pt" o:ole="">
                  <v:imagedata r:id="rId151" o:title=""/>
                </v:shape>
                <o:OLEObject Type="Embed" ProgID="Equation.3" ShapeID="_x0000_i2277" DrawAspect="Content" ObjectID="_1577219435" r:id="rId177"/>
              </w:object>
            </w:r>
            <w:r>
              <w:rPr>
                <w:rFonts w:ascii="Times New Roman" w:hAnsi="Times New Roman"/>
                <w:sz w:val="28"/>
                <w:szCs w:val="28"/>
              </w:rPr>
              <w:t>)</w:t>
            </w:r>
          </w:p>
        </w:tc>
        <w:tc>
          <w:tcPr>
            <w:tcW w:w="541" w:type="dxa"/>
            <w:vAlign w:val="center"/>
          </w:tcPr>
          <w:p w:rsidR="00D1243D" w:rsidRPr="00C43EEA" w:rsidRDefault="00D1243D" w:rsidP="00D1243D">
            <w:pPr>
              <w:suppressAutoHyphens/>
              <w:jc w:val="center"/>
              <w:rPr>
                <w:rFonts w:ascii="Times New Roman" w:hAnsi="Times New Roman"/>
                <w:sz w:val="28"/>
                <w:szCs w:val="28"/>
              </w:rPr>
            </w:pPr>
            <w:r>
              <w:rPr>
                <w:rFonts w:ascii="Times New Roman" w:hAnsi="Times New Roman"/>
                <w:sz w:val="28"/>
                <w:szCs w:val="28"/>
              </w:rPr>
              <w:t>3</w:t>
            </w:r>
          </w:p>
        </w:tc>
        <w:tc>
          <w:tcPr>
            <w:tcW w:w="540" w:type="dxa"/>
            <w:vAlign w:val="center"/>
          </w:tcPr>
          <w:p w:rsidR="00D1243D" w:rsidRPr="00C43EEA" w:rsidRDefault="00D1243D" w:rsidP="00D1243D">
            <w:pPr>
              <w:suppressAutoHyphens/>
              <w:jc w:val="center"/>
              <w:rPr>
                <w:rFonts w:ascii="Times New Roman" w:hAnsi="Times New Roman"/>
                <w:sz w:val="28"/>
                <w:szCs w:val="28"/>
              </w:rPr>
            </w:pPr>
            <w:r>
              <w:rPr>
                <w:rFonts w:ascii="Times New Roman" w:hAnsi="Times New Roman"/>
                <w:sz w:val="28"/>
                <w:szCs w:val="28"/>
              </w:rPr>
              <w:t>3</w:t>
            </w:r>
          </w:p>
        </w:tc>
        <w:tc>
          <w:tcPr>
            <w:tcW w:w="541" w:type="dxa"/>
            <w:vAlign w:val="center"/>
          </w:tcPr>
          <w:p w:rsidR="00D1243D" w:rsidRPr="00C43EEA" w:rsidRDefault="00D1243D" w:rsidP="00D1243D">
            <w:pPr>
              <w:suppressAutoHyphens/>
              <w:jc w:val="center"/>
              <w:rPr>
                <w:rFonts w:ascii="Times New Roman" w:hAnsi="Times New Roman"/>
                <w:sz w:val="28"/>
                <w:szCs w:val="28"/>
              </w:rPr>
            </w:pPr>
            <w:r>
              <w:rPr>
                <w:rFonts w:ascii="Times New Roman" w:hAnsi="Times New Roman"/>
                <w:sz w:val="28"/>
                <w:szCs w:val="28"/>
              </w:rPr>
              <w:t>2</w:t>
            </w:r>
          </w:p>
        </w:tc>
        <w:tc>
          <w:tcPr>
            <w:tcW w:w="541" w:type="dxa"/>
            <w:vAlign w:val="center"/>
          </w:tcPr>
          <w:p w:rsidR="00D1243D" w:rsidRPr="00C43EEA" w:rsidRDefault="00D1243D" w:rsidP="00D1243D">
            <w:pPr>
              <w:suppressAutoHyphens/>
              <w:jc w:val="center"/>
              <w:rPr>
                <w:rFonts w:ascii="Times New Roman" w:hAnsi="Times New Roman"/>
                <w:sz w:val="28"/>
                <w:szCs w:val="28"/>
              </w:rPr>
            </w:pPr>
            <w:r>
              <w:rPr>
                <w:rFonts w:ascii="Times New Roman" w:hAnsi="Times New Roman"/>
                <w:sz w:val="28"/>
                <w:szCs w:val="28"/>
              </w:rPr>
              <w:t>4</w:t>
            </w:r>
          </w:p>
        </w:tc>
        <w:tc>
          <w:tcPr>
            <w:tcW w:w="541" w:type="dxa"/>
            <w:vAlign w:val="center"/>
          </w:tcPr>
          <w:p w:rsidR="00D1243D" w:rsidRPr="00C43EEA" w:rsidRDefault="00D1243D" w:rsidP="00D1243D">
            <w:pPr>
              <w:suppressAutoHyphens/>
              <w:jc w:val="center"/>
              <w:rPr>
                <w:rFonts w:ascii="Times New Roman" w:hAnsi="Times New Roman"/>
                <w:sz w:val="28"/>
                <w:szCs w:val="28"/>
              </w:rPr>
            </w:pPr>
            <w:r>
              <w:rPr>
                <w:rFonts w:ascii="Times New Roman" w:hAnsi="Times New Roman"/>
                <w:sz w:val="28"/>
                <w:szCs w:val="28"/>
              </w:rPr>
              <w:t>3</w:t>
            </w:r>
          </w:p>
        </w:tc>
        <w:tc>
          <w:tcPr>
            <w:tcW w:w="541" w:type="dxa"/>
            <w:vAlign w:val="center"/>
          </w:tcPr>
          <w:p w:rsidR="00D1243D" w:rsidRPr="00C43EEA" w:rsidRDefault="00D1243D" w:rsidP="00D1243D">
            <w:pPr>
              <w:suppressAutoHyphens/>
              <w:jc w:val="center"/>
              <w:rPr>
                <w:rFonts w:ascii="Times New Roman" w:hAnsi="Times New Roman"/>
                <w:sz w:val="28"/>
                <w:szCs w:val="28"/>
              </w:rPr>
            </w:pPr>
            <w:r>
              <w:rPr>
                <w:rFonts w:ascii="Times New Roman" w:hAnsi="Times New Roman"/>
                <w:sz w:val="28"/>
                <w:szCs w:val="28"/>
              </w:rPr>
              <w:t>4</w:t>
            </w:r>
          </w:p>
        </w:tc>
        <w:tc>
          <w:tcPr>
            <w:tcW w:w="541" w:type="dxa"/>
            <w:vAlign w:val="center"/>
          </w:tcPr>
          <w:p w:rsidR="00D1243D" w:rsidRPr="00C43EEA" w:rsidRDefault="00D1243D" w:rsidP="00D1243D">
            <w:pPr>
              <w:suppressAutoHyphens/>
              <w:jc w:val="center"/>
              <w:rPr>
                <w:rFonts w:ascii="Times New Roman" w:hAnsi="Times New Roman"/>
                <w:sz w:val="28"/>
                <w:szCs w:val="28"/>
              </w:rPr>
            </w:pPr>
            <w:r>
              <w:rPr>
                <w:rFonts w:ascii="Times New Roman" w:hAnsi="Times New Roman"/>
                <w:sz w:val="28"/>
                <w:szCs w:val="28"/>
              </w:rPr>
              <w:t>5</w:t>
            </w:r>
          </w:p>
        </w:tc>
        <w:tc>
          <w:tcPr>
            <w:tcW w:w="541" w:type="dxa"/>
            <w:vAlign w:val="center"/>
          </w:tcPr>
          <w:p w:rsidR="00D1243D" w:rsidRPr="00C43EEA" w:rsidRDefault="00D1243D" w:rsidP="00D1243D">
            <w:pPr>
              <w:suppressAutoHyphens/>
              <w:jc w:val="center"/>
              <w:rPr>
                <w:rFonts w:ascii="Times New Roman" w:hAnsi="Times New Roman"/>
                <w:sz w:val="28"/>
                <w:szCs w:val="28"/>
              </w:rPr>
            </w:pPr>
            <w:r>
              <w:rPr>
                <w:rFonts w:ascii="Times New Roman" w:hAnsi="Times New Roman"/>
                <w:sz w:val="28"/>
                <w:szCs w:val="28"/>
              </w:rPr>
              <w:t>2</w:t>
            </w:r>
          </w:p>
        </w:tc>
        <w:tc>
          <w:tcPr>
            <w:tcW w:w="541" w:type="dxa"/>
            <w:vAlign w:val="center"/>
          </w:tcPr>
          <w:p w:rsidR="00D1243D" w:rsidRPr="00C43EEA" w:rsidRDefault="00D1243D" w:rsidP="00D1243D">
            <w:pPr>
              <w:suppressAutoHyphens/>
              <w:jc w:val="center"/>
              <w:rPr>
                <w:rFonts w:ascii="Times New Roman" w:hAnsi="Times New Roman"/>
                <w:sz w:val="28"/>
                <w:szCs w:val="28"/>
              </w:rPr>
            </w:pPr>
            <w:r>
              <w:rPr>
                <w:rFonts w:ascii="Times New Roman" w:hAnsi="Times New Roman"/>
                <w:sz w:val="28"/>
                <w:szCs w:val="28"/>
              </w:rPr>
              <w:t>3</w:t>
            </w:r>
          </w:p>
        </w:tc>
        <w:tc>
          <w:tcPr>
            <w:tcW w:w="613" w:type="dxa"/>
            <w:vAlign w:val="center"/>
          </w:tcPr>
          <w:p w:rsidR="00D1243D" w:rsidRPr="00C43EEA" w:rsidRDefault="00D1243D" w:rsidP="00D1243D">
            <w:pPr>
              <w:suppressAutoHyphens/>
              <w:jc w:val="center"/>
              <w:rPr>
                <w:rFonts w:ascii="Times New Roman" w:hAnsi="Times New Roman"/>
                <w:sz w:val="28"/>
                <w:szCs w:val="28"/>
              </w:rPr>
            </w:pPr>
            <w:r>
              <w:rPr>
                <w:rFonts w:ascii="Times New Roman" w:hAnsi="Times New Roman"/>
                <w:sz w:val="28"/>
                <w:szCs w:val="28"/>
              </w:rPr>
              <w:t>2</w:t>
            </w:r>
          </w:p>
        </w:tc>
        <w:tc>
          <w:tcPr>
            <w:tcW w:w="1175" w:type="dxa"/>
            <w:vMerge w:val="restart"/>
            <w:vAlign w:val="center"/>
          </w:tcPr>
          <w:p w:rsidR="00D1243D" w:rsidRDefault="00D1243D" w:rsidP="00D1243D">
            <w:pPr>
              <w:suppressAutoHyphens/>
              <w:jc w:val="center"/>
              <w:rPr>
                <w:rFonts w:ascii="Times New Roman" w:hAnsi="Times New Roman"/>
                <w:sz w:val="28"/>
                <w:szCs w:val="28"/>
              </w:rPr>
            </w:pPr>
            <w:r>
              <w:rPr>
                <w:rFonts w:ascii="Times New Roman" w:hAnsi="Times New Roman"/>
                <w:sz w:val="28"/>
                <w:szCs w:val="28"/>
              </w:rPr>
              <w:t>3</w:t>
            </w:r>
          </w:p>
        </w:tc>
      </w:tr>
      <w:tr w:rsidR="00D1243D" w:rsidTr="00C43EEA">
        <w:tc>
          <w:tcPr>
            <w:tcW w:w="1284" w:type="dxa"/>
            <w:vMerge/>
            <w:vAlign w:val="center"/>
          </w:tcPr>
          <w:p w:rsidR="00D1243D" w:rsidRDefault="00D1243D" w:rsidP="00D1243D">
            <w:pPr>
              <w:suppressAutoHyphens/>
              <w:jc w:val="center"/>
              <w:rPr>
                <w:rFonts w:ascii="Times New Roman" w:hAnsi="Times New Roman"/>
                <w:sz w:val="28"/>
                <w:szCs w:val="28"/>
              </w:rPr>
            </w:pPr>
          </w:p>
        </w:tc>
        <w:tc>
          <w:tcPr>
            <w:tcW w:w="1830" w:type="dxa"/>
            <w:vAlign w:val="center"/>
          </w:tcPr>
          <w:p w:rsidR="00D1243D" w:rsidRPr="00C43EEA" w:rsidRDefault="00D1243D" w:rsidP="00D1243D">
            <w:pPr>
              <w:suppressAutoHyphens/>
              <w:jc w:val="center"/>
              <w:rPr>
                <w:rFonts w:ascii="Times New Roman" w:hAnsi="Times New Roman"/>
                <w:sz w:val="28"/>
                <w:szCs w:val="28"/>
              </w:rPr>
            </w:pPr>
            <w:r>
              <w:rPr>
                <w:rFonts w:ascii="Times New Roman" w:hAnsi="Times New Roman"/>
                <w:sz w:val="28"/>
                <w:szCs w:val="28"/>
              </w:rPr>
              <w:t>Время прогона (</w:t>
            </w:r>
            <w:r w:rsidRPr="00D071D8">
              <w:rPr>
                <w:rFonts w:ascii="Times New Roman" w:hAnsi="Times New Roman"/>
                <w:position w:val="-20"/>
                <w:sz w:val="28"/>
                <w:szCs w:val="28"/>
              </w:rPr>
              <w:object w:dxaOrig="260" w:dyaOrig="440" w14:anchorId="005F76C4">
                <v:shape id="_x0000_i2278" type="#_x0000_t75" style="width:13.6pt;height:21.75pt" o:ole="">
                  <v:imagedata r:id="rId153" o:title=""/>
                </v:shape>
                <o:OLEObject Type="Embed" ProgID="Equation.3" ShapeID="_x0000_i2278" DrawAspect="Content" ObjectID="_1577219436" r:id="rId178"/>
              </w:object>
            </w:r>
            <w:r>
              <w:rPr>
                <w:rFonts w:ascii="Times New Roman" w:hAnsi="Times New Roman"/>
                <w:sz w:val="28"/>
                <w:szCs w:val="28"/>
              </w:rPr>
              <w:t>)</w:t>
            </w:r>
          </w:p>
        </w:tc>
        <w:tc>
          <w:tcPr>
            <w:tcW w:w="541" w:type="dxa"/>
            <w:vAlign w:val="center"/>
          </w:tcPr>
          <w:p w:rsidR="00D1243D" w:rsidRDefault="00D1243D" w:rsidP="00D1243D">
            <w:pPr>
              <w:suppressAutoHyphens/>
              <w:jc w:val="center"/>
              <w:rPr>
                <w:rFonts w:ascii="Times New Roman" w:hAnsi="Times New Roman"/>
                <w:sz w:val="28"/>
                <w:szCs w:val="28"/>
              </w:rPr>
            </w:pPr>
            <w:r>
              <w:rPr>
                <w:rFonts w:ascii="Times New Roman" w:hAnsi="Times New Roman"/>
                <w:sz w:val="28"/>
                <w:szCs w:val="28"/>
              </w:rPr>
              <w:t>3</w:t>
            </w:r>
          </w:p>
        </w:tc>
        <w:tc>
          <w:tcPr>
            <w:tcW w:w="540" w:type="dxa"/>
            <w:vAlign w:val="center"/>
          </w:tcPr>
          <w:p w:rsidR="00D1243D" w:rsidRDefault="00D1243D" w:rsidP="00D1243D">
            <w:pPr>
              <w:suppressAutoHyphens/>
              <w:jc w:val="center"/>
              <w:rPr>
                <w:rFonts w:ascii="Times New Roman" w:hAnsi="Times New Roman"/>
                <w:sz w:val="28"/>
                <w:szCs w:val="28"/>
              </w:rPr>
            </w:pPr>
            <w:r>
              <w:rPr>
                <w:rFonts w:ascii="Times New Roman" w:hAnsi="Times New Roman"/>
                <w:sz w:val="28"/>
                <w:szCs w:val="28"/>
              </w:rPr>
              <w:t>4</w:t>
            </w:r>
          </w:p>
        </w:tc>
        <w:tc>
          <w:tcPr>
            <w:tcW w:w="541" w:type="dxa"/>
            <w:vAlign w:val="center"/>
          </w:tcPr>
          <w:p w:rsidR="00D1243D" w:rsidRDefault="00D1243D" w:rsidP="00D1243D">
            <w:pPr>
              <w:suppressAutoHyphens/>
              <w:jc w:val="center"/>
              <w:rPr>
                <w:rFonts w:ascii="Times New Roman" w:hAnsi="Times New Roman"/>
                <w:sz w:val="28"/>
                <w:szCs w:val="28"/>
              </w:rPr>
            </w:pPr>
            <w:r>
              <w:rPr>
                <w:rFonts w:ascii="Times New Roman" w:hAnsi="Times New Roman"/>
                <w:sz w:val="28"/>
                <w:szCs w:val="28"/>
              </w:rPr>
              <w:t>3</w:t>
            </w:r>
          </w:p>
        </w:tc>
        <w:tc>
          <w:tcPr>
            <w:tcW w:w="541" w:type="dxa"/>
            <w:vAlign w:val="center"/>
          </w:tcPr>
          <w:p w:rsidR="00D1243D" w:rsidRDefault="00D1243D" w:rsidP="00D1243D">
            <w:pPr>
              <w:suppressAutoHyphens/>
              <w:jc w:val="center"/>
              <w:rPr>
                <w:rFonts w:ascii="Times New Roman" w:hAnsi="Times New Roman"/>
                <w:sz w:val="28"/>
                <w:szCs w:val="28"/>
              </w:rPr>
            </w:pPr>
            <w:r>
              <w:rPr>
                <w:rFonts w:ascii="Times New Roman" w:hAnsi="Times New Roman"/>
                <w:sz w:val="28"/>
                <w:szCs w:val="28"/>
              </w:rPr>
              <w:t>3</w:t>
            </w:r>
          </w:p>
        </w:tc>
        <w:tc>
          <w:tcPr>
            <w:tcW w:w="541" w:type="dxa"/>
            <w:vAlign w:val="center"/>
          </w:tcPr>
          <w:p w:rsidR="00D1243D" w:rsidRDefault="00D1243D" w:rsidP="00D1243D">
            <w:pPr>
              <w:suppressAutoHyphens/>
              <w:jc w:val="center"/>
              <w:rPr>
                <w:rFonts w:ascii="Times New Roman" w:hAnsi="Times New Roman"/>
                <w:sz w:val="28"/>
                <w:szCs w:val="28"/>
              </w:rPr>
            </w:pPr>
            <w:r>
              <w:rPr>
                <w:rFonts w:ascii="Times New Roman" w:hAnsi="Times New Roman"/>
                <w:sz w:val="28"/>
                <w:szCs w:val="28"/>
              </w:rPr>
              <w:t>2</w:t>
            </w:r>
          </w:p>
        </w:tc>
        <w:tc>
          <w:tcPr>
            <w:tcW w:w="541" w:type="dxa"/>
            <w:vAlign w:val="center"/>
          </w:tcPr>
          <w:p w:rsidR="00D1243D" w:rsidRDefault="00D1243D" w:rsidP="00D1243D">
            <w:pPr>
              <w:suppressAutoHyphens/>
              <w:jc w:val="center"/>
              <w:rPr>
                <w:rFonts w:ascii="Times New Roman" w:hAnsi="Times New Roman"/>
                <w:sz w:val="28"/>
                <w:szCs w:val="28"/>
              </w:rPr>
            </w:pPr>
            <w:r>
              <w:rPr>
                <w:rFonts w:ascii="Times New Roman" w:hAnsi="Times New Roman"/>
                <w:sz w:val="28"/>
                <w:szCs w:val="28"/>
              </w:rPr>
              <w:t>4</w:t>
            </w:r>
          </w:p>
        </w:tc>
        <w:tc>
          <w:tcPr>
            <w:tcW w:w="541" w:type="dxa"/>
            <w:vAlign w:val="center"/>
          </w:tcPr>
          <w:p w:rsidR="00D1243D" w:rsidRDefault="00D1243D" w:rsidP="00D1243D">
            <w:pPr>
              <w:suppressAutoHyphens/>
              <w:jc w:val="center"/>
              <w:rPr>
                <w:rFonts w:ascii="Times New Roman" w:hAnsi="Times New Roman"/>
                <w:sz w:val="28"/>
                <w:szCs w:val="28"/>
              </w:rPr>
            </w:pPr>
            <w:r>
              <w:rPr>
                <w:rFonts w:ascii="Times New Roman" w:hAnsi="Times New Roman"/>
                <w:sz w:val="28"/>
                <w:szCs w:val="28"/>
              </w:rPr>
              <w:t>4</w:t>
            </w:r>
          </w:p>
        </w:tc>
        <w:tc>
          <w:tcPr>
            <w:tcW w:w="541" w:type="dxa"/>
            <w:vAlign w:val="center"/>
          </w:tcPr>
          <w:p w:rsidR="00D1243D" w:rsidRDefault="00D1243D" w:rsidP="00D1243D">
            <w:pPr>
              <w:suppressAutoHyphens/>
              <w:jc w:val="center"/>
              <w:rPr>
                <w:rFonts w:ascii="Times New Roman" w:hAnsi="Times New Roman"/>
                <w:sz w:val="28"/>
                <w:szCs w:val="28"/>
              </w:rPr>
            </w:pPr>
            <w:r>
              <w:rPr>
                <w:rFonts w:ascii="Times New Roman" w:hAnsi="Times New Roman"/>
                <w:sz w:val="28"/>
                <w:szCs w:val="28"/>
              </w:rPr>
              <w:t>4</w:t>
            </w:r>
          </w:p>
        </w:tc>
        <w:tc>
          <w:tcPr>
            <w:tcW w:w="541" w:type="dxa"/>
            <w:vAlign w:val="center"/>
          </w:tcPr>
          <w:p w:rsidR="00D1243D" w:rsidRDefault="00D1243D" w:rsidP="00D1243D">
            <w:pPr>
              <w:suppressAutoHyphens/>
              <w:jc w:val="center"/>
              <w:rPr>
                <w:rFonts w:ascii="Times New Roman" w:hAnsi="Times New Roman"/>
                <w:sz w:val="28"/>
                <w:szCs w:val="28"/>
              </w:rPr>
            </w:pPr>
            <w:r>
              <w:rPr>
                <w:rFonts w:ascii="Times New Roman" w:hAnsi="Times New Roman"/>
                <w:sz w:val="28"/>
                <w:szCs w:val="28"/>
              </w:rPr>
              <w:t>3</w:t>
            </w:r>
          </w:p>
        </w:tc>
        <w:tc>
          <w:tcPr>
            <w:tcW w:w="613" w:type="dxa"/>
            <w:vAlign w:val="center"/>
          </w:tcPr>
          <w:p w:rsidR="00D1243D" w:rsidRDefault="00D1243D" w:rsidP="00D1243D">
            <w:pPr>
              <w:suppressAutoHyphens/>
              <w:jc w:val="center"/>
              <w:rPr>
                <w:rFonts w:ascii="Times New Roman" w:hAnsi="Times New Roman"/>
                <w:sz w:val="28"/>
                <w:szCs w:val="28"/>
              </w:rPr>
            </w:pPr>
            <w:r>
              <w:rPr>
                <w:rFonts w:ascii="Times New Roman" w:hAnsi="Times New Roman"/>
                <w:sz w:val="28"/>
                <w:szCs w:val="28"/>
              </w:rPr>
              <w:t>2</w:t>
            </w:r>
          </w:p>
        </w:tc>
        <w:tc>
          <w:tcPr>
            <w:tcW w:w="1175" w:type="dxa"/>
            <w:vMerge/>
            <w:vAlign w:val="center"/>
          </w:tcPr>
          <w:p w:rsidR="00D1243D" w:rsidRDefault="00D1243D" w:rsidP="00D1243D">
            <w:pPr>
              <w:suppressAutoHyphens/>
              <w:jc w:val="center"/>
              <w:rPr>
                <w:rFonts w:ascii="Times New Roman" w:hAnsi="Times New Roman"/>
                <w:sz w:val="28"/>
                <w:szCs w:val="28"/>
              </w:rPr>
            </w:pPr>
          </w:p>
        </w:tc>
      </w:tr>
      <w:tr w:rsidR="00D1243D" w:rsidTr="00C43EEA">
        <w:tc>
          <w:tcPr>
            <w:tcW w:w="1284" w:type="dxa"/>
            <w:vMerge w:val="restart"/>
            <w:vAlign w:val="center"/>
          </w:tcPr>
          <w:p w:rsidR="00D1243D" w:rsidRDefault="00D1243D" w:rsidP="00D1243D">
            <w:pPr>
              <w:suppressAutoHyphens/>
              <w:jc w:val="center"/>
              <w:rPr>
                <w:rFonts w:ascii="Times New Roman" w:hAnsi="Times New Roman"/>
                <w:sz w:val="28"/>
                <w:szCs w:val="28"/>
              </w:rPr>
            </w:pPr>
            <w:r>
              <w:rPr>
                <w:rFonts w:ascii="Times New Roman" w:hAnsi="Times New Roman"/>
                <w:sz w:val="28"/>
                <w:szCs w:val="28"/>
              </w:rPr>
              <w:t>14</w:t>
            </w:r>
          </w:p>
        </w:tc>
        <w:tc>
          <w:tcPr>
            <w:tcW w:w="1830" w:type="dxa"/>
            <w:vAlign w:val="center"/>
          </w:tcPr>
          <w:p w:rsidR="00D1243D" w:rsidRDefault="00D1243D" w:rsidP="00D1243D">
            <w:pPr>
              <w:suppressAutoHyphens/>
              <w:jc w:val="center"/>
              <w:rPr>
                <w:rFonts w:ascii="Times New Roman" w:hAnsi="Times New Roman"/>
                <w:sz w:val="28"/>
                <w:szCs w:val="28"/>
              </w:rPr>
            </w:pPr>
            <w:r>
              <w:rPr>
                <w:rFonts w:ascii="Times New Roman" w:hAnsi="Times New Roman"/>
                <w:sz w:val="28"/>
                <w:szCs w:val="28"/>
              </w:rPr>
              <w:t>Количество ошибок (</w:t>
            </w:r>
            <w:r w:rsidRPr="00D071D8">
              <w:rPr>
                <w:rFonts w:ascii="Times New Roman" w:hAnsi="Times New Roman"/>
                <w:position w:val="-20"/>
                <w:sz w:val="28"/>
                <w:szCs w:val="28"/>
              </w:rPr>
              <w:object w:dxaOrig="340" w:dyaOrig="440" w14:anchorId="405BDABC">
                <v:shape id="_x0000_i2279" type="#_x0000_t75" style="width:17pt;height:21.75pt" o:ole="">
                  <v:imagedata r:id="rId151" o:title=""/>
                </v:shape>
                <o:OLEObject Type="Embed" ProgID="Equation.3" ShapeID="_x0000_i2279" DrawAspect="Content" ObjectID="_1577219437" r:id="rId179"/>
              </w:object>
            </w:r>
            <w:r>
              <w:rPr>
                <w:rFonts w:ascii="Times New Roman" w:hAnsi="Times New Roman"/>
                <w:sz w:val="28"/>
                <w:szCs w:val="28"/>
              </w:rPr>
              <w:t>)</w:t>
            </w:r>
          </w:p>
        </w:tc>
        <w:tc>
          <w:tcPr>
            <w:tcW w:w="541" w:type="dxa"/>
            <w:vAlign w:val="center"/>
          </w:tcPr>
          <w:p w:rsidR="00D1243D" w:rsidRPr="00C43EEA" w:rsidRDefault="00D1243D" w:rsidP="00D1243D">
            <w:pPr>
              <w:suppressAutoHyphens/>
              <w:jc w:val="center"/>
              <w:rPr>
                <w:rFonts w:ascii="Times New Roman" w:hAnsi="Times New Roman"/>
                <w:sz w:val="28"/>
                <w:szCs w:val="28"/>
              </w:rPr>
            </w:pPr>
            <w:r>
              <w:rPr>
                <w:rFonts w:ascii="Times New Roman" w:hAnsi="Times New Roman"/>
                <w:sz w:val="28"/>
                <w:szCs w:val="28"/>
              </w:rPr>
              <w:t>4</w:t>
            </w:r>
          </w:p>
        </w:tc>
        <w:tc>
          <w:tcPr>
            <w:tcW w:w="540" w:type="dxa"/>
            <w:vAlign w:val="center"/>
          </w:tcPr>
          <w:p w:rsidR="00D1243D" w:rsidRPr="00C43EEA" w:rsidRDefault="00D1243D" w:rsidP="00D1243D">
            <w:pPr>
              <w:suppressAutoHyphens/>
              <w:jc w:val="center"/>
              <w:rPr>
                <w:rFonts w:ascii="Times New Roman" w:hAnsi="Times New Roman"/>
                <w:sz w:val="28"/>
                <w:szCs w:val="28"/>
              </w:rPr>
            </w:pPr>
            <w:r>
              <w:rPr>
                <w:rFonts w:ascii="Times New Roman" w:hAnsi="Times New Roman"/>
                <w:sz w:val="28"/>
                <w:szCs w:val="28"/>
              </w:rPr>
              <w:t>3</w:t>
            </w:r>
          </w:p>
        </w:tc>
        <w:tc>
          <w:tcPr>
            <w:tcW w:w="541" w:type="dxa"/>
            <w:vAlign w:val="center"/>
          </w:tcPr>
          <w:p w:rsidR="00D1243D" w:rsidRPr="00C43EEA" w:rsidRDefault="00D1243D" w:rsidP="00D1243D">
            <w:pPr>
              <w:suppressAutoHyphens/>
              <w:jc w:val="center"/>
              <w:rPr>
                <w:rFonts w:ascii="Times New Roman" w:hAnsi="Times New Roman"/>
                <w:sz w:val="28"/>
                <w:szCs w:val="28"/>
              </w:rPr>
            </w:pPr>
            <w:r>
              <w:rPr>
                <w:rFonts w:ascii="Times New Roman" w:hAnsi="Times New Roman"/>
                <w:sz w:val="28"/>
                <w:szCs w:val="28"/>
              </w:rPr>
              <w:t>2</w:t>
            </w:r>
          </w:p>
        </w:tc>
        <w:tc>
          <w:tcPr>
            <w:tcW w:w="541" w:type="dxa"/>
            <w:vAlign w:val="center"/>
          </w:tcPr>
          <w:p w:rsidR="00D1243D" w:rsidRPr="00C43EEA" w:rsidRDefault="00D1243D" w:rsidP="00D1243D">
            <w:pPr>
              <w:suppressAutoHyphens/>
              <w:jc w:val="center"/>
              <w:rPr>
                <w:rFonts w:ascii="Times New Roman" w:hAnsi="Times New Roman"/>
                <w:sz w:val="28"/>
                <w:szCs w:val="28"/>
              </w:rPr>
            </w:pPr>
            <w:r>
              <w:rPr>
                <w:rFonts w:ascii="Times New Roman" w:hAnsi="Times New Roman"/>
                <w:sz w:val="28"/>
                <w:szCs w:val="28"/>
              </w:rPr>
              <w:t>3</w:t>
            </w:r>
          </w:p>
        </w:tc>
        <w:tc>
          <w:tcPr>
            <w:tcW w:w="541" w:type="dxa"/>
            <w:vAlign w:val="center"/>
          </w:tcPr>
          <w:p w:rsidR="00D1243D" w:rsidRPr="00C43EEA" w:rsidRDefault="00D1243D" w:rsidP="00D1243D">
            <w:pPr>
              <w:suppressAutoHyphens/>
              <w:jc w:val="center"/>
              <w:rPr>
                <w:rFonts w:ascii="Times New Roman" w:hAnsi="Times New Roman"/>
                <w:sz w:val="28"/>
                <w:szCs w:val="28"/>
              </w:rPr>
            </w:pPr>
            <w:r>
              <w:rPr>
                <w:rFonts w:ascii="Times New Roman" w:hAnsi="Times New Roman"/>
                <w:sz w:val="28"/>
                <w:szCs w:val="28"/>
              </w:rPr>
              <w:t>2</w:t>
            </w:r>
          </w:p>
        </w:tc>
        <w:tc>
          <w:tcPr>
            <w:tcW w:w="541" w:type="dxa"/>
            <w:vAlign w:val="center"/>
          </w:tcPr>
          <w:p w:rsidR="00D1243D" w:rsidRPr="00C43EEA" w:rsidRDefault="00D1243D" w:rsidP="00D1243D">
            <w:pPr>
              <w:suppressAutoHyphens/>
              <w:jc w:val="center"/>
              <w:rPr>
                <w:rFonts w:ascii="Times New Roman" w:hAnsi="Times New Roman"/>
                <w:sz w:val="28"/>
                <w:szCs w:val="28"/>
              </w:rPr>
            </w:pPr>
            <w:r>
              <w:rPr>
                <w:rFonts w:ascii="Times New Roman" w:hAnsi="Times New Roman"/>
                <w:sz w:val="28"/>
                <w:szCs w:val="28"/>
              </w:rPr>
              <w:t>4</w:t>
            </w:r>
          </w:p>
        </w:tc>
        <w:tc>
          <w:tcPr>
            <w:tcW w:w="541" w:type="dxa"/>
            <w:vAlign w:val="center"/>
          </w:tcPr>
          <w:p w:rsidR="00D1243D" w:rsidRPr="00C43EEA" w:rsidRDefault="00D1243D" w:rsidP="00D1243D">
            <w:pPr>
              <w:suppressAutoHyphens/>
              <w:jc w:val="center"/>
              <w:rPr>
                <w:rFonts w:ascii="Times New Roman" w:hAnsi="Times New Roman"/>
                <w:sz w:val="28"/>
                <w:szCs w:val="28"/>
              </w:rPr>
            </w:pPr>
            <w:r>
              <w:rPr>
                <w:rFonts w:ascii="Times New Roman" w:hAnsi="Times New Roman"/>
                <w:sz w:val="28"/>
                <w:szCs w:val="28"/>
              </w:rPr>
              <w:t>2</w:t>
            </w:r>
          </w:p>
        </w:tc>
        <w:tc>
          <w:tcPr>
            <w:tcW w:w="541" w:type="dxa"/>
            <w:vAlign w:val="center"/>
          </w:tcPr>
          <w:p w:rsidR="00D1243D" w:rsidRPr="00C43EEA" w:rsidRDefault="00D1243D" w:rsidP="00D1243D">
            <w:pPr>
              <w:suppressAutoHyphens/>
              <w:jc w:val="center"/>
              <w:rPr>
                <w:rFonts w:ascii="Times New Roman" w:hAnsi="Times New Roman"/>
                <w:sz w:val="28"/>
                <w:szCs w:val="28"/>
              </w:rPr>
            </w:pPr>
            <w:r>
              <w:rPr>
                <w:rFonts w:ascii="Times New Roman" w:hAnsi="Times New Roman"/>
                <w:sz w:val="28"/>
                <w:szCs w:val="28"/>
              </w:rPr>
              <w:t>3</w:t>
            </w:r>
          </w:p>
        </w:tc>
        <w:tc>
          <w:tcPr>
            <w:tcW w:w="541" w:type="dxa"/>
            <w:vAlign w:val="center"/>
          </w:tcPr>
          <w:p w:rsidR="00D1243D" w:rsidRPr="00C43EEA" w:rsidRDefault="00D1243D" w:rsidP="00D1243D">
            <w:pPr>
              <w:suppressAutoHyphens/>
              <w:jc w:val="center"/>
              <w:rPr>
                <w:rFonts w:ascii="Times New Roman" w:hAnsi="Times New Roman"/>
                <w:sz w:val="28"/>
                <w:szCs w:val="28"/>
              </w:rPr>
            </w:pPr>
            <w:r>
              <w:rPr>
                <w:rFonts w:ascii="Times New Roman" w:hAnsi="Times New Roman"/>
                <w:sz w:val="28"/>
                <w:szCs w:val="28"/>
              </w:rPr>
              <w:t>4</w:t>
            </w:r>
          </w:p>
        </w:tc>
        <w:tc>
          <w:tcPr>
            <w:tcW w:w="613" w:type="dxa"/>
            <w:vAlign w:val="center"/>
          </w:tcPr>
          <w:p w:rsidR="00D1243D" w:rsidRPr="00C43EEA" w:rsidRDefault="00D1243D" w:rsidP="00D1243D">
            <w:pPr>
              <w:suppressAutoHyphens/>
              <w:jc w:val="center"/>
              <w:rPr>
                <w:rFonts w:ascii="Times New Roman" w:hAnsi="Times New Roman"/>
                <w:sz w:val="28"/>
                <w:szCs w:val="28"/>
              </w:rPr>
            </w:pPr>
            <w:r>
              <w:rPr>
                <w:rFonts w:ascii="Times New Roman" w:hAnsi="Times New Roman"/>
                <w:sz w:val="28"/>
                <w:szCs w:val="28"/>
              </w:rPr>
              <w:t>3</w:t>
            </w:r>
          </w:p>
        </w:tc>
        <w:tc>
          <w:tcPr>
            <w:tcW w:w="1175" w:type="dxa"/>
            <w:vMerge w:val="restart"/>
            <w:vAlign w:val="center"/>
          </w:tcPr>
          <w:p w:rsidR="00D1243D" w:rsidRDefault="00D1243D" w:rsidP="00D1243D">
            <w:pPr>
              <w:suppressAutoHyphens/>
              <w:jc w:val="center"/>
              <w:rPr>
                <w:rFonts w:ascii="Times New Roman" w:hAnsi="Times New Roman"/>
                <w:sz w:val="28"/>
                <w:szCs w:val="28"/>
              </w:rPr>
            </w:pPr>
            <w:r>
              <w:rPr>
                <w:rFonts w:ascii="Times New Roman" w:hAnsi="Times New Roman"/>
                <w:sz w:val="28"/>
                <w:szCs w:val="28"/>
              </w:rPr>
              <w:t>2</w:t>
            </w:r>
          </w:p>
        </w:tc>
      </w:tr>
      <w:tr w:rsidR="00D1243D" w:rsidTr="00C43EEA">
        <w:tc>
          <w:tcPr>
            <w:tcW w:w="1284" w:type="dxa"/>
            <w:vMerge/>
            <w:vAlign w:val="center"/>
          </w:tcPr>
          <w:p w:rsidR="00D1243D" w:rsidRDefault="00D1243D" w:rsidP="00D1243D">
            <w:pPr>
              <w:suppressAutoHyphens/>
              <w:jc w:val="center"/>
              <w:rPr>
                <w:rFonts w:ascii="Times New Roman" w:hAnsi="Times New Roman"/>
                <w:sz w:val="28"/>
                <w:szCs w:val="28"/>
              </w:rPr>
            </w:pPr>
          </w:p>
        </w:tc>
        <w:tc>
          <w:tcPr>
            <w:tcW w:w="1830" w:type="dxa"/>
            <w:vAlign w:val="center"/>
          </w:tcPr>
          <w:p w:rsidR="00D1243D" w:rsidRPr="00C43EEA" w:rsidRDefault="00D1243D" w:rsidP="00D1243D">
            <w:pPr>
              <w:suppressAutoHyphens/>
              <w:jc w:val="center"/>
              <w:rPr>
                <w:rFonts w:ascii="Times New Roman" w:hAnsi="Times New Roman"/>
                <w:sz w:val="28"/>
                <w:szCs w:val="28"/>
              </w:rPr>
            </w:pPr>
            <w:r>
              <w:rPr>
                <w:rFonts w:ascii="Times New Roman" w:hAnsi="Times New Roman"/>
                <w:sz w:val="28"/>
                <w:szCs w:val="28"/>
              </w:rPr>
              <w:t>Время прогона (</w:t>
            </w:r>
            <w:r w:rsidRPr="00D071D8">
              <w:rPr>
                <w:rFonts w:ascii="Times New Roman" w:hAnsi="Times New Roman"/>
                <w:position w:val="-20"/>
                <w:sz w:val="28"/>
                <w:szCs w:val="28"/>
              </w:rPr>
              <w:object w:dxaOrig="260" w:dyaOrig="440" w14:anchorId="72363485">
                <v:shape id="_x0000_i2280" type="#_x0000_t75" style="width:13.6pt;height:21.75pt" o:ole="">
                  <v:imagedata r:id="rId153" o:title=""/>
                </v:shape>
                <o:OLEObject Type="Embed" ProgID="Equation.3" ShapeID="_x0000_i2280" DrawAspect="Content" ObjectID="_1577219438" r:id="rId180"/>
              </w:object>
            </w:r>
            <w:r>
              <w:rPr>
                <w:rFonts w:ascii="Times New Roman" w:hAnsi="Times New Roman"/>
                <w:sz w:val="28"/>
                <w:szCs w:val="28"/>
              </w:rPr>
              <w:t>)</w:t>
            </w:r>
          </w:p>
        </w:tc>
        <w:tc>
          <w:tcPr>
            <w:tcW w:w="541" w:type="dxa"/>
            <w:vAlign w:val="center"/>
          </w:tcPr>
          <w:p w:rsidR="00D1243D" w:rsidRDefault="00D1243D" w:rsidP="00D1243D">
            <w:pPr>
              <w:suppressAutoHyphens/>
              <w:jc w:val="center"/>
              <w:rPr>
                <w:rFonts w:ascii="Times New Roman" w:hAnsi="Times New Roman"/>
                <w:sz w:val="28"/>
                <w:szCs w:val="28"/>
              </w:rPr>
            </w:pPr>
            <w:r>
              <w:rPr>
                <w:rFonts w:ascii="Times New Roman" w:hAnsi="Times New Roman"/>
                <w:sz w:val="28"/>
                <w:szCs w:val="28"/>
              </w:rPr>
              <w:t>3</w:t>
            </w:r>
          </w:p>
        </w:tc>
        <w:tc>
          <w:tcPr>
            <w:tcW w:w="540" w:type="dxa"/>
            <w:vAlign w:val="center"/>
          </w:tcPr>
          <w:p w:rsidR="00D1243D" w:rsidRDefault="00D1243D" w:rsidP="00D1243D">
            <w:pPr>
              <w:suppressAutoHyphens/>
              <w:jc w:val="center"/>
              <w:rPr>
                <w:rFonts w:ascii="Times New Roman" w:hAnsi="Times New Roman"/>
                <w:sz w:val="28"/>
                <w:szCs w:val="28"/>
              </w:rPr>
            </w:pPr>
            <w:r>
              <w:rPr>
                <w:rFonts w:ascii="Times New Roman" w:hAnsi="Times New Roman"/>
                <w:sz w:val="28"/>
                <w:szCs w:val="28"/>
              </w:rPr>
              <w:t>4</w:t>
            </w:r>
          </w:p>
        </w:tc>
        <w:tc>
          <w:tcPr>
            <w:tcW w:w="541" w:type="dxa"/>
            <w:vAlign w:val="center"/>
          </w:tcPr>
          <w:p w:rsidR="00D1243D" w:rsidRDefault="00D1243D" w:rsidP="00D1243D">
            <w:pPr>
              <w:suppressAutoHyphens/>
              <w:jc w:val="center"/>
              <w:rPr>
                <w:rFonts w:ascii="Times New Roman" w:hAnsi="Times New Roman"/>
                <w:sz w:val="28"/>
                <w:szCs w:val="28"/>
              </w:rPr>
            </w:pPr>
            <w:r>
              <w:rPr>
                <w:rFonts w:ascii="Times New Roman" w:hAnsi="Times New Roman"/>
                <w:sz w:val="28"/>
                <w:szCs w:val="28"/>
              </w:rPr>
              <w:t>4</w:t>
            </w:r>
          </w:p>
        </w:tc>
        <w:tc>
          <w:tcPr>
            <w:tcW w:w="541" w:type="dxa"/>
            <w:vAlign w:val="center"/>
          </w:tcPr>
          <w:p w:rsidR="00D1243D" w:rsidRDefault="00D1243D" w:rsidP="00D1243D">
            <w:pPr>
              <w:suppressAutoHyphens/>
              <w:jc w:val="center"/>
              <w:rPr>
                <w:rFonts w:ascii="Times New Roman" w:hAnsi="Times New Roman"/>
                <w:sz w:val="28"/>
                <w:szCs w:val="28"/>
              </w:rPr>
            </w:pPr>
            <w:r>
              <w:rPr>
                <w:rFonts w:ascii="Times New Roman" w:hAnsi="Times New Roman"/>
                <w:sz w:val="28"/>
                <w:szCs w:val="28"/>
              </w:rPr>
              <w:t>3</w:t>
            </w:r>
          </w:p>
        </w:tc>
        <w:tc>
          <w:tcPr>
            <w:tcW w:w="541" w:type="dxa"/>
            <w:vAlign w:val="center"/>
          </w:tcPr>
          <w:p w:rsidR="00D1243D" w:rsidRDefault="00D1243D" w:rsidP="00D1243D">
            <w:pPr>
              <w:suppressAutoHyphens/>
              <w:jc w:val="center"/>
              <w:rPr>
                <w:rFonts w:ascii="Times New Roman" w:hAnsi="Times New Roman"/>
                <w:sz w:val="28"/>
                <w:szCs w:val="28"/>
              </w:rPr>
            </w:pPr>
            <w:r>
              <w:rPr>
                <w:rFonts w:ascii="Times New Roman" w:hAnsi="Times New Roman"/>
                <w:sz w:val="28"/>
                <w:szCs w:val="28"/>
              </w:rPr>
              <w:t>2</w:t>
            </w:r>
          </w:p>
        </w:tc>
        <w:tc>
          <w:tcPr>
            <w:tcW w:w="541" w:type="dxa"/>
            <w:vAlign w:val="center"/>
          </w:tcPr>
          <w:p w:rsidR="00D1243D" w:rsidRDefault="00D1243D" w:rsidP="00D1243D">
            <w:pPr>
              <w:suppressAutoHyphens/>
              <w:jc w:val="center"/>
              <w:rPr>
                <w:rFonts w:ascii="Times New Roman" w:hAnsi="Times New Roman"/>
                <w:sz w:val="28"/>
                <w:szCs w:val="28"/>
              </w:rPr>
            </w:pPr>
            <w:r>
              <w:rPr>
                <w:rFonts w:ascii="Times New Roman" w:hAnsi="Times New Roman"/>
                <w:sz w:val="28"/>
                <w:szCs w:val="28"/>
              </w:rPr>
              <w:t>3</w:t>
            </w:r>
          </w:p>
        </w:tc>
        <w:tc>
          <w:tcPr>
            <w:tcW w:w="541" w:type="dxa"/>
            <w:vAlign w:val="center"/>
          </w:tcPr>
          <w:p w:rsidR="00D1243D" w:rsidRDefault="00D1243D" w:rsidP="00D1243D">
            <w:pPr>
              <w:suppressAutoHyphens/>
              <w:jc w:val="center"/>
              <w:rPr>
                <w:rFonts w:ascii="Times New Roman" w:hAnsi="Times New Roman"/>
                <w:sz w:val="28"/>
                <w:szCs w:val="28"/>
              </w:rPr>
            </w:pPr>
            <w:r>
              <w:rPr>
                <w:rFonts w:ascii="Times New Roman" w:hAnsi="Times New Roman"/>
                <w:sz w:val="28"/>
                <w:szCs w:val="28"/>
              </w:rPr>
              <w:t>5</w:t>
            </w:r>
          </w:p>
        </w:tc>
        <w:tc>
          <w:tcPr>
            <w:tcW w:w="541" w:type="dxa"/>
            <w:vAlign w:val="center"/>
          </w:tcPr>
          <w:p w:rsidR="00D1243D" w:rsidRDefault="00D1243D" w:rsidP="00D1243D">
            <w:pPr>
              <w:suppressAutoHyphens/>
              <w:jc w:val="center"/>
              <w:rPr>
                <w:rFonts w:ascii="Times New Roman" w:hAnsi="Times New Roman"/>
                <w:sz w:val="28"/>
                <w:szCs w:val="28"/>
              </w:rPr>
            </w:pPr>
            <w:r>
              <w:rPr>
                <w:rFonts w:ascii="Times New Roman" w:hAnsi="Times New Roman"/>
                <w:sz w:val="28"/>
                <w:szCs w:val="28"/>
              </w:rPr>
              <w:t>3</w:t>
            </w:r>
          </w:p>
        </w:tc>
        <w:tc>
          <w:tcPr>
            <w:tcW w:w="541" w:type="dxa"/>
            <w:vAlign w:val="center"/>
          </w:tcPr>
          <w:p w:rsidR="00D1243D" w:rsidRDefault="00D1243D" w:rsidP="00D1243D">
            <w:pPr>
              <w:suppressAutoHyphens/>
              <w:jc w:val="center"/>
              <w:rPr>
                <w:rFonts w:ascii="Times New Roman" w:hAnsi="Times New Roman"/>
                <w:sz w:val="28"/>
                <w:szCs w:val="28"/>
              </w:rPr>
            </w:pPr>
            <w:r>
              <w:rPr>
                <w:rFonts w:ascii="Times New Roman" w:hAnsi="Times New Roman"/>
                <w:sz w:val="28"/>
                <w:szCs w:val="28"/>
              </w:rPr>
              <w:t>2</w:t>
            </w:r>
          </w:p>
        </w:tc>
        <w:tc>
          <w:tcPr>
            <w:tcW w:w="613" w:type="dxa"/>
            <w:vAlign w:val="center"/>
          </w:tcPr>
          <w:p w:rsidR="00D1243D" w:rsidRDefault="00D1243D" w:rsidP="00D1243D">
            <w:pPr>
              <w:suppressAutoHyphens/>
              <w:jc w:val="center"/>
              <w:rPr>
                <w:rFonts w:ascii="Times New Roman" w:hAnsi="Times New Roman"/>
                <w:sz w:val="28"/>
                <w:szCs w:val="28"/>
              </w:rPr>
            </w:pPr>
            <w:r>
              <w:rPr>
                <w:rFonts w:ascii="Times New Roman" w:hAnsi="Times New Roman"/>
                <w:sz w:val="28"/>
                <w:szCs w:val="28"/>
              </w:rPr>
              <w:t>1</w:t>
            </w:r>
          </w:p>
        </w:tc>
        <w:tc>
          <w:tcPr>
            <w:tcW w:w="1175" w:type="dxa"/>
            <w:vMerge/>
            <w:vAlign w:val="center"/>
          </w:tcPr>
          <w:p w:rsidR="00D1243D" w:rsidRDefault="00D1243D" w:rsidP="00D1243D">
            <w:pPr>
              <w:suppressAutoHyphens/>
              <w:jc w:val="center"/>
              <w:rPr>
                <w:rFonts w:ascii="Times New Roman" w:hAnsi="Times New Roman"/>
                <w:sz w:val="28"/>
                <w:szCs w:val="28"/>
              </w:rPr>
            </w:pPr>
          </w:p>
        </w:tc>
      </w:tr>
      <w:tr w:rsidR="00D1243D" w:rsidTr="00C43EEA">
        <w:tc>
          <w:tcPr>
            <w:tcW w:w="1284" w:type="dxa"/>
            <w:vMerge w:val="restart"/>
            <w:vAlign w:val="center"/>
          </w:tcPr>
          <w:p w:rsidR="00D1243D" w:rsidRDefault="00D1243D" w:rsidP="00D1243D">
            <w:pPr>
              <w:suppressAutoHyphens/>
              <w:jc w:val="center"/>
              <w:rPr>
                <w:rFonts w:ascii="Times New Roman" w:hAnsi="Times New Roman"/>
                <w:sz w:val="28"/>
                <w:szCs w:val="28"/>
              </w:rPr>
            </w:pPr>
            <w:r>
              <w:rPr>
                <w:rFonts w:ascii="Times New Roman" w:hAnsi="Times New Roman"/>
                <w:sz w:val="28"/>
                <w:szCs w:val="28"/>
              </w:rPr>
              <w:t>15</w:t>
            </w:r>
          </w:p>
        </w:tc>
        <w:tc>
          <w:tcPr>
            <w:tcW w:w="1830" w:type="dxa"/>
            <w:vAlign w:val="center"/>
          </w:tcPr>
          <w:p w:rsidR="00D1243D" w:rsidRDefault="00D1243D" w:rsidP="00D1243D">
            <w:pPr>
              <w:suppressAutoHyphens/>
              <w:jc w:val="center"/>
              <w:rPr>
                <w:rFonts w:ascii="Times New Roman" w:hAnsi="Times New Roman"/>
                <w:sz w:val="28"/>
                <w:szCs w:val="28"/>
              </w:rPr>
            </w:pPr>
            <w:r>
              <w:rPr>
                <w:rFonts w:ascii="Times New Roman" w:hAnsi="Times New Roman"/>
                <w:sz w:val="28"/>
                <w:szCs w:val="28"/>
              </w:rPr>
              <w:t>Количество ошибок (</w:t>
            </w:r>
            <w:r w:rsidRPr="00D071D8">
              <w:rPr>
                <w:rFonts w:ascii="Times New Roman" w:hAnsi="Times New Roman"/>
                <w:position w:val="-20"/>
                <w:sz w:val="28"/>
                <w:szCs w:val="28"/>
              </w:rPr>
              <w:object w:dxaOrig="340" w:dyaOrig="440" w14:anchorId="32C2779F">
                <v:shape id="_x0000_i2281" type="#_x0000_t75" style="width:17pt;height:21.75pt" o:ole="">
                  <v:imagedata r:id="rId151" o:title=""/>
                </v:shape>
                <o:OLEObject Type="Embed" ProgID="Equation.3" ShapeID="_x0000_i2281" DrawAspect="Content" ObjectID="_1577219439" r:id="rId181"/>
              </w:object>
            </w:r>
            <w:r>
              <w:rPr>
                <w:rFonts w:ascii="Times New Roman" w:hAnsi="Times New Roman"/>
                <w:sz w:val="28"/>
                <w:szCs w:val="28"/>
              </w:rPr>
              <w:t>)</w:t>
            </w:r>
          </w:p>
        </w:tc>
        <w:tc>
          <w:tcPr>
            <w:tcW w:w="541" w:type="dxa"/>
            <w:vAlign w:val="center"/>
          </w:tcPr>
          <w:p w:rsidR="00D1243D" w:rsidRPr="00C43EEA" w:rsidRDefault="00D1243D" w:rsidP="00D1243D">
            <w:pPr>
              <w:suppressAutoHyphens/>
              <w:jc w:val="center"/>
              <w:rPr>
                <w:rFonts w:ascii="Times New Roman" w:hAnsi="Times New Roman"/>
                <w:sz w:val="28"/>
                <w:szCs w:val="28"/>
              </w:rPr>
            </w:pPr>
            <w:r>
              <w:rPr>
                <w:rFonts w:ascii="Times New Roman" w:hAnsi="Times New Roman"/>
                <w:sz w:val="28"/>
                <w:szCs w:val="28"/>
              </w:rPr>
              <w:t>3</w:t>
            </w:r>
          </w:p>
        </w:tc>
        <w:tc>
          <w:tcPr>
            <w:tcW w:w="540" w:type="dxa"/>
            <w:vAlign w:val="center"/>
          </w:tcPr>
          <w:p w:rsidR="00D1243D" w:rsidRPr="00C43EEA" w:rsidRDefault="00D1243D" w:rsidP="00D1243D">
            <w:pPr>
              <w:suppressAutoHyphens/>
              <w:jc w:val="center"/>
              <w:rPr>
                <w:rFonts w:ascii="Times New Roman" w:hAnsi="Times New Roman"/>
                <w:sz w:val="28"/>
                <w:szCs w:val="28"/>
              </w:rPr>
            </w:pPr>
            <w:r>
              <w:rPr>
                <w:rFonts w:ascii="Times New Roman" w:hAnsi="Times New Roman"/>
                <w:sz w:val="28"/>
                <w:szCs w:val="28"/>
              </w:rPr>
              <w:t>2</w:t>
            </w:r>
          </w:p>
        </w:tc>
        <w:tc>
          <w:tcPr>
            <w:tcW w:w="541" w:type="dxa"/>
            <w:vAlign w:val="center"/>
          </w:tcPr>
          <w:p w:rsidR="00D1243D" w:rsidRPr="00C43EEA" w:rsidRDefault="00D1243D" w:rsidP="00D1243D">
            <w:pPr>
              <w:suppressAutoHyphens/>
              <w:jc w:val="center"/>
              <w:rPr>
                <w:rFonts w:ascii="Times New Roman" w:hAnsi="Times New Roman"/>
                <w:sz w:val="28"/>
                <w:szCs w:val="28"/>
              </w:rPr>
            </w:pPr>
            <w:r>
              <w:rPr>
                <w:rFonts w:ascii="Times New Roman" w:hAnsi="Times New Roman"/>
                <w:sz w:val="28"/>
                <w:szCs w:val="28"/>
              </w:rPr>
              <w:t>1</w:t>
            </w:r>
          </w:p>
        </w:tc>
        <w:tc>
          <w:tcPr>
            <w:tcW w:w="541" w:type="dxa"/>
            <w:vAlign w:val="center"/>
          </w:tcPr>
          <w:p w:rsidR="00D1243D" w:rsidRPr="00C43EEA" w:rsidRDefault="00D1243D" w:rsidP="00D1243D">
            <w:pPr>
              <w:suppressAutoHyphens/>
              <w:jc w:val="center"/>
              <w:rPr>
                <w:rFonts w:ascii="Times New Roman" w:hAnsi="Times New Roman"/>
                <w:sz w:val="28"/>
                <w:szCs w:val="28"/>
              </w:rPr>
            </w:pPr>
            <w:r>
              <w:rPr>
                <w:rFonts w:ascii="Times New Roman" w:hAnsi="Times New Roman"/>
                <w:sz w:val="28"/>
                <w:szCs w:val="28"/>
              </w:rPr>
              <w:t>1</w:t>
            </w:r>
          </w:p>
        </w:tc>
        <w:tc>
          <w:tcPr>
            <w:tcW w:w="541" w:type="dxa"/>
            <w:vAlign w:val="center"/>
          </w:tcPr>
          <w:p w:rsidR="00D1243D" w:rsidRPr="00C43EEA" w:rsidRDefault="00D1243D" w:rsidP="00D1243D">
            <w:pPr>
              <w:suppressAutoHyphens/>
              <w:jc w:val="center"/>
              <w:rPr>
                <w:rFonts w:ascii="Times New Roman" w:hAnsi="Times New Roman"/>
                <w:sz w:val="28"/>
                <w:szCs w:val="28"/>
              </w:rPr>
            </w:pPr>
            <w:r>
              <w:rPr>
                <w:rFonts w:ascii="Times New Roman" w:hAnsi="Times New Roman"/>
                <w:sz w:val="28"/>
                <w:szCs w:val="28"/>
              </w:rPr>
              <w:t>2</w:t>
            </w:r>
          </w:p>
        </w:tc>
        <w:tc>
          <w:tcPr>
            <w:tcW w:w="541" w:type="dxa"/>
            <w:vAlign w:val="center"/>
          </w:tcPr>
          <w:p w:rsidR="00D1243D" w:rsidRPr="00C43EEA" w:rsidRDefault="00D1243D" w:rsidP="00D1243D">
            <w:pPr>
              <w:suppressAutoHyphens/>
              <w:jc w:val="center"/>
              <w:rPr>
                <w:rFonts w:ascii="Times New Roman" w:hAnsi="Times New Roman"/>
                <w:sz w:val="28"/>
                <w:szCs w:val="28"/>
              </w:rPr>
            </w:pPr>
            <w:r>
              <w:rPr>
                <w:rFonts w:ascii="Times New Roman" w:hAnsi="Times New Roman"/>
                <w:sz w:val="28"/>
                <w:szCs w:val="28"/>
              </w:rPr>
              <w:t>3</w:t>
            </w:r>
          </w:p>
        </w:tc>
        <w:tc>
          <w:tcPr>
            <w:tcW w:w="541" w:type="dxa"/>
            <w:vAlign w:val="center"/>
          </w:tcPr>
          <w:p w:rsidR="00D1243D" w:rsidRPr="00C43EEA" w:rsidRDefault="00D1243D" w:rsidP="00D1243D">
            <w:pPr>
              <w:suppressAutoHyphens/>
              <w:jc w:val="center"/>
              <w:rPr>
                <w:rFonts w:ascii="Times New Roman" w:hAnsi="Times New Roman"/>
                <w:sz w:val="28"/>
                <w:szCs w:val="28"/>
              </w:rPr>
            </w:pPr>
            <w:r>
              <w:rPr>
                <w:rFonts w:ascii="Times New Roman" w:hAnsi="Times New Roman"/>
                <w:sz w:val="28"/>
                <w:szCs w:val="28"/>
              </w:rPr>
              <w:t>2</w:t>
            </w:r>
          </w:p>
        </w:tc>
        <w:tc>
          <w:tcPr>
            <w:tcW w:w="541" w:type="dxa"/>
            <w:vAlign w:val="center"/>
          </w:tcPr>
          <w:p w:rsidR="00D1243D" w:rsidRPr="00C43EEA" w:rsidRDefault="00D1243D" w:rsidP="00D1243D">
            <w:pPr>
              <w:suppressAutoHyphens/>
              <w:jc w:val="center"/>
              <w:rPr>
                <w:rFonts w:ascii="Times New Roman" w:hAnsi="Times New Roman"/>
                <w:sz w:val="28"/>
                <w:szCs w:val="28"/>
              </w:rPr>
            </w:pPr>
            <w:r>
              <w:rPr>
                <w:rFonts w:ascii="Times New Roman" w:hAnsi="Times New Roman"/>
                <w:sz w:val="28"/>
                <w:szCs w:val="28"/>
              </w:rPr>
              <w:t>3</w:t>
            </w:r>
          </w:p>
        </w:tc>
        <w:tc>
          <w:tcPr>
            <w:tcW w:w="541" w:type="dxa"/>
            <w:vAlign w:val="center"/>
          </w:tcPr>
          <w:p w:rsidR="00D1243D" w:rsidRPr="00C43EEA" w:rsidRDefault="00D1243D" w:rsidP="00D1243D">
            <w:pPr>
              <w:suppressAutoHyphens/>
              <w:jc w:val="center"/>
              <w:rPr>
                <w:rFonts w:ascii="Times New Roman" w:hAnsi="Times New Roman"/>
                <w:sz w:val="28"/>
                <w:szCs w:val="28"/>
              </w:rPr>
            </w:pPr>
            <w:r>
              <w:rPr>
                <w:rFonts w:ascii="Times New Roman" w:hAnsi="Times New Roman"/>
                <w:sz w:val="28"/>
                <w:szCs w:val="28"/>
              </w:rPr>
              <w:t>2</w:t>
            </w:r>
          </w:p>
        </w:tc>
        <w:tc>
          <w:tcPr>
            <w:tcW w:w="613" w:type="dxa"/>
            <w:vAlign w:val="center"/>
          </w:tcPr>
          <w:p w:rsidR="00D1243D" w:rsidRPr="00C43EEA" w:rsidRDefault="00D1243D" w:rsidP="00D1243D">
            <w:pPr>
              <w:suppressAutoHyphens/>
              <w:jc w:val="center"/>
              <w:rPr>
                <w:rFonts w:ascii="Times New Roman" w:hAnsi="Times New Roman"/>
                <w:sz w:val="28"/>
                <w:szCs w:val="28"/>
              </w:rPr>
            </w:pPr>
            <w:r>
              <w:rPr>
                <w:rFonts w:ascii="Times New Roman" w:hAnsi="Times New Roman"/>
                <w:sz w:val="28"/>
                <w:szCs w:val="28"/>
              </w:rPr>
              <w:t>1</w:t>
            </w:r>
          </w:p>
        </w:tc>
        <w:tc>
          <w:tcPr>
            <w:tcW w:w="1175" w:type="dxa"/>
            <w:vMerge w:val="restart"/>
            <w:vAlign w:val="center"/>
          </w:tcPr>
          <w:p w:rsidR="00D1243D" w:rsidRDefault="00D1243D" w:rsidP="00D1243D">
            <w:pPr>
              <w:suppressAutoHyphens/>
              <w:jc w:val="center"/>
              <w:rPr>
                <w:rFonts w:ascii="Times New Roman" w:hAnsi="Times New Roman"/>
                <w:sz w:val="28"/>
                <w:szCs w:val="28"/>
              </w:rPr>
            </w:pPr>
            <w:r>
              <w:rPr>
                <w:rFonts w:ascii="Times New Roman" w:hAnsi="Times New Roman"/>
                <w:sz w:val="28"/>
                <w:szCs w:val="28"/>
              </w:rPr>
              <w:t>2</w:t>
            </w:r>
          </w:p>
        </w:tc>
      </w:tr>
      <w:tr w:rsidR="00D1243D" w:rsidTr="00C43EEA">
        <w:tc>
          <w:tcPr>
            <w:tcW w:w="1284" w:type="dxa"/>
            <w:vMerge/>
            <w:vAlign w:val="center"/>
          </w:tcPr>
          <w:p w:rsidR="00D1243D" w:rsidRDefault="00D1243D" w:rsidP="00D1243D">
            <w:pPr>
              <w:suppressAutoHyphens/>
              <w:jc w:val="center"/>
              <w:rPr>
                <w:rFonts w:ascii="Times New Roman" w:hAnsi="Times New Roman"/>
                <w:sz w:val="28"/>
                <w:szCs w:val="28"/>
              </w:rPr>
            </w:pPr>
          </w:p>
        </w:tc>
        <w:tc>
          <w:tcPr>
            <w:tcW w:w="1830" w:type="dxa"/>
            <w:vAlign w:val="center"/>
          </w:tcPr>
          <w:p w:rsidR="00D1243D" w:rsidRPr="00C43EEA" w:rsidRDefault="00D1243D" w:rsidP="00D1243D">
            <w:pPr>
              <w:suppressAutoHyphens/>
              <w:jc w:val="center"/>
              <w:rPr>
                <w:rFonts w:ascii="Times New Roman" w:hAnsi="Times New Roman"/>
                <w:sz w:val="28"/>
                <w:szCs w:val="28"/>
              </w:rPr>
            </w:pPr>
            <w:r>
              <w:rPr>
                <w:rFonts w:ascii="Times New Roman" w:hAnsi="Times New Roman"/>
                <w:sz w:val="28"/>
                <w:szCs w:val="28"/>
              </w:rPr>
              <w:t>Время прогона (</w:t>
            </w:r>
            <w:r w:rsidRPr="00D071D8">
              <w:rPr>
                <w:rFonts w:ascii="Times New Roman" w:hAnsi="Times New Roman"/>
                <w:position w:val="-20"/>
                <w:sz w:val="28"/>
                <w:szCs w:val="28"/>
              </w:rPr>
              <w:object w:dxaOrig="260" w:dyaOrig="440" w14:anchorId="2F5A4887">
                <v:shape id="_x0000_i2282" type="#_x0000_t75" style="width:13.6pt;height:21.75pt" o:ole="">
                  <v:imagedata r:id="rId153" o:title=""/>
                </v:shape>
                <o:OLEObject Type="Embed" ProgID="Equation.3" ShapeID="_x0000_i2282" DrawAspect="Content" ObjectID="_1577219440" r:id="rId182"/>
              </w:object>
            </w:r>
            <w:r>
              <w:rPr>
                <w:rFonts w:ascii="Times New Roman" w:hAnsi="Times New Roman"/>
                <w:sz w:val="28"/>
                <w:szCs w:val="28"/>
              </w:rPr>
              <w:t>)</w:t>
            </w:r>
          </w:p>
        </w:tc>
        <w:tc>
          <w:tcPr>
            <w:tcW w:w="541" w:type="dxa"/>
            <w:vAlign w:val="center"/>
          </w:tcPr>
          <w:p w:rsidR="00D1243D" w:rsidRDefault="00D1243D" w:rsidP="00D1243D">
            <w:pPr>
              <w:suppressAutoHyphens/>
              <w:jc w:val="center"/>
              <w:rPr>
                <w:rFonts w:ascii="Times New Roman" w:hAnsi="Times New Roman"/>
                <w:sz w:val="28"/>
                <w:szCs w:val="28"/>
              </w:rPr>
            </w:pPr>
            <w:r>
              <w:rPr>
                <w:rFonts w:ascii="Times New Roman" w:hAnsi="Times New Roman"/>
                <w:sz w:val="28"/>
                <w:szCs w:val="28"/>
              </w:rPr>
              <w:t>4</w:t>
            </w:r>
          </w:p>
        </w:tc>
        <w:tc>
          <w:tcPr>
            <w:tcW w:w="540" w:type="dxa"/>
            <w:vAlign w:val="center"/>
          </w:tcPr>
          <w:p w:rsidR="00D1243D" w:rsidRDefault="00D1243D" w:rsidP="00D1243D">
            <w:pPr>
              <w:suppressAutoHyphens/>
              <w:jc w:val="center"/>
              <w:rPr>
                <w:rFonts w:ascii="Times New Roman" w:hAnsi="Times New Roman"/>
                <w:sz w:val="28"/>
                <w:szCs w:val="28"/>
              </w:rPr>
            </w:pPr>
            <w:r>
              <w:rPr>
                <w:rFonts w:ascii="Times New Roman" w:hAnsi="Times New Roman"/>
                <w:sz w:val="28"/>
                <w:szCs w:val="28"/>
              </w:rPr>
              <w:t>3</w:t>
            </w:r>
          </w:p>
        </w:tc>
        <w:tc>
          <w:tcPr>
            <w:tcW w:w="541" w:type="dxa"/>
            <w:vAlign w:val="center"/>
          </w:tcPr>
          <w:p w:rsidR="00D1243D" w:rsidRDefault="00D1243D" w:rsidP="00D1243D">
            <w:pPr>
              <w:suppressAutoHyphens/>
              <w:jc w:val="center"/>
              <w:rPr>
                <w:rFonts w:ascii="Times New Roman" w:hAnsi="Times New Roman"/>
                <w:sz w:val="28"/>
                <w:szCs w:val="28"/>
              </w:rPr>
            </w:pPr>
            <w:r>
              <w:rPr>
                <w:rFonts w:ascii="Times New Roman" w:hAnsi="Times New Roman"/>
                <w:sz w:val="28"/>
                <w:szCs w:val="28"/>
              </w:rPr>
              <w:t>2</w:t>
            </w:r>
          </w:p>
        </w:tc>
        <w:tc>
          <w:tcPr>
            <w:tcW w:w="541" w:type="dxa"/>
            <w:vAlign w:val="center"/>
          </w:tcPr>
          <w:p w:rsidR="00D1243D" w:rsidRDefault="00D1243D" w:rsidP="00D1243D">
            <w:pPr>
              <w:suppressAutoHyphens/>
              <w:jc w:val="center"/>
              <w:rPr>
                <w:rFonts w:ascii="Times New Roman" w:hAnsi="Times New Roman"/>
                <w:sz w:val="28"/>
                <w:szCs w:val="28"/>
              </w:rPr>
            </w:pPr>
            <w:r>
              <w:rPr>
                <w:rFonts w:ascii="Times New Roman" w:hAnsi="Times New Roman"/>
                <w:sz w:val="28"/>
                <w:szCs w:val="28"/>
              </w:rPr>
              <w:t>2</w:t>
            </w:r>
          </w:p>
        </w:tc>
        <w:tc>
          <w:tcPr>
            <w:tcW w:w="541" w:type="dxa"/>
            <w:vAlign w:val="center"/>
          </w:tcPr>
          <w:p w:rsidR="00D1243D" w:rsidRDefault="00D1243D" w:rsidP="00D1243D">
            <w:pPr>
              <w:suppressAutoHyphens/>
              <w:jc w:val="center"/>
              <w:rPr>
                <w:rFonts w:ascii="Times New Roman" w:hAnsi="Times New Roman"/>
                <w:sz w:val="28"/>
                <w:szCs w:val="28"/>
              </w:rPr>
            </w:pPr>
            <w:r>
              <w:rPr>
                <w:rFonts w:ascii="Times New Roman" w:hAnsi="Times New Roman"/>
                <w:sz w:val="28"/>
                <w:szCs w:val="28"/>
              </w:rPr>
              <w:t>1</w:t>
            </w:r>
          </w:p>
        </w:tc>
        <w:tc>
          <w:tcPr>
            <w:tcW w:w="541" w:type="dxa"/>
            <w:vAlign w:val="center"/>
          </w:tcPr>
          <w:p w:rsidR="00D1243D" w:rsidRDefault="00D1243D" w:rsidP="00D1243D">
            <w:pPr>
              <w:suppressAutoHyphens/>
              <w:jc w:val="center"/>
              <w:rPr>
                <w:rFonts w:ascii="Times New Roman" w:hAnsi="Times New Roman"/>
                <w:sz w:val="28"/>
                <w:szCs w:val="28"/>
              </w:rPr>
            </w:pPr>
            <w:r>
              <w:rPr>
                <w:rFonts w:ascii="Times New Roman" w:hAnsi="Times New Roman"/>
                <w:sz w:val="28"/>
                <w:szCs w:val="28"/>
              </w:rPr>
              <w:t>3</w:t>
            </w:r>
          </w:p>
        </w:tc>
        <w:tc>
          <w:tcPr>
            <w:tcW w:w="541" w:type="dxa"/>
            <w:vAlign w:val="center"/>
          </w:tcPr>
          <w:p w:rsidR="00D1243D" w:rsidRDefault="00D1243D" w:rsidP="00D1243D">
            <w:pPr>
              <w:suppressAutoHyphens/>
              <w:jc w:val="center"/>
              <w:rPr>
                <w:rFonts w:ascii="Times New Roman" w:hAnsi="Times New Roman"/>
                <w:sz w:val="28"/>
                <w:szCs w:val="28"/>
              </w:rPr>
            </w:pPr>
            <w:r>
              <w:rPr>
                <w:rFonts w:ascii="Times New Roman" w:hAnsi="Times New Roman"/>
                <w:sz w:val="28"/>
                <w:szCs w:val="28"/>
              </w:rPr>
              <w:t>2</w:t>
            </w:r>
          </w:p>
        </w:tc>
        <w:tc>
          <w:tcPr>
            <w:tcW w:w="541" w:type="dxa"/>
            <w:vAlign w:val="center"/>
          </w:tcPr>
          <w:p w:rsidR="00D1243D" w:rsidRDefault="00D1243D" w:rsidP="00D1243D">
            <w:pPr>
              <w:suppressAutoHyphens/>
              <w:jc w:val="center"/>
              <w:rPr>
                <w:rFonts w:ascii="Times New Roman" w:hAnsi="Times New Roman"/>
                <w:sz w:val="28"/>
                <w:szCs w:val="28"/>
              </w:rPr>
            </w:pPr>
            <w:r>
              <w:rPr>
                <w:rFonts w:ascii="Times New Roman" w:hAnsi="Times New Roman"/>
                <w:sz w:val="28"/>
                <w:szCs w:val="28"/>
              </w:rPr>
              <w:t>3</w:t>
            </w:r>
          </w:p>
        </w:tc>
        <w:tc>
          <w:tcPr>
            <w:tcW w:w="541" w:type="dxa"/>
            <w:vAlign w:val="center"/>
          </w:tcPr>
          <w:p w:rsidR="00D1243D" w:rsidRDefault="00D1243D" w:rsidP="00D1243D">
            <w:pPr>
              <w:suppressAutoHyphens/>
              <w:jc w:val="center"/>
              <w:rPr>
                <w:rFonts w:ascii="Times New Roman" w:hAnsi="Times New Roman"/>
                <w:sz w:val="28"/>
                <w:szCs w:val="28"/>
              </w:rPr>
            </w:pPr>
            <w:r>
              <w:rPr>
                <w:rFonts w:ascii="Times New Roman" w:hAnsi="Times New Roman"/>
                <w:sz w:val="28"/>
                <w:szCs w:val="28"/>
              </w:rPr>
              <w:t>1</w:t>
            </w:r>
          </w:p>
        </w:tc>
        <w:tc>
          <w:tcPr>
            <w:tcW w:w="613" w:type="dxa"/>
            <w:vAlign w:val="center"/>
          </w:tcPr>
          <w:p w:rsidR="00D1243D" w:rsidRDefault="00D1243D" w:rsidP="00D1243D">
            <w:pPr>
              <w:suppressAutoHyphens/>
              <w:jc w:val="center"/>
              <w:rPr>
                <w:rFonts w:ascii="Times New Roman" w:hAnsi="Times New Roman"/>
                <w:sz w:val="28"/>
                <w:szCs w:val="28"/>
              </w:rPr>
            </w:pPr>
            <w:r>
              <w:rPr>
                <w:rFonts w:ascii="Times New Roman" w:hAnsi="Times New Roman"/>
                <w:sz w:val="28"/>
                <w:szCs w:val="28"/>
              </w:rPr>
              <w:t>2</w:t>
            </w:r>
          </w:p>
        </w:tc>
        <w:tc>
          <w:tcPr>
            <w:tcW w:w="1175" w:type="dxa"/>
            <w:vMerge/>
            <w:vAlign w:val="center"/>
          </w:tcPr>
          <w:p w:rsidR="00D1243D" w:rsidRDefault="00D1243D" w:rsidP="00D1243D">
            <w:pPr>
              <w:suppressAutoHyphens/>
              <w:jc w:val="center"/>
              <w:rPr>
                <w:rFonts w:ascii="Times New Roman" w:hAnsi="Times New Roman"/>
                <w:sz w:val="28"/>
                <w:szCs w:val="28"/>
              </w:rPr>
            </w:pPr>
          </w:p>
        </w:tc>
      </w:tr>
    </w:tbl>
    <w:p w:rsidR="00C43EEA" w:rsidRDefault="00C43EEA" w:rsidP="00C43EEA">
      <w:pPr>
        <w:suppressAutoHyphens/>
        <w:spacing w:before="240"/>
        <w:ind w:firstLine="567"/>
        <w:jc w:val="right"/>
        <w:rPr>
          <w:rFonts w:ascii="Times New Roman" w:hAnsi="Times New Roman"/>
          <w:sz w:val="28"/>
          <w:szCs w:val="28"/>
        </w:rPr>
      </w:pPr>
    </w:p>
    <w:p w:rsidR="00015830" w:rsidRDefault="00BE2E82" w:rsidP="00BE2E82">
      <w:pPr>
        <w:suppressAutoHyphens/>
        <w:spacing w:before="240"/>
        <w:ind w:firstLine="567"/>
        <w:jc w:val="both"/>
        <w:rPr>
          <w:rFonts w:ascii="Times New Roman" w:eastAsiaTheme="minorHAnsi" w:hAnsi="Times New Roman"/>
          <w:b/>
          <w:bCs/>
          <w:color w:val="000000"/>
          <w:sz w:val="28"/>
          <w:szCs w:val="28"/>
          <w:lang w:eastAsia="en-US"/>
        </w:rPr>
      </w:pPr>
      <w:r>
        <w:rPr>
          <w:rFonts w:ascii="Times New Roman" w:eastAsiaTheme="minorHAnsi" w:hAnsi="Times New Roman"/>
          <w:b/>
          <w:bCs/>
          <w:color w:val="000000"/>
          <w:sz w:val="28"/>
          <w:szCs w:val="28"/>
          <w:lang w:eastAsia="en-US"/>
        </w:rPr>
        <w:t>2</w:t>
      </w:r>
      <w:r w:rsidRPr="00F5102A">
        <w:rPr>
          <w:rFonts w:ascii="Times New Roman" w:eastAsiaTheme="minorHAnsi" w:hAnsi="Times New Roman"/>
          <w:b/>
          <w:bCs/>
          <w:color w:val="000000"/>
          <w:sz w:val="28"/>
          <w:szCs w:val="28"/>
          <w:lang w:eastAsia="en-US"/>
        </w:rPr>
        <w:t xml:space="preserve">. ММ </w:t>
      </w:r>
      <w:r>
        <w:rPr>
          <w:rFonts w:ascii="Times New Roman" w:eastAsiaTheme="minorHAnsi" w:hAnsi="Times New Roman"/>
          <w:b/>
          <w:bCs/>
          <w:color w:val="000000"/>
          <w:sz w:val="28"/>
          <w:szCs w:val="28"/>
          <w:lang w:eastAsia="en-US"/>
        </w:rPr>
        <w:t>Миллса</w:t>
      </w:r>
    </w:p>
    <w:p w:rsidR="00BE2E82" w:rsidRDefault="00C40C6D" w:rsidP="00BE2E82">
      <w:pPr>
        <w:suppressAutoHyphens/>
        <w:spacing w:before="240"/>
        <w:ind w:firstLine="567"/>
        <w:jc w:val="both"/>
        <w:rPr>
          <w:rFonts w:ascii="Times New Roman" w:hAnsi="Times New Roman"/>
          <w:sz w:val="28"/>
          <w:szCs w:val="28"/>
        </w:rPr>
      </w:pPr>
      <w:r>
        <w:rPr>
          <w:rFonts w:ascii="Times New Roman" w:hAnsi="Times New Roman"/>
          <w:sz w:val="28"/>
          <w:szCs w:val="28"/>
        </w:rPr>
        <w:t>Использование этой модели предполагает необходимость перед началом тестирования искусственно вводить в программу некоторое количество ошибок («засорять»). Ошибки вносятся случайным образом и фиксируются в протоколе</w:t>
      </w:r>
      <w:r w:rsidR="00A828C5">
        <w:rPr>
          <w:rFonts w:ascii="Times New Roman" w:hAnsi="Times New Roman"/>
          <w:sz w:val="28"/>
          <w:szCs w:val="28"/>
        </w:rPr>
        <w:t xml:space="preserve"> искусственных ошибок. Предполагается, что ошибки имеют равную вероятность быть найденными в процессе тестирования.</w:t>
      </w:r>
    </w:p>
    <w:p w:rsidR="00A828C5" w:rsidRPr="00A828C5" w:rsidRDefault="00A828C5" w:rsidP="00BE2E82">
      <w:pPr>
        <w:suppressAutoHyphens/>
        <w:spacing w:before="240"/>
        <w:ind w:firstLine="567"/>
        <w:jc w:val="both"/>
        <w:rPr>
          <w:rFonts w:ascii="Times New Roman" w:hAnsi="Times New Roman"/>
          <w:sz w:val="28"/>
          <w:szCs w:val="28"/>
        </w:rPr>
      </w:pPr>
      <w:r>
        <w:rPr>
          <w:rFonts w:ascii="Times New Roman" w:hAnsi="Times New Roman"/>
          <w:sz w:val="28"/>
          <w:szCs w:val="28"/>
        </w:rPr>
        <w:t>Тестируя программу в течение некоторого времени, собирается статистика об ошибках в ПО. В сам момент оценки, по имеющемуся протоколу искусственных ошибок делятся на собственные (</w:t>
      </w:r>
      <w:r>
        <w:rPr>
          <w:rFonts w:ascii="Times New Roman" w:hAnsi="Times New Roman"/>
          <w:i/>
          <w:sz w:val="28"/>
          <w:szCs w:val="28"/>
          <w:lang w:val="en-US"/>
        </w:rPr>
        <w:t>n</w:t>
      </w:r>
      <w:r>
        <w:rPr>
          <w:rFonts w:ascii="Times New Roman" w:hAnsi="Times New Roman"/>
          <w:sz w:val="28"/>
          <w:szCs w:val="28"/>
        </w:rPr>
        <w:t xml:space="preserve">) и искусственные. Первая </w:t>
      </w:r>
      <w:r>
        <w:rPr>
          <w:rFonts w:ascii="Times New Roman" w:hAnsi="Times New Roman"/>
          <w:sz w:val="28"/>
          <w:szCs w:val="28"/>
        </w:rPr>
        <w:lastRenderedPageBreak/>
        <w:t>часть модели Миллса связана с использованием в расчётах формулы, которая задаётся так:</w:t>
      </w:r>
    </w:p>
    <w:p w:rsidR="00BE2E82" w:rsidRDefault="005A2BF2" w:rsidP="000D5109">
      <w:pPr>
        <w:suppressAutoHyphens/>
        <w:spacing w:before="240"/>
        <w:ind w:firstLine="567"/>
        <w:jc w:val="both"/>
        <w:rPr>
          <w:rFonts w:ascii="Times New Roman" w:hAnsi="Times New Roman"/>
          <w:sz w:val="28"/>
          <w:szCs w:val="28"/>
        </w:rPr>
      </w:pPr>
      <w:r w:rsidRPr="009B7145">
        <w:rPr>
          <w:rFonts w:ascii="Times New Roman" w:hAnsi="Times New Roman"/>
          <w:position w:val="-32"/>
          <w:sz w:val="28"/>
          <w:szCs w:val="28"/>
        </w:rPr>
        <w:object w:dxaOrig="1300" w:dyaOrig="760">
          <v:shape id="_x0000_i2283" type="#_x0000_t75" style="width:66.55pt;height:37.35pt" o:ole="">
            <v:imagedata r:id="rId183" o:title=""/>
          </v:shape>
          <o:OLEObject Type="Embed" ProgID="Equation.3" ShapeID="_x0000_i2283" DrawAspect="Content" ObjectID="_1577219441" r:id="rId184"/>
        </w:object>
      </w:r>
    </w:p>
    <w:p w:rsidR="00BE2E82" w:rsidRDefault="005A2BF2" w:rsidP="005A2BF2">
      <w:pPr>
        <w:suppressAutoHyphens/>
        <w:spacing w:before="240"/>
        <w:jc w:val="both"/>
        <w:rPr>
          <w:rFonts w:ascii="Times New Roman" w:hAnsi="Times New Roman"/>
          <w:sz w:val="28"/>
          <w:szCs w:val="28"/>
        </w:rPr>
      </w:pPr>
      <w:r>
        <w:rPr>
          <w:rFonts w:ascii="Times New Roman" w:hAnsi="Times New Roman"/>
          <w:sz w:val="28"/>
          <w:szCs w:val="28"/>
        </w:rPr>
        <w:t xml:space="preserve">где </w:t>
      </w:r>
      <w:r w:rsidRPr="005A2BF2">
        <w:rPr>
          <w:rFonts w:ascii="Times New Roman" w:hAnsi="Times New Roman"/>
          <w:position w:val="-10"/>
          <w:sz w:val="28"/>
          <w:szCs w:val="28"/>
        </w:rPr>
        <w:object w:dxaOrig="300" w:dyaOrig="340">
          <v:shape id="_x0000_i2284" type="#_x0000_t75" style="width:14.95pt;height:16.3pt" o:ole="">
            <v:imagedata r:id="rId185" o:title=""/>
          </v:shape>
          <o:OLEObject Type="Embed" ProgID="Equation.3" ShapeID="_x0000_i2284" DrawAspect="Content" ObjectID="_1577219442" r:id="rId186"/>
        </w:object>
      </w:r>
      <w:r>
        <w:rPr>
          <w:rFonts w:ascii="Times New Roman" w:hAnsi="Times New Roman"/>
          <w:sz w:val="28"/>
          <w:szCs w:val="28"/>
        </w:rPr>
        <w:t>– целая часть от значения дроби, округляемая в большую сторону;</w:t>
      </w:r>
    </w:p>
    <w:p w:rsidR="005A2BF2" w:rsidRDefault="005A2BF2" w:rsidP="005A2BF2">
      <w:pPr>
        <w:suppressAutoHyphens/>
        <w:ind w:firstLine="567"/>
        <w:jc w:val="both"/>
        <w:rPr>
          <w:rFonts w:ascii="Times New Roman" w:hAnsi="Times New Roman"/>
          <w:sz w:val="28"/>
          <w:szCs w:val="28"/>
        </w:rPr>
      </w:pPr>
      <w:r w:rsidRPr="005A2BF2">
        <w:rPr>
          <w:rFonts w:ascii="Times New Roman" w:hAnsi="Times New Roman"/>
          <w:position w:val="-20"/>
          <w:sz w:val="28"/>
          <w:szCs w:val="28"/>
        </w:rPr>
        <w:object w:dxaOrig="380" w:dyaOrig="460">
          <v:shape id="_x0000_i2285" type="#_x0000_t75" style="width:19.7pt;height:22.4pt" o:ole="">
            <v:imagedata r:id="rId187" o:title=""/>
          </v:shape>
          <o:OLEObject Type="Embed" ProgID="Equation.3" ShapeID="_x0000_i2285" DrawAspect="Content" ObjectID="_1577219443" r:id="rId188"/>
        </w:object>
      </w:r>
      <w:r w:rsidRPr="005A2BF2">
        <w:rPr>
          <w:rFonts w:ascii="Times New Roman" w:hAnsi="Times New Roman"/>
          <w:sz w:val="28"/>
          <w:szCs w:val="28"/>
        </w:rPr>
        <w:t xml:space="preserve"> –</w:t>
      </w:r>
      <w:r>
        <w:rPr>
          <w:rFonts w:ascii="Times New Roman" w:hAnsi="Times New Roman"/>
          <w:sz w:val="28"/>
          <w:szCs w:val="28"/>
        </w:rPr>
        <w:t xml:space="preserve"> количество первоначальных ошибок с ПО;</w:t>
      </w:r>
    </w:p>
    <w:p w:rsidR="005A2BF2" w:rsidRDefault="005A2BF2" w:rsidP="005A2BF2">
      <w:pPr>
        <w:suppressAutoHyphens/>
        <w:ind w:firstLine="567"/>
        <w:jc w:val="both"/>
        <w:rPr>
          <w:rFonts w:ascii="Times New Roman" w:hAnsi="Times New Roman"/>
          <w:sz w:val="28"/>
          <w:szCs w:val="28"/>
        </w:rPr>
      </w:pPr>
      <w:r w:rsidRPr="005A2BF2">
        <w:rPr>
          <w:rFonts w:ascii="Times New Roman" w:hAnsi="Times New Roman"/>
          <w:position w:val="-6"/>
          <w:sz w:val="28"/>
          <w:szCs w:val="28"/>
        </w:rPr>
        <w:object w:dxaOrig="220" w:dyaOrig="340">
          <v:shape id="_x0000_i2286" type="#_x0000_t75" style="width:12.25pt;height:16.3pt" o:ole="">
            <v:imagedata r:id="rId189" o:title=""/>
          </v:shape>
          <o:OLEObject Type="Embed" ProgID="Equation.3" ShapeID="_x0000_i2286" DrawAspect="Content" ObjectID="_1577219444" r:id="rId190"/>
        </w:object>
      </w:r>
      <w:r w:rsidRPr="004C16C2">
        <w:rPr>
          <w:rFonts w:ascii="Times New Roman" w:hAnsi="Times New Roman"/>
          <w:sz w:val="28"/>
          <w:szCs w:val="28"/>
        </w:rPr>
        <w:t xml:space="preserve"> </w:t>
      </w:r>
      <w:r>
        <w:rPr>
          <w:rFonts w:ascii="Times New Roman" w:hAnsi="Times New Roman"/>
          <w:sz w:val="28"/>
          <w:szCs w:val="28"/>
        </w:rPr>
        <w:t xml:space="preserve"> – количество искусственно внесённых ошибок;</w:t>
      </w:r>
    </w:p>
    <w:p w:rsidR="005A2BF2" w:rsidRPr="00894D20" w:rsidRDefault="004C16C2" w:rsidP="005A2BF2">
      <w:pPr>
        <w:suppressAutoHyphens/>
        <w:ind w:firstLine="567"/>
        <w:jc w:val="both"/>
        <w:rPr>
          <w:rFonts w:ascii="Times New Roman" w:hAnsi="Times New Roman"/>
          <w:sz w:val="28"/>
          <w:szCs w:val="28"/>
        </w:rPr>
      </w:pPr>
      <w:r w:rsidRPr="005A2BF2">
        <w:rPr>
          <w:rFonts w:ascii="Times New Roman" w:hAnsi="Times New Roman"/>
          <w:position w:val="-6"/>
          <w:sz w:val="28"/>
          <w:szCs w:val="28"/>
        </w:rPr>
        <w:object w:dxaOrig="200" w:dyaOrig="279">
          <v:shape id="_x0000_i2287" type="#_x0000_t75" style="width:9.5pt;height:13.6pt" o:ole="">
            <v:imagedata r:id="rId191" o:title=""/>
          </v:shape>
          <o:OLEObject Type="Embed" ProgID="Equation.3" ShapeID="_x0000_i2287" DrawAspect="Content" ObjectID="_1577219445" r:id="rId192"/>
        </w:object>
      </w:r>
      <w:r w:rsidR="005A2BF2" w:rsidRPr="004C16C2">
        <w:rPr>
          <w:rFonts w:ascii="Times New Roman" w:hAnsi="Times New Roman"/>
          <w:sz w:val="28"/>
          <w:szCs w:val="28"/>
        </w:rPr>
        <w:t xml:space="preserve"> </w:t>
      </w:r>
      <w:r w:rsidR="005A2BF2">
        <w:rPr>
          <w:rFonts w:ascii="Times New Roman" w:hAnsi="Times New Roman"/>
          <w:sz w:val="28"/>
          <w:szCs w:val="28"/>
        </w:rPr>
        <w:t xml:space="preserve"> –</w:t>
      </w:r>
      <w:r w:rsidRPr="004C16C2">
        <w:rPr>
          <w:rFonts w:ascii="Times New Roman" w:hAnsi="Times New Roman"/>
          <w:sz w:val="28"/>
          <w:szCs w:val="28"/>
        </w:rPr>
        <w:t xml:space="preserve"> </w:t>
      </w:r>
      <w:r w:rsidR="00894D20">
        <w:rPr>
          <w:rFonts w:ascii="Times New Roman" w:hAnsi="Times New Roman"/>
          <w:sz w:val="28"/>
          <w:szCs w:val="28"/>
        </w:rPr>
        <w:t>количество</w:t>
      </w:r>
      <w:r w:rsidRPr="00894D20">
        <w:rPr>
          <w:rFonts w:ascii="Times New Roman" w:hAnsi="Times New Roman"/>
          <w:sz w:val="28"/>
          <w:szCs w:val="28"/>
        </w:rPr>
        <w:t xml:space="preserve"> </w:t>
      </w:r>
      <w:r w:rsidR="00894D20">
        <w:rPr>
          <w:rFonts w:ascii="Times New Roman" w:hAnsi="Times New Roman"/>
          <w:sz w:val="28"/>
          <w:szCs w:val="28"/>
        </w:rPr>
        <w:t>найденных собственных ошибок;</w:t>
      </w:r>
    </w:p>
    <w:p w:rsidR="005A2BF2" w:rsidRDefault="004C16C2" w:rsidP="005A2BF2">
      <w:pPr>
        <w:suppressAutoHyphens/>
        <w:ind w:firstLine="567"/>
        <w:jc w:val="both"/>
        <w:rPr>
          <w:rFonts w:ascii="Times New Roman" w:hAnsi="Times New Roman"/>
          <w:sz w:val="28"/>
          <w:szCs w:val="28"/>
        </w:rPr>
      </w:pPr>
      <w:r w:rsidRPr="005A2BF2">
        <w:rPr>
          <w:rFonts w:ascii="Times New Roman" w:hAnsi="Times New Roman"/>
          <w:position w:val="-6"/>
          <w:sz w:val="28"/>
          <w:szCs w:val="28"/>
        </w:rPr>
        <w:object w:dxaOrig="240" w:dyaOrig="320">
          <v:shape id="_x0000_i2288" type="#_x0000_t75" style="width:12.9pt;height:15.6pt" o:ole="">
            <v:imagedata r:id="rId193" o:title=""/>
          </v:shape>
          <o:OLEObject Type="Embed" ProgID="Equation.3" ShapeID="_x0000_i2288" DrawAspect="Content" ObjectID="_1577219446" r:id="rId194"/>
        </w:object>
      </w:r>
      <w:r w:rsidR="005A2BF2" w:rsidRPr="004C16C2">
        <w:rPr>
          <w:rFonts w:ascii="Times New Roman" w:hAnsi="Times New Roman"/>
          <w:sz w:val="28"/>
          <w:szCs w:val="28"/>
        </w:rPr>
        <w:t xml:space="preserve"> </w:t>
      </w:r>
      <w:r w:rsidR="005A2BF2">
        <w:rPr>
          <w:rFonts w:ascii="Times New Roman" w:hAnsi="Times New Roman"/>
          <w:sz w:val="28"/>
          <w:szCs w:val="28"/>
        </w:rPr>
        <w:t xml:space="preserve"> –</w:t>
      </w:r>
      <w:r w:rsidR="00894D20">
        <w:rPr>
          <w:rFonts w:ascii="Times New Roman" w:hAnsi="Times New Roman"/>
          <w:sz w:val="28"/>
          <w:szCs w:val="28"/>
        </w:rPr>
        <w:t xml:space="preserve"> количество обнаруженных к моменту оценки искусственных ошибок.</w:t>
      </w:r>
    </w:p>
    <w:p w:rsidR="00894D20" w:rsidRPr="00894D20" w:rsidRDefault="00894D20" w:rsidP="00894D20">
      <w:pPr>
        <w:suppressAutoHyphens/>
        <w:spacing w:before="240"/>
        <w:ind w:firstLine="567"/>
        <w:jc w:val="both"/>
        <w:rPr>
          <w:rFonts w:ascii="Times New Roman" w:hAnsi="Times New Roman"/>
          <w:sz w:val="28"/>
          <w:szCs w:val="28"/>
        </w:rPr>
      </w:pPr>
      <w:r>
        <w:rPr>
          <w:rFonts w:ascii="Times New Roman" w:hAnsi="Times New Roman"/>
          <w:sz w:val="28"/>
          <w:szCs w:val="28"/>
        </w:rPr>
        <w:t xml:space="preserve">Вторая часть модели связана с проверкой гипотезы о значении </w:t>
      </w:r>
      <w:r w:rsidRPr="00894D20">
        <w:rPr>
          <w:rFonts w:ascii="Times New Roman" w:hAnsi="Times New Roman"/>
          <w:position w:val="-20"/>
          <w:sz w:val="28"/>
          <w:szCs w:val="28"/>
        </w:rPr>
        <w:object w:dxaOrig="380" w:dyaOrig="440">
          <v:shape id="_x0000_i2289" type="#_x0000_t75" style="width:19.7pt;height:21.75pt" o:ole="">
            <v:imagedata r:id="rId195" o:title=""/>
          </v:shape>
          <o:OLEObject Type="Embed" ProgID="Equation.3" ShapeID="_x0000_i2289" DrawAspect="Content" ObjectID="_1577219447" r:id="rId196"/>
        </w:object>
      </w:r>
      <w:r>
        <w:rPr>
          <w:rFonts w:ascii="Times New Roman" w:hAnsi="Times New Roman"/>
          <w:sz w:val="28"/>
          <w:szCs w:val="28"/>
        </w:rPr>
        <w:t xml:space="preserve">. Для этого подсчитывается вероятность </w:t>
      </w:r>
      <w:r w:rsidRPr="00894D20">
        <w:rPr>
          <w:rFonts w:ascii="Times New Roman" w:hAnsi="Times New Roman"/>
          <w:position w:val="-32"/>
          <w:sz w:val="28"/>
          <w:szCs w:val="28"/>
        </w:rPr>
        <w:object w:dxaOrig="720" w:dyaOrig="560">
          <v:shape id="_x0000_i2290" type="#_x0000_t75" style="width:36.7pt;height:27.85pt" o:ole="">
            <v:imagedata r:id="rId197" o:title=""/>
          </v:shape>
          <o:OLEObject Type="Embed" ProgID="Equation.3" ShapeID="_x0000_i2290" DrawAspect="Content" ObjectID="_1577219448" r:id="rId198"/>
        </w:object>
      </w:r>
      <w:r>
        <w:rPr>
          <w:rFonts w:ascii="Times New Roman" w:hAnsi="Times New Roman"/>
          <w:sz w:val="28"/>
          <w:szCs w:val="28"/>
        </w:rPr>
        <w:t>по формуле</w:t>
      </w:r>
    </w:p>
    <w:p w:rsidR="00894D20" w:rsidRPr="00894D20" w:rsidRDefault="00894D20" w:rsidP="00894D20">
      <w:pPr>
        <w:suppressAutoHyphens/>
        <w:spacing w:before="240"/>
        <w:ind w:firstLine="567"/>
        <w:jc w:val="center"/>
        <w:rPr>
          <w:rFonts w:ascii="Times New Roman" w:hAnsi="Times New Roman"/>
          <w:sz w:val="28"/>
          <w:szCs w:val="28"/>
        </w:rPr>
      </w:pPr>
      <w:r w:rsidRPr="00894D20">
        <w:rPr>
          <w:rFonts w:ascii="Times New Roman" w:hAnsi="Times New Roman"/>
          <w:position w:val="-44"/>
          <w:sz w:val="28"/>
          <w:szCs w:val="28"/>
        </w:rPr>
        <w:object w:dxaOrig="3019" w:dyaOrig="999">
          <v:shape id="_x0000_i2291" type="#_x0000_t75" style="width:156.25pt;height:49.6pt" o:ole="">
            <v:imagedata r:id="rId199" o:title=""/>
          </v:shape>
          <o:OLEObject Type="Embed" ProgID="Equation.3" ShapeID="_x0000_i2291" DrawAspect="Content" ObjectID="_1577219449" r:id="rId200"/>
        </w:objec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sidRPr="00894D20">
        <w:rPr>
          <w:rFonts w:ascii="Times New Roman" w:hAnsi="Times New Roman"/>
          <w:sz w:val="28"/>
          <w:szCs w:val="28"/>
        </w:rPr>
        <w:t>(11)</w:t>
      </w:r>
    </w:p>
    <w:p w:rsidR="00BE2E82" w:rsidRDefault="00894D20" w:rsidP="00894D20">
      <w:pPr>
        <w:suppressAutoHyphens/>
        <w:spacing w:before="240"/>
        <w:jc w:val="both"/>
        <w:rPr>
          <w:rFonts w:ascii="Times New Roman" w:hAnsi="Times New Roman"/>
          <w:sz w:val="28"/>
          <w:szCs w:val="28"/>
        </w:rPr>
      </w:pPr>
      <w:r>
        <w:rPr>
          <w:rFonts w:ascii="Times New Roman" w:hAnsi="Times New Roman"/>
          <w:sz w:val="28"/>
          <w:szCs w:val="28"/>
        </w:rPr>
        <w:t xml:space="preserve">где </w:t>
      </w:r>
      <w:r>
        <w:rPr>
          <w:rFonts w:ascii="Times New Roman" w:hAnsi="Times New Roman"/>
          <w:i/>
          <w:sz w:val="28"/>
          <w:szCs w:val="28"/>
          <w:lang w:val="en-US"/>
        </w:rPr>
        <w:t>k</w:t>
      </w:r>
      <w:r>
        <w:rPr>
          <w:rFonts w:ascii="Times New Roman" w:hAnsi="Times New Roman"/>
          <w:sz w:val="28"/>
          <w:szCs w:val="28"/>
        </w:rPr>
        <w:t xml:space="preserve"> – реальное количество собственных ошибок в программе.</w:t>
      </w:r>
    </w:p>
    <w:p w:rsidR="00894D20" w:rsidRDefault="00894D20" w:rsidP="000D5109">
      <w:pPr>
        <w:suppressAutoHyphens/>
        <w:spacing w:before="240"/>
        <w:ind w:firstLine="567"/>
        <w:jc w:val="both"/>
        <w:rPr>
          <w:rFonts w:ascii="Times New Roman" w:hAnsi="Times New Roman"/>
          <w:sz w:val="28"/>
          <w:szCs w:val="28"/>
        </w:rPr>
      </w:pPr>
      <w:r>
        <w:rPr>
          <w:rFonts w:ascii="Times New Roman" w:hAnsi="Times New Roman"/>
          <w:sz w:val="28"/>
          <w:szCs w:val="28"/>
        </w:rPr>
        <w:t xml:space="preserve">Величина </w:t>
      </w:r>
      <w:r w:rsidRPr="00894D20">
        <w:rPr>
          <w:rFonts w:ascii="Times New Roman" w:hAnsi="Times New Roman"/>
          <w:position w:val="-32"/>
          <w:sz w:val="28"/>
          <w:szCs w:val="28"/>
        </w:rPr>
        <w:object w:dxaOrig="720" w:dyaOrig="560">
          <v:shape id="_x0000_i2292" type="#_x0000_t75" style="width:36.7pt;height:27.85pt" o:ole="">
            <v:imagedata r:id="rId197" o:title=""/>
          </v:shape>
          <o:OLEObject Type="Embed" ProgID="Equation.3" ShapeID="_x0000_i2292" DrawAspect="Content" ObjectID="_1577219450" r:id="rId201"/>
        </w:object>
      </w:r>
      <w:r>
        <w:rPr>
          <w:rFonts w:ascii="Times New Roman" w:hAnsi="Times New Roman"/>
          <w:sz w:val="28"/>
          <w:szCs w:val="28"/>
        </w:rPr>
        <w:t xml:space="preserve"> является мерой доверия к модели Миллса и показывает, насколько правильно вычислено значение </w:t>
      </w:r>
      <w:r w:rsidR="009E7B89" w:rsidRPr="00894D20">
        <w:rPr>
          <w:rFonts w:ascii="Times New Roman" w:hAnsi="Times New Roman"/>
          <w:position w:val="-20"/>
          <w:sz w:val="28"/>
          <w:szCs w:val="28"/>
        </w:rPr>
        <w:object w:dxaOrig="380" w:dyaOrig="440">
          <v:shape id="_x0000_i2293" type="#_x0000_t75" style="width:19.7pt;height:21.75pt" o:ole="">
            <v:imagedata r:id="rId202" o:title=""/>
          </v:shape>
          <o:OLEObject Type="Embed" ProgID="Equation.3" ShapeID="_x0000_i2293" DrawAspect="Content" ObjectID="_1577219451" r:id="rId203"/>
        </w:object>
      </w:r>
      <w:r>
        <w:rPr>
          <w:rFonts w:ascii="Times New Roman" w:hAnsi="Times New Roman"/>
          <w:sz w:val="28"/>
          <w:szCs w:val="28"/>
        </w:rPr>
        <w:t>.</w:t>
      </w:r>
      <w:r w:rsidR="009E7B89" w:rsidRPr="009E7B89">
        <w:rPr>
          <w:rFonts w:ascii="Times New Roman" w:hAnsi="Times New Roman"/>
          <w:sz w:val="28"/>
          <w:szCs w:val="28"/>
        </w:rPr>
        <w:t xml:space="preserve"> </w:t>
      </w:r>
      <w:r w:rsidR="009E7B89">
        <w:rPr>
          <w:rFonts w:ascii="Times New Roman" w:hAnsi="Times New Roman"/>
          <w:sz w:val="28"/>
          <w:szCs w:val="28"/>
        </w:rPr>
        <w:t xml:space="preserve">Варианты для исследования модели Миллса сведены в таблицу 3. (Данные </w:t>
      </w:r>
      <w:r w:rsidR="009E7B89" w:rsidRPr="00894D20">
        <w:rPr>
          <w:rFonts w:ascii="Times New Roman" w:hAnsi="Times New Roman"/>
          <w:position w:val="-32"/>
          <w:sz w:val="28"/>
          <w:szCs w:val="28"/>
        </w:rPr>
        <w:object w:dxaOrig="720" w:dyaOrig="560">
          <v:shape id="_x0000_i2294" type="#_x0000_t75" style="width:36.7pt;height:27.85pt" o:ole="">
            <v:imagedata r:id="rId197" o:title=""/>
          </v:shape>
          <o:OLEObject Type="Embed" ProgID="Equation.3" ShapeID="_x0000_i2294" DrawAspect="Content" ObjectID="_1577219452" r:id="rId204"/>
        </w:object>
      </w:r>
      <w:r w:rsidR="009E7B89">
        <w:rPr>
          <w:rFonts w:ascii="Times New Roman" w:hAnsi="Times New Roman"/>
          <w:sz w:val="28"/>
          <w:szCs w:val="28"/>
        </w:rPr>
        <w:t xml:space="preserve"> и </w:t>
      </w:r>
      <w:r w:rsidR="009E7B89" w:rsidRPr="00894D20">
        <w:rPr>
          <w:rFonts w:ascii="Times New Roman" w:hAnsi="Times New Roman"/>
          <w:position w:val="-20"/>
          <w:sz w:val="28"/>
          <w:szCs w:val="28"/>
        </w:rPr>
        <w:object w:dxaOrig="380" w:dyaOrig="460">
          <v:shape id="_x0000_i2295" type="#_x0000_t75" style="width:19.7pt;height:22.4pt" o:ole="">
            <v:imagedata r:id="rId205" o:title=""/>
          </v:shape>
          <o:OLEObject Type="Embed" ProgID="Equation.3" ShapeID="_x0000_i2295" DrawAspect="Content" ObjectID="_1577219453" r:id="rId206"/>
        </w:object>
      </w:r>
      <w:r w:rsidR="009E7B89">
        <w:rPr>
          <w:rFonts w:ascii="Times New Roman" w:hAnsi="Times New Roman"/>
          <w:sz w:val="28"/>
          <w:szCs w:val="28"/>
        </w:rPr>
        <w:t>записываются после проведения расчётов в таблицу 3).</w:t>
      </w:r>
    </w:p>
    <w:p w:rsidR="009E7B89" w:rsidRDefault="009E7B89" w:rsidP="009E7B89">
      <w:pPr>
        <w:suppressAutoHyphens/>
        <w:spacing w:before="240"/>
        <w:ind w:firstLine="567"/>
        <w:jc w:val="right"/>
        <w:rPr>
          <w:rFonts w:ascii="Times New Roman" w:hAnsi="Times New Roman"/>
          <w:sz w:val="28"/>
          <w:szCs w:val="28"/>
        </w:rPr>
      </w:pPr>
      <w:r>
        <w:rPr>
          <w:rFonts w:ascii="Times New Roman" w:hAnsi="Times New Roman"/>
          <w:sz w:val="28"/>
          <w:szCs w:val="28"/>
        </w:rPr>
        <w:t>Таблица 3</w:t>
      </w:r>
    </w:p>
    <w:tbl>
      <w:tblPr>
        <w:tblStyle w:val="af5"/>
        <w:tblW w:w="0" w:type="auto"/>
        <w:tblLook w:val="04A0" w:firstRow="1" w:lastRow="0" w:firstColumn="1" w:lastColumn="0" w:noHBand="0" w:noVBand="1"/>
      </w:tblPr>
      <w:tblGrid>
        <w:gridCol w:w="1365"/>
        <w:gridCol w:w="1365"/>
        <w:gridCol w:w="1366"/>
        <w:gridCol w:w="1366"/>
        <w:gridCol w:w="1366"/>
        <w:gridCol w:w="1366"/>
        <w:gridCol w:w="1366"/>
      </w:tblGrid>
      <w:tr w:rsidR="009E7B89" w:rsidTr="009E7B89">
        <w:tc>
          <w:tcPr>
            <w:tcW w:w="1365" w:type="dxa"/>
            <w:vAlign w:val="center"/>
          </w:tcPr>
          <w:p w:rsidR="009E7B89" w:rsidRPr="009E7B89" w:rsidRDefault="009E7B89" w:rsidP="009E7B89">
            <w:pPr>
              <w:suppressAutoHyphens/>
              <w:jc w:val="center"/>
              <w:rPr>
                <w:rFonts w:ascii="Times New Roman" w:hAnsi="Times New Roman"/>
                <w:sz w:val="28"/>
                <w:szCs w:val="28"/>
              </w:rPr>
            </w:pPr>
            <w:r>
              <w:rPr>
                <w:rFonts w:ascii="Times New Roman" w:hAnsi="Times New Roman"/>
                <w:sz w:val="28"/>
                <w:szCs w:val="28"/>
              </w:rPr>
              <w:t>№ прогона</w:t>
            </w:r>
          </w:p>
        </w:tc>
        <w:tc>
          <w:tcPr>
            <w:tcW w:w="1365" w:type="dxa"/>
            <w:vAlign w:val="center"/>
          </w:tcPr>
          <w:p w:rsidR="009E7B89" w:rsidRDefault="009E7B89" w:rsidP="009E7B89">
            <w:pPr>
              <w:suppressAutoHyphens/>
              <w:jc w:val="center"/>
              <w:rPr>
                <w:rFonts w:ascii="Times New Roman" w:hAnsi="Times New Roman"/>
                <w:sz w:val="28"/>
                <w:szCs w:val="28"/>
              </w:rPr>
            </w:pPr>
            <w:r w:rsidRPr="005A2BF2">
              <w:rPr>
                <w:rFonts w:ascii="Times New Roman" w:hAnsi="Times New Roman"/>
                <w:position w:val="-6"/>
                <w:sz w:val="28"/>
                <w:szCs w:val="28"/>
              </w:rPr>
              <w:object w:dxaOrig="220" w:dyaOrig="340">
                <v:shape id="_x0000_i2296" type="#_x0000_t75" style="width:12.25pt;height:16.3pt" o:ole="">
                  <v:imagedata r:id="rId189" o:title=""/>
                </v:shape>
                <o:OLEObject Type="Embed" ProgID="Equation.3" ShapeID="_x0000_i2296" DrawAspect="Content" ObjectID="_1577219454" r:id="rId207"/>
              </w:object>
            </w:r>
          </w:p>
        </w:tc>
        <w:tc>
          <w:tcPr>
            <w:tcW w:w="1366" w:type="dxa"/>
            <w:vAlign w:val="center"/>
          </w:tcPr>
          <w:p w:rsidR="009E7B89" w:rsidRDefault="009E7B89" w:rsidP="009E7B89">
            <w:pPr>
              <w:suppressAutoHyphens/>
              <w:jc w:val="center"/>
              <w:rPr>
                <w:rFonts w:ascii="Times New Roman" w:hAnsi="Times New Roman"/>
                <w:sz w:val="28"/>
                <w:szCs w:val="28"/>
              </w:rPr>
            </w:pPr>
            <w:r w:rsidRPr="005A2BF2">
              <w:rPr>
                <w:rFonts w:ascii="Times New Roman" w:hAnsi="Times New Roman"/>
                <w:position w:val="-6"/>
                <w:sz w:val="28"/>
                <w:szCs w:val="28"/>
              </w:rPr>
              <w:object w:dxaOrig="200" w:dyaOrig="279">
                <v:shape id="_x0000_i2297" type="#_x0000_t75" style="width:9.5pt;height:13.6pt" o:ole="">
                  <v:imagedata r:id="rId191" o:title=""/>
                </v:shape>
                <o:OLEObject Type="Embed" ProgID="Equation.3" ShapeID="_x0000_i2297" DrawAspect="Content" ObjectID="_1577219455" r:id="rId208"/>
              </w:object>
            </w:r>
          </w:p>
        </w:tc>
        <w:tc>
          <w:tcPr>
            <w:tcW w:w="1366" w:type="dxa"/>
            <w:vAlign w:val="center"/>
          </w:tcPr>
          <w:p w:rsidR="009E7B89" w:rsidRDefault="009E7B89" w:rsidP="009E7B89">
            <w:pPr>
              <w:suppressAutoHyphens/>
              <w:jc w:val="center"/>
              <w:rPr>
                <w:rFonts w:ascii="Times New Roman" w:hAnsi="Times New Roman"/>
                <w:sz w:val="28"/>
                <w:szCs w:val="28"/>
              </w:rPr>
            </w:pPr>
            <w:r w:rsidRPr="005A2BF2">
              <w:rPr>
                <w:rFonts w:ascii="Times New Roman" w:hAnsi="Times New Roman"/>
                <w:position w:val="-6"/>
                <w:sz w:val="28"/>
                <w:szCs w:val="28"/>
              </w:rPr>
              <w:object w:dxaOrig="240" w:dyaOrig="320">
                <v:shape id="_x0000_i2298" type="#_x0000_t75" style="width:12.9pt;height:15.6pt" o:ole="">
                  <v:imagedata r:id="rId193" o:title=""/>
                </v:shape>
                <o:OLEObject Type="Embed" ProgID="Equation.3" ShapeID="_x0000_i2298" DrawAspect="Content" ObjectID="_1577219456" r:id="rId209"/>
              </w:object>
            </w:r>
          </w:p>
        </w:tc>
        <w:tc>
          <w:tcPr>
            <w:tcW w:w="1366" w:type="dxa"/>
            <w:vAlign w:val="center"/>
          </w:tcPr>
          <w:p w:rsidR="009E7B89" w:rsidRDefault="009E7B89" w:rsidP="009E7B89">
            <w:pPr>
              <w:suppressAutoHyphens/>
              <w:jc w:val="center"/>
              <w:rPr>
                <w:rFonts w:ascii="Times New Roman" w:hAnsi="Times New Roman"/>
                <w:sz w:val="28"/>
                <w:szCs w:val="28"/>
              </w:rPr>
            </w:pPr>
            <w:r w:rsidRPr="009E7B89">
              <w:rPr>
                <w:rFonts w:ascii="Times New Roman" w:hAnsi="Times New Roman"/>
                <w:position w:val="-4"/>
                <w:sz w:val="28"/>
                <w:szCs w:val="28"/>
              </w:rPr>
              <w:object w:dxaOrig="260" w:dyaOrig="300">
                <v:shape id="_x0000_i2299" type="#_x0000_t75" style="width:13.6pt;height:14.95pt" o:ole="">
                  <v:imagedata r:id="rId210" o:title=""/>
                </v:shape>
                <o:OLEObject Type="Embed" ProgID="Equation.3" ShapeID="_x0000_i2299" DrawAspect="Content" ObjectID="_1577219457" r:id="rId211"/>
              </w:object>
            </w:r>
          </w:p>
        </w:tc>
        <w:tc>
          <w:tcPr>
            <w:tcW w:w="1366" w:type="dxa"/>
            <w:vAlign w:val="center"/>
          </w:tcPr>
          <w:p w:rsidR="009E7B89" w:rsidRDefault="009E7B89" w:rsidP="009E7B89">
            <w:pPr>
              <w:suppressAutoHyphens/>
              <w:jc w:val="center"/>
              <w:rPr>
                <w:rFonts w:ascii="Times New Roman" w:hAnsi="Times New Roman"/>
                <w:sz w:val="28"/>
                <w:szCs w:val="28"/>
              </w:rPr>
            </w:pPr>
            <w:r w:rsidRPr="00894D20">
              <w:rPr>
                <w:rFonts w:ascii="Times New Roman" w:hAnsi="Times New Roman"/>
                <w:position w:val="-20"/>
                <w:sz w:val="28"/>
                <w:szCs w:val="28"/>
              </w:rPr>
              <w:object w:dxaOrig="380" w:dyaOrig="460">
                <v:shape id="_x0000_i2300" type="#_x0000_t75" style="width:19.7pt;height:22.4pt" o:ole="">
                  <v:imagedata r:id="rId212" o:title=""/>
                </v:shape>
                <o:OLEObject Type="Embed" ProgID="Equation.3" ShapeID="_x0000_i2300" DrawAspect="Content" ObjectID="_1577219458" r:id="rId213"/>
              </w:object>
            </w:r>
          </w:p>
        </w:tc>
        <w:tc>
          <w:tcPr>
            <w:tcW w:w="1366" w:type="dxa"/>
            <w:vAlign w:val="center"/>
          </w:tcPr>
          <w:p w:rsidR="009E7B89" w:rsidRDefault="009E7B89" w:rsidP="009E7B89">
            <w:pPr>
              <w:suppressAutoHyphens/>
              <w:jc w:val="center"/>
              <w:rPr>
                <w:rFonts w:ascii="Times New Roman" w:hAnsi="Times New Roman"/>
                <w:sz w:val="28"/>
                <w:szCs w:val="28"/>
              </w:rPr>
            </w:pPr>
            <w:r w:rsidRPr="00894D20">
              <w:rPr>
                <w:rFonts w:ascii="Times New Roman" w:hAnsi="Times New Roman"/>
                <w:position w:val="-32"/>
                <w:sz w:val="28"/>
                <w:szCs w:val="28"/>
              </w:rPr>
              <w:object w:dxaOrig="720" w:dyaOrig="560">
                <v:shape id="_x0000_i2301" type="#_x0000_t75" style="width:36.7pt;height:27.85pt" o:ole="">
                  <v:imagedata r:id="rId197" o:title=""/>
                </v:shape>
                <o:OLEObject Type="Embed" ProgID="Equation.3" ShapeID="_x0000_i2301" DrawAspect="Content" ObjectID="_1577219459" r:id="rId214"/>
              </w:object>
            </w:r>
          </w:p>
        </w:tc>
      </w:tr>
      <w:tr w:rsidR="009E7B89" w:rsidTr="009E7B89">
        <w:tc>
          <w:tcPr>
            <w:tcW w:w="1365" w:type="dxa"/>
            <w:vAlign w:val="center"/>
          </w:tcPr>
          <w:p w:rsidR="009E7B89" w:rsidRPr="009E7B89" w:rsidRDefault="009E7B89" w:rsidP="009E7B89">
            <w:pPr>
              <w:suppressAutoHyphens/>
              <w:jc w:val="center"/>
              <w:rPr>
                <w:rFonts w:ascii="Times New Roman" w:hAnsi="Times New Roman"/>
                <w:sz w:val="28"/>
                <w:szCs w:val="28"/>
                <w:lang w:val="en-US"/>
              </w:rPr>
            </w:pPr>
            <w:r>
              <w:rPr>
                <w:rFonts w:ascii="Times New Roman" w:hAnsi="Times New Roman"/>
                <w:sz w:val="28"/>
                <w:szCs w:val="28"/>
                <w:lang w:val="en-US"/>
              </w:rPr>
              <w:t>1</w:t>
            </w:r>
          </w:p>
        </w:tc>
        <w:tc>
          <w:tcPr>
            <w:tcW w:w="1365" w:type="dxa"/>
            <w:vAlign w:val="center"/>
          </w:tcPr>
          <w:p w:rsidR="009E7B89" w:rsidRPr="009E7B89" w:rsidRDefault="009E7B89" w:rsidP="009E7B89">
            <w:pPr>
              <w:suppressAutoHyphens/>
              <w:jc w:val="center"/>
              <w:rPr>
                <w:rFonts w:ascii="Times New Roman" w:hAnsi="Times New Roman"/>
                <w:sz w:val="28"/>
                <w:szCs w:val="28"/>
                <w:lang w:val="en-US"/>
              </w:rPr>
            </w:pPr>
            <w:r>
              <w:rPr>
                <w:rFonts w:ascii="Times New Roman" w:hAnsi="Times New Roman"/>
                <w:sz w:val="28"/>
                <w:szCs w:val="28"/>
                <w:lang w:val="en-US"/>
              </w:rPr>
              <w:t>10</w:t>
            </w:r>
          </w:p>
        </w:tc>
        <w:tc>
          <w:tcPr>
            <w:tcW w:w="1366" w:type="dxa"/>
            <w:vAlign w:val="center"/>
          </w:tcPr>
          <w:p w:rsidR="009E7B89" w:rsidRPr="009E7B89" w:rsidRDefault="009E7B89" w:rsidP="009E7B89">
            <w:pPr>
              <w:suppressAutoHyphens/>
              <w:jc w:val="center"/>
              <w:rPr>
                <w:rFonts w:ascii="Times New Roman" w:hAnsi="Times New Roman"/>
                <w:sz w:val="28"/>
                <w:szCs w:val="28"/>
                <w:lang w:val="en-US"/>
              </w:rPr>
            </w:pPr>
            <w:r>
              <w:rPr>
                <w:rFonts w:ascii="Times New Roman" w:hAnsi="Times New Roman"/>
                <w:sz w:val="28"/>
                <w:szCs w:val="28"/>
                <w:lang w:val="en-US"/>
              </w:rPr>
              <w:t>3</w:t>
            </w:r>
          </w:p>
        </w:tc>
        <w:tc>
          <w:tcPr>
            <w:tcW w:w="1366" w:type="dxa"/>
            <w:vAlign w:val="center"/>
          </w:tcPr>
          <w:p w:rsidR="009E7B89" w:rsidRPr="009E7B89" w:rsidRDefault="009E7B89" w:rsidP="009E7B89">
            <w:pPr>
              <w:suppressAutoHyphens/>
              <w:jc w:val="center"/>
              <w:rPr>
                <w:rFonts w:ascii="Times New Roman" w:hAnsi="Times New Roman"/>
                <w:sz w:val="28"/>
                <w:szCs w:val="28"/>
                <w:lang w:val="en-US"/>
              </w:rPr>
            </w:pPr>
            <w:r>
              <w:rPr>
                <w:rFonts w:ascii="Times New Roman" w:hAnsi="Times New Roman"/>
                <w:sz w:val="28"/>
                <w:szCs w:val="28"/>
                <w:lang w:val="en-US"/>
              </w:rPr>
              <w:t>2</w:t>
            </w:r>
          </w:p>
        </w:tc>
        <w:tc>
          <w:tcPr>
            <w:tcW w:w="1366" w:type="dxa"/>
            <w:vAlign w:val="center"/>
          </w:tcPr>
          <w:p w:rsidR="009E7B89" w:rsidRPr="009E7B89" w:rsidRDefault="009E7B89" w:rsidP="009E7B89">
            <w:pPr>
              <w:suppressAutoHyphens/>
              <w:jc w:val="center"/>
              <w:rPr>
                <w:rFonts w:ascii="Times New Roman" w:hAnsi="Times New Roman"/>
                <w:sz w:val="28"/>
                <w:szCs w:val="28"/>
                <w:lang w:val="en-US"/>
              </w:rPr>
            </w:pPr>
            <w:r>
              <w:rPr>
                <w:rFonts w:ascii="Times New Roman" w:hAnsi="Times New Roman"/>
                <w:sz w:val="28"/>
                <w:szCs w:val="28"/>
                <w:lang w:val="en-US"/>
              </w:rPr>
              <w:t>2</w:t>
            </w:r>
          </w:p>
        </w:tc>
        <w:tc>
          <w:tcPr>
            <w:tcW w:w="1366" w:type="dxa"/>
            <w:vAlign w:val="center"/>
          </w:tcPr>
          <w:p w:rsidR="009E7B89" w:rsidRPr="00D071D8" w:rsidRDefault="009E7B89" w:rsidP="009E7B89">
            <w:pPr>
              <w:suppressAutoHyphens/>
              <w:jc w:val="center"/>
              <w:rPr>
                <w:rFonts w:ascii="Times New Roman" w:hAnsi="Times New Roman"/>
                <w:sz w:val="28"/>
                <w:szCs w:val="28"/>
              </w:rPr>
            </w:pPr>
          </w:p>
        </w:tc>
        <w:tc>
          <w:tcPr>
            <w:tcW w:w="1366" w:type="dxa"/>
            <w:vAlign w:val="center"/>
          </w:tcPr>
          <w:p w:rsidR="009E7B89" w:rsidRPr="00D071D8" w:rsidRDefault="009E7B89" w:rsidP="009E7B89">
            <w:pPr>
              <w:suppressAutoHyphens/>
              <w:jc w:val="center"/>
              <w:rPr>
                <w:rFonts w:ascii="Times New Roman" w:hAnsi="Times New Roman"/>
                <w:sz w:val="28"/>
                <w:szCs w:val="28"/>
              </w:rPr>
            </w:pPr>
          </w:p>
        </w:tc>
      </w:tr>
      <w:tr w:rsidR="009E7B89" w:rsidTr="009E7B89">
        <w:tc>
          <w:tcPr>
            <w:tcW w:w="1365" w:type="dxa"/>
            <w:vAlign w:val="center"/>
          </w:tcPr>
          <w:p w:rsidR="009E7B89" w:rsidRDefault="009E7B89" w:rsidP="009E7B89">
            <w:pPr>
              <w:suppressAutoHyphens/>
              <w:jc w:val="center"/>
              <w:rPr>
                <w:rFonts w:ascii="Times New Roman" w:hAnsi="Times New Roman"/>
                <w:sz w:val="28"/>
                <w:szCs w:val="28"/>
                <w:lang w:val="en-US"/>
              </w:rPr>
            </w:pPr>
            <w:r>
              <w:rPr>
                <w:rFonts w:ascii="Times New Roman" w:hAnsi="Times New Roman"/>
                <w:sz w:val="28"/>
                <w:szCs w:val="28"/>
                <w:lang w:val="en-US"/>
              </w:rPr>
              <w:t>2</w:t>
            </w:r>
          </w:p>
        </w:tc>
        <w:tc>
          <w:tcPr>
            <w:tcW w:w="1365" w:type="dxa"/>
            <w:vAlign w:val="center"/>
          </w:tcPr>
          <w:p w:rsidR="009E7B89" w:rsidRDefault="009E7B89" w:rsidP="009E7B89">
            <w:pPr>
              <w:suppressAutoHyphens/>
              <w:jc w:val="center"/>
              <w:rPr>
                <w:rFonts w:ascii="Times New Roman" w:hAnsi="Times New Roman"/>
                <w:sz w:val="28"/>
                <w:szCs w:val="28"/>
                <w:lang w:val="en-US"/>
              </w:rPr>
            </w:pPr>
            <w:r>
              <w:rPr>
                <w:rFonts w:ascii="Times New Roman" w:hAnsi="Times New Roman"/>
                <w:sz w:val="28"/>
                <w:szCs w:val="28"/>
                <w:lang w:val="en-US"/>
              </w:rPr>
              <w:t>20</w:t>
            </w:r>
          </w:p>
        </w:tc>
        <w:tc>
          <w:tcPr>
            <w:tcW w:w="1366" w:type="dxa"/>
            <w:vAlign w:val="center"/>
          </w:tcPr>
          <w:p w:rsidR="009E7B89" w:rsidRDefault="009E7B89" w:rsidP="009E7B89">
            <w:pPr>
              <w:suppressAutoHyphens/>
              <w:jc w:val="center"/>
              <w:rPr>
                <w:rFonts w:ascii="Times New Roman" w:hAnsi="Times New Roman"/>
                <w:sz w:val="28"/>
                <w:szCs w:val="28"/>
                <w:lang w:val="en-US"/>
              </w:rPr>
            </w:pPr>
            <w:r>
              <w:rPr>
                <w:rFonts w:ascii="Times New Roman" w:hAnsi="Times New Roman"/>
                <w:sz w:val="28"/>
                <w:szCs w:val="28"/>
                <w:lang w:val="en-US"/>
              </w:rPr>
              <w:t>3</w:t>
            </w:r>
          </w:p>
        </w:tc>
        <w:tc>
          <w:tcPr>
            <w:tcW w:w="1366" w:type="dxa"/>
            <w:vAlign w:val="center"/>
          </w:tcPr>
          <w:p w:rsidR="009E7B89" w:rsidRDefault="009E7B89" w:rsidP="009E7B89">
            <w:pPr>
              <w:suppressAutoHyphens/>
              <w:jc w:val="center"/>
              <w:rPr>
                <w:rFonts w:ascii="Times New Roman" w:hAnsi="Times New Roman"/>
                <w:sz w:val="28"/>
                <w:szCs w:val="28"/>
                <w:lang w:val="en-US"/>
              </w:rPr>
            </w:pPr>
            <w:r>
              <w:rPr>
                <w:rFonts w:ascii="Times New Roman" w:hAnsi="Times New Roman"/>
                <w:sz w:val="28"/>
                <w:szCs w:val="28"/>
                <w:lang w:val="en-US"/>
              </w:rPr>
              <w:t>4</w:t>
            </w:r>
          </w:p>
        </w:tc>
        <w:tc>
          <w:tcPr>
            <w:tcW w:w="1366" w:type="dxa"/>
            <w:vAlign w:val="center"/>
          </w:tcPr>
          <w:p w:rsidR="009E7B89" w:rsidRDefault="009E7B89" w:rsidP="009E7B89">
            <w:pPr>
              <w:suppressAutoHyphens/>
              <w:jc w:val="center"/>
              <w:rPr>
                <w:rFonts w:ascii="Times New Roman" w:hAnsi="Times New Roman"/>
                <w:sz w:val="28"/>
                <w:szCs w:val="28"/>
                <w:lang w:val="en-US"/>
              </w:rPr>
            </w:pPr>
            <w:r>
              <w:rPr>
                <w:rFonts w:ascii="Times New Roman" w:hAnsi="Times New Roman"/>
                <w:sz w:val="28"/>
                <w:szCs w:val="28"/>
                <w:lang w:val="en-US"/>
              </w:rPr>
              <w:t>3</w:t>
            </w:r>
          </w:p>
        </w:tc>
        <w:tc>
          <w:tcPr>
            <w:tcW w:w="1366" w:type="dxa"/>
            <w:vAlign w:val="center"/>
          </w:tcPr>
          <w:p w:rsidR="009E7B89" w:rsidRPr="00D071D8" w:rsidRDefault="009E7B89" w:rsidP="009E7B89">
            <w:pPr>
              <w:suppressAutoHyphens/>
              <w:jc w:val="center"/>
              <w:rPr>
                <w:rFonts w:ascii="Times New Roman" w:hAnsi="Times New Roman"/>
                <w:sz w:val="28"/>
                <w:szCs w:val="28"/>
              </w:rPr>
            </w:pPr>
          </w:p>
        </w:tc>
        <w:tc>
          <w:tcPr>
            <w:tcW w:w="1366" w:type="dxa"/>
            <w:vAlign w:val="center"/>
          </w:tcPr>
          <w:p w:rsidR="009E7B89" w:rsidRPr="00D071D8" w:rsidRDefault="009E7B89" w:rsidP="009E7B89">
            <w:pPr>
              <w:suppressAutoHyphens/>
              <w:jc w:val="center"/>
              <w:rPr>
                <w:rFonts w:ascii="Times New Roman" w:hAnsi="Times New Roman"/>
                <w:sz w:val="28"/>
                <w:szCs w:val="28"/>
              </w:rPr>
            </w:pPr>
          </w:p>
        </w:tc>
      </w:tr>
      <w:tr w:rsidR="009E7B89" w:rsidTr="009E7B89">
        <w:tc>
          <w:tcPr>
            <w:tcW w:w="1365" w:type="dxa"/>
            <w:vAlign w:val="center"/>
          </w:tcPr>
          <w:p w:rsidR="009E7B89" w:rsidRDefault="009E7B89" w:rsidP="009E7B89">
            <w:pPr>
              <w:suppressAutoHyphens/>
              <w:jc w:val="center"/>
              <w:rPr>
                <w:rFonts w:ascii="Times New Roman" w:hAnsi="Times New Roman"/>
                <w:sz w:val="28"/>
                <w:szCs w:val="28"/>
                <w:lang w:val="en-US"/>
              </w:rPr>
            </w:pPr>
            <w:r>
              <w:rPr>
                <w:rFonts w:ascii="Times New Roman" w:hAnsi="Times New Roman"/>
                <w:sz w:val="28"/>
                <w:szCs w:val="28"/>
                <w:lang w:val="en-US"/>
              </w:rPr>
              <w:t>3</w:t>
            </w:r>
          </w:p>
        </w:tc>
        <w:tc>
          <w:tcPr>
            <w:tcW w:w="1365" w:type="dxa"/>
            <w:vAlign w:val="center"/>
          </w:tcPr>
          <w:p w:rsidR="009E7B89" w:rsidRDefault="009E7B89" w:rsidP="009E7B89">
            <w:pPr>
              <w:suppressAutoHyphens/>
              <w:jc w:val="center"/>
              <w:rPr>
                <w:rFonts w:ascii="Times New Roman" w:hAnsi="Times New Roman"/>
                <w:sz w:val="28"/>
                <w:szCs w:val="28"/>
                <w:lang w:val="en-US"/>
              </w:rPr>
            </w:pPr>
            <w:r>
              <w:rPr>
                <w:rFonts w:ascii="Times New Roman" w:hAnsi="Times New Roman"/>
                <w:sz w:val="28"/>
                <w:szCs w:val="28"/>
                <w:lang w:val="en-US"/>
              </w:rPr>
              <w:t>15</w:t>
            </w:r>
          </w:p>
        </w:tc>
        <w:tc>
          <w:tcPr>
            <w:tcW w:w="1366" w:type="dxa"/>
            <w:vAlign w:val="center"/>
          </w:tcPr>
          <w:p w:rsidR="009E7B89" w:rsidRDefault="009E7B89" w:rsidP="009E7B89">
            <w:pPr>
              <w:suppressAutoHyphens/>
              <w:jc w:val="center"/>
              <w:rPr>
                <w:rFonts w:ascii="Times New Roman" w:hAnsi="Times New Roman"/>
                <w:sz w:val="28"/>
                <w:szCs w:val="28"/>
                <w:lang w:val="en-US"/>
              </w:rPr>
            </w:pPr>
            <w:r>
              <w:rPr>
                <w:rFonts w:ascii="Times New Roman" w:hAnsi="Times New Roman"/>
                <w:sz w:val="28"/>
                <w:szCs w:val="28"/>
                <w:lang w:val="en-US"/>
              </w:rPr>
              <w:t>4</w:t>
            </w:r>
          </w:p>
        </w:tc>
        <w:tc>
          <w:tcPr>
            <w:tcW w:w="1366" w:type="dxa"/>
            <w:vAlign w:val="center"/>
          </w:tcPr>
          <w:p w:rsidR="009E7B89" w:rsidRDefault="009E7B89" w:rsidP="009E7B89">
            <w:pPr>
              <w:suppressAutoHyphens/>
              <w:jc w:val="center"/>
              <w:rPr>
                <w:rFonts w:ascii="Times New Roman" w:hAnsi="Times New Roman"/>
                <w:sz w:val="28"/>
                <w:szCs w:val="28"/>
                <w:lang w:val="en-US"/>
              </w:rPr>
            </w:pPr>
            <w:r>
              <w:rPr>
                <w:rFonts w:ascii="Times New Roman" w:hAnsi="Times New Roman"/>
                <w:sz w:val="28"/>
                <w:szCs w:val="28"/>
                <w:lang w:val="en-US"/>
              </w:rPr>
              <w:t>2</w:t>
            </w:r>
          </w:p>
        </w:tc>
        <w:tc>
          <w:tcPr>
            <w:tcW w:w="1366" w:type="dxa"/>
            <w:vAlign w:val="center"/>
          </w:tcPr>
          <w:p w:rsidR="009E7B89" w:rsidRDefault="009E7B89" w:rsidP="009E7B89">
            <w:pPr>
              <w:suppressAutoHyphens/>
              <w:jc w:val="center"/>
              <w:rPr>
                <w:rFonts w:ascii="Times New Roman" w:hAnsi="Times New Roman"/>
                <w:sz w:val="28"/>
                <w:szCs w:val="28"/>
                <w:lang w:val="en-US"/>
              </w:rPr>
            </w:pPr>
            <w:r>
              <w:rPr>
                <w:rFonts w:ascii="Times New Roman" w:hAnsi="Times New Roman"/>
                <w:sz w:val="28"/>
                <w:szCs w:val="28"/>
                <w:lang w:val="en-US"/>
              </w:rPr>
              <w:t>2</w:t>
            </w:r>
          </w:p>
        </w:tc>
        <w:tc>
          <w:tcPr>
            <w:tcW w:w="1366" w:type="dxa"/>
            <w:vAlign w:val="center"/>
          </w:tcPr>
          <w:p w:rsidR="009E7B89" w:rsidRPr="00D071D8" w:rsidRDefault="009E7B89" w:rsidP="009E7B89">
            <w:pPr>
              <w:suppressAutoHyphens/>
              <w:jc w:val="center"/>
              <w:rPr>
                <w:rFonts w:ascii="Times New Roman" w:hAnsi="Times New Roman"/>
                <w:sz w:val="28"/>
                <w:szCs w:val="28"/>
              </w:rPr>
            </w:pPr>
          </w:p>
        </w:tc>
        <w:tc>
          <w:tcPr>
            <w:tcW w:w="1366" w:type="dxa"/>
            <w:vAlign w:val="center"/>
          </w:tcPr>
          <w:p w:rsidR="009E7B89" w:rsidRPr="00D071D8" w:rsidRDefault="009E7B89" w:rsidP="009E7B89">
            <w:pPr>
              <w:suppressAutoHyphens/>
              <w:jc w:val="center"/>
              <w:rPr>
                <w:rFonts w:ascii="Times New Roman" w:hAnsi="Times New Roman"/>
                <w:sz w:val="28"/>
                <w:szCs w:val="28"/>
              </w:rPr>
            </w:pPr>
          </w:p>
        </w:tc>
      </w:tr>
      <w:tr w:rsidR="009E7B89" w:rsidTr="009E7B89">
        <w:tc>
          <w:tcPr>
            <w:tcW w:w="1365" w:type="dxa"/>
            <w:vAlign w:val="center"/>
          </w:tcPr>
          <w:p w:rsidR="009E7B89" w:rsidRDefault="009E7B89" w:rsidP="009E7B89">
            <w:pPr>
              <w:suppressAutoHyphens/>
              <w:jc w:val="center"/>
              <w:rPr>
                <w:rFonts w:ascii="Times New Roman" w:hAnsi="Times New Roman"/>
                <w:sz w:val="28"/>
                <w:szCs w:val="28"/>
                <w:lang w:val="en-US"/>
              </w:rPr>
            </w:pPr>
            <w:r>
              <w:rPr>
                <w:rFonts w:ascii="Times New Roman" w:hAnsi="Times New Roman"/>
                <w:sz w:val="28"/>
                <w:szCs w:val="28"/>
                <w:lang w:val="en-US"/>
              </w:rPr>
              <w:t>4</w:t>
            </w:r>
          </w:p>
        </w:tc>
        <w:tc>
          <w:tcPr>
            <w:tcW w:w="1365" w:type="dxa"/>
            <w:vAlign w:val="center"/>
          </w:tcPr>
          <w:p w:rsidR="009E7B89" w:rsidRDefault="009E7B89" w:rsidP="009E7B89">
            <w:pPr>
              <w:suppressAutoHyphens/>
              <w:jc w:val="center"/>
              <w:rPr>
                <w:rFonts w:ascii="Times New Roman" w:hAnsi="Times New Roman"/>
                <w:sz w:val="28"/>
                <w:szCs w:val="28"/>
                <w:lang w:val="en-US"/>
              </w:rPr>
            </w:pPr>
            <w:r>
              <w:rPr>
                <w:rFonts w:ascii="Times New Roman" w:hAnsi="Times New Roman"/>
                <w:sz w:val="28"/>
                <w:szCs w:val="28"/>
                <w:lang w:val="en-US"/>
              </w:rPr>
              <w:t>25</w:t>
            </w:r>
          </w:p>
        </w:tc>
        <w:tc>
          <w:tcPr>
            <w:tcW w:w="1366" w:type="dxa"/>
            <w:vAlign w:val="center"/>
          </w:tcPr>
          <w:p w:rsidR="009E7B89" w:rsidRDefault="009E7B89" w:rsidP="009E7B89">
            <w:pPr>
              <w:suppressAutoHyphens/>
              <w:jc w:val="center"/>
              <w:rPr>
                <w:rFonts w:ascii="Times New Roman" w:hAnsi="Times New Roman"/>
                <w:sz w:val="28"/>
                <w:szCs w:val="28"/>
                <w:lang w:val="en-US"/>
              </w:rPr>
            </w:pPr>
            <w:r>
              <w:rPr>
                <w:rFonts w:ascii="Times New Roman" w:hAnsi="Times New Roman"/>
                <w:sz w:val="28"/>
                <w:szCs w:val="28"/>
                <w:lang w:val="en-US"/>
              </w:rPr>
              <w:t>3</w:t>
            </w:r>
          </w:p>
        </w:tc>
        <w:tc>
          <w:tcPr>
            <w:tcW w:w="1366" w:type="dxa"/>
            <w:vAlign w:val="center"/>
          </w:tcPr>
          <w:p w:rsidR="009E7B89" w:rsidRDefault="009E7B89" w:rsidP="009E7B89">
            <w:pPr>
              <w:suppressAutoHyphens/>
              <w:jc w:val="center"/>
              <w:rPr>
                <w:rFonts w:ascii="Times New Roman" w:hAnsi="Times New Roman"/>
                <w:sz w:val="28"/>
                <w:szCs w:val="28"/>
                <w:lang w:val="en-US"/>
              </w:rPr>
            </w:pPr>
            <w:r>
              <w:rPr>
                <w:rFonts w:ascii="Times New Roman" w:hAnsi="Times New Roman"/>
                <w:sz w:val="28"/>
                <w:szCs w:val="28"/>
                <w:lang w:val="en-US"/>
              </w:rPr>
              <w:t>1</w:t>
            </w:r>
          </w:p>
        </w:tc>
        <w:tc>
          <w:tcPr>
            <w:tcW w:w="1366" w:type="dxa"/>
            <w:vAlign w:val="center"/>
          </w:tcPr>
          <w:p w:rsidR="009E7B89" w:rsidRDefault="009E7B89" w:rsidP="009E7B89">
            <w:pPr>
              <w:suppressAutoHyphens/>
              <w:jc w:val="center"/>
              <w:rPr>
                <w:rFonts w:ascii="Times New Roman" w:hAnsi="Times New Roman"/>
                <w:sz w:val="28"/>
                <w:szCs w:val="28"/>
                <w:lang w:val="en-US"/>
              </w:rPr>
            </w:pPr>
            <w:r>
              <w:rPr>
                <w:rFonts w:ascii="Times New Roman" w:hAnsi="Times New Roman"/>
                <w:sz w:val="28"/>
                <w:szCs w:val="28"/>
                <w:lang w:val="en-US"/>
              </w:rPr>
              <w:t>3</w:t>
            </w:r>
          </w:p>
        </w:tc>
        <w:tc>
          <w:tcPr>
            <w:tcW w:w="1366" w:type="dxa"/>
            <w:vAlign w:val="center"/>
          </w:tcPr>
          <w:p w:rsidR="009E7B89" w:rsidRPr="00D071D8" w:rsidRDefault="009E7B89" w:rsidP="009E7B89">
            <w:pPr>
              <w:suppressAutoHyphens/>
              <w:jc w:val="center"/>
              <w:rPr>
                <w:rFonts w:ascii="Times New Roman" w:hAnsi="Times New Roman"/>
                <w:sz w:val="28"/>
                <w:szCs w:val="28"/>
              </w:rPr>
            </w:pPr>
          </w:p>
        </w:tc>
        <w:tc>
          <w:tcPr>
            <w:tcW w:w="1366" w:type="dxa"/>
            <w:vAlign w:val="center"/>
          </w:tcPr>
          <w:p w:rsidR="009E7B89" w:rsidRPr="00D071D8" w:rsidRDefault="009E7B89" w:rsidP="009E7B89">
            <w:pPr>
              <w:suppressAutoHyphens/>
              <w:jc w:val="center"/>
              <w:rPr>
                <w:rFonts w:ascii="Times New Roman" w:hAnsi="Times New Roman"/>
                <w:sz w:val="28"/>
                <w:szCs w:val="28"/>
              </w:rPr>
            </w:pPr>
          </w:p>
        </w:tc>
      </w:tr>
      <w:tr w:rsidR="009E7B89" w:rsidTr="009E7B89">
        <w:tc>
          <w:tcPr>
            <w:tcW w:w="1365" w:type="dxa"/>
            <w:vAlign w:val="center"/>
          </w:tcPr>
          <w:p w:rsidR="009E7B89" w:rsidRDefault="009E7B89" w:rsidP="009E7B89">
            <w:pPr>
              <w:suppressAutoHyphens/>
              <w:jc w:val="center"/>
              <w:rPr>
                <w:rFonts w:ascii="Times New Roman" w:hAnsi="Times New Roman"/>
                <w:sz w:val="28"/>
                <w:szCs w:val="28"/>
                <w:lang w:val="en-US"/>
              </w:rPr>
            </w:pPr>
            <w:r>
              <w:rPr>
                <w:rFonts w:ascii="Times New Roman" w:hAnsi="Times New Roman"/>
                <w:sz w:val="28"/>
                <w:szCs w:val="28"/>
                <w:lang w:val="en-US"/>
              </w:rPr>
              <w:t>5</w:t>
            </w:r>
          </w:p>
        </w:tc>
        <w:tc>
          <w:tcPr>
            <w:tcW w:w="1365" w:type="dxa"/>
            <w:vAlign w:val="center"/>
          </w:tcPr>
          <w:p w:rsidR="009E7B89" w:rsidRDefault="009E7B89" w:rsidP="009E7B89">
            <w:pPr>
              <w:suppressAutoHyphens/>
              <w:jc w:val="center"/>
              <w:rPr>
                <w:rFonts w:ascii="Times New Roman" w:hAnsi="Times New Roman"/>
                <w:sz w:val="28"/>
                <w:szCs w:val="28"/>
                <w:lang w:val="en-US"/>
              </w:rPr>
            </w:pPr>
            <w:r>
              <w:rPr>
                <w:rFonts w:ascii="Times New Roman" w:hAnsi="Times New Roman"/>
                <w:sz w:val="28"/>
                <w:szCs w:val="28"/>
                <w:lang w:val="en-US"/>
              </w:rPr>
              <w:t>35</w:t>
            </w:r>
          </w:p>
        </w:tc>
        <w:tc>
          <w:tcPr>
            <w:tcW w:w="1366" w:type="dxa"/>
            <w:vAlign w:val="center"/>
          </w:tcPr>
          <w:p w:rsidR="009E7B89" w:rsidRDefault="009E7B89" w:rsidP="009E7B89">
            <w:pPr>
              <w:suppressAutoHyphens/>
              <w:jc w:val="center"/>
              <w:rPr>
                <w:rFonts w:ascii="Times New Roman" w:hAnsi="Times New Roman"/>
                <w:sz w:val="28"/>
                <w:szCs w:val="28"/>
                <w:lang w:val="en-US"/>
              </w:rPr>
            </w:pPr>
            <w:r>
              <w:rPr>
                <w:rFonts w:ascii="Times New Roman" w:hAnsi="Times New Roman"/>
                <w:sz w:val="28"/>
                <w:szCs w:val="28"/>
                <w:lang w:val="en-US"/>
              </w:rPr>
              <w:t>2</w:t>
            </w:r>
          </w:p>
        </w:tc>
        <w:tc>
          <w:tcPr>
            <w:tcW w:w="1366" w:type="dxa"/>
            <w:vAlign w:val="center"/>
          </w:tcPr>
          <w:p w:rsidR="009E7B89" w:rsidRDefault="009E7B89" w:rsidP="009E7B89">
            <w:pPr>
              <w:suppressAutoHyphens/>
              <w:jc w:val="center"/>
              <w:rPr>
                <w:rFonts w:ascii="Times New Roman" w:hAnsi="Times New Roman"/>
                <w:sz w:val="28"/>
                <w:szCs w:val="28"/>
                <w:lang w:val="en-US"/>
              </w:rPr>
            </w:pPr>
            <w:r>
              <w:rPr>
                <w:rFonts w:ascii="Times New Roman" w:hAnsi="Times New Roman"/>
                <w:sz w:val="28"/>
                <w:szCs w:val="28"/>
                <w:lang w:val="en-US"/>
              </w:rPr>
              <w:t>1</w:t>
            </w:r>
          </w:p>
        </w:tc>
        <w:tc>
          <w:tcPr>
            <w:tcW w:w="1366" w:type="dxa"/>
            <w:vAlign w:val="center"/>
          </w:tcPr>
          <w:p w:rsidR="009E7B89" w:rsidRDefault="009E7B89" w:rsidP="009E7B89">
            <w:pPr>
              <w:suppressAutoHyphens/>
              <w:jc w:val="center"/>
              <w:rPr>
                <w:rFonts w:ascii="Times New Roman" w:hAnsi="Times New Roman"/>
                <w:sz w:val="28"/>
                <w:szCs w:val="28"/>
                <w:lang w:val="en-US"/>
              </w:rPr>
            </w:pPr>
            <w:r>
              <w:rPr>
                <w:rFonts w:ascii="Times New Roman" w:hAnsi="Times New Roman"/>
                <w:sz w:val="28"/>
                <w:szCs w:val="28"/>
                <w:lang w:val="en-US"/>
              </w:rPr>
              <w:t>1</w:t>
            </w:r>
          </w:p>
        </w:tc>
        <w:tc>
          <w:tcPr>
            <w:tcW w:w="1366" w:type="dxa"/>
            <w:vAlign w:val="center"/>
          </w:tcPr>
          <w:p w:rsidR="009E7B89" w:rsidRPr="00D071D8" w:rsidRDefault="009E7B89" w:rsidP="009E7B89">
            <w:pPr>
              <w:suppressAutoHyphens/>
              <w:jc w:val="center"/>
              <w:rPr>
                <w:rFonts w:ascii="Times New Roman" w:hAnsi="Times New Roman"/>
                <w:sz w:val="28"/>
                <w:szCs w:val="28"/>
              </w:rPr>
            </w:pPr>
          </w:p>
        </w:tc>
        <w:tc>
          <w:tcPr>
            <w:tcW w:w="1366" w:type="dxa"/>
            <w:vAlign w:val="center"/>
          </w:tcPr>
          <w:p w:rsidR="009E7B89" w:rsidRPr="00D071D8" w:rsidRDefault="009E7B89" w:rsidP="009E7B89">
            <w:pPr>
              <w:suppressAutoHyphens/>
              <w:jc w:val="center"/>
              <w:rPr>
                <w:rFonts w:ascii="Times New Roman" w:hAnsi="Times New Roman"/>
                <w:sz w:val="28"/>
                <w:szCs w:val="28"/>
              </w:rPr>
            </w:pPr>
          </w:p>
        </w:tc>
      </w:tr>
      <w:tr w:rsidR="009E7B89" w:rsidTr="009E7B89">
        <w:tc>
          <w:tcPr>
            <w:tcW w:w="1365" w:type="dxa"/>
            <w:vAlign w:val="center"/>
          </w:tcPr>
          <w:p w:rsidR="009E7B89" w:rsidRDefault="009E7B89" w:rsidP="009E7B89">
            <w:pPr>
              <w:suppressAutoHyphens/>
              <w:jc w:val="center"/>
              <w:rPr>
                <w:rFonts w:ascii="Times New Roman" w:hAnsi="Times New Roman"/>
                <w:sz w:val="28"/>
                <w:szCs w:val="28"/>
                <w:lang w:val="en-US"/>
              </w:rPr>
            </w:pPr>
            <w:r>
              <w:rPr>
                <w:rFonts w:ascii="Times New Roman" w:hAnsi="Times New Roman"/>
                <w:sz w:val="28"/>
                <w:szCs w:val="28"/>
                <w:lang w:val="en-US"/>
              </w:rPr>
              <w:t>6</w:t>
            </w:r>
          </w:p>
        </w:tc>
        <w:tc>
          <w:tcPr>
            <w:tcW w:w="1365" w:type="dxa"/>
            <w:vAlign w:val="center"/>
          </w:tcPr>
          <w:p w:rsidR="009E7B89" w:rsidRDefault="009E7B89" w:rsidP="009E7B89">
            <w:pPr>
              <w:suppressAutoHyphens/>
              <w:jc w:val="center"/>
              <w:rPr>
                <w:rFonts w:ascii="Times New Roman" w:hAnsi="Times New Roman"/>
                <w:sz w:val="28"/>
                <w:szCs w:val="28"/>
                <w:lang w:val="en-US"/>
              </w:rPr>
            </w:pPr>
            <w:r>
              <w:rPr>
                <w:rFonts w:ascii="Times New Roman" w:hAnsi="Times New Roman"/>
                <w:sz w:val="28"/>
                <w:szCs w:val="28"/>
                <w:lang w:val="en-US"/>
              </w:rPr>
              <w:t>45</w:t>
            </w:r>
          </w:p>
        </w:tc>
        <w:tc>
          <w:tcPr>
            <w:tcW w:w="1366" w:type="dxa"/>
            <w:vAlign w:val="center"/>
          </w:tcPr>
          <w:p w:rsidR="009E7B89" w:rsidRDefault="009E7B89" w:rsidP="009E7B89">
            <w:pPr>
              <w:suppressAutoHyphens/>
              <w:jc w:val="center"/>
              <w:rPr>
                <w:rFonts w:ascii="Times New Roman" w:hAnsi="Times New Roman"/>
                <w:sz w:val="28"/>
                <w:szCs w:val="28"/>
                <w:lang w:val="en-US"/>
              </w:rPr>
            </w:pPr>
            <w:r>
              <w:rPr>
                <w:rFonts w:ascii="Times New Roman" w:hAnsi="Times New Roman"/>
                <w:sz w:val="28"/>
                <w:szCs w:val="28"/>
                <w:lang w:val="en-US"/>
              </w:rPr>
              <w:t>3</w:t>
            </w:r>
          </w:p>
        </w:tc>
        <w:tc>
          <w:tcPr>
            <w:tcW w:w="1366" w:type="dxa"/>
            <w:vAlign w:val="center"/>
          </w:tcPr>
          <w:p w:rsidR="009E7B89" w:rsidRDefault="009E7B89" w:rsidP="009E7B89">
            <w:pPr>
              <w:suppressAutoHyphens/>
              <w:jc w:val="center"/>
              <w:rPr>
                <w:rFonts w:ascii="Times New Roman" w:hAnsi="Times New Roman"/>
                <w:sz w:val="28"/>
                <w:szCs w:val="28"/>
                <w:lang w:val="en-US"/>
              </w:rPr>
            </w:pPr>
            <w:r>
              <w:rPr>
                <w:rFonts w:ascii="Times New Roman" w:hAnsi="Times New Roman"/>
                <w:sz w:val="28"/>
                <w:szCs w:val="28"/>
                <w:lang w:val="en-US"/>
              </w:rPr>
              <w:t>2</w:t>
            </w:r>
          </w:p>
        </w:tc>
        <w:tc>
          <w:tcPr>
            <w:tcW w:w="1366" w:type="dxa"/>
            <w:vAlign w:val="center"/>
          </w:tcPr>
          <w:p w:rsidR="009E7B89" w:rsidRDefault="009E7B89" w:rsidP="009E7B89">
            <w:pPr>
              <w:suppressAutoHyphens/>
              <w:jc w:val="center"/>
              <w:rPr>
                <w:rFonts w:ascii="Times New Roman" w:hAnsi="Times New Roman"/>
                <w:sz w:val="28"/>
                <w:szCs w:val="28"/>
                <w:lang w:val="en-US"/>
              </w:rPr>
            </w:pPr>
            <w:r>
              <w:rPr>
                <w:rFonts w:ascii="Times New Roman" w:hAnsi="Times New Roman"/>
                <w:sz w:val="28"/>
                <w:szCs w:val="28"/>
                <w:lang w:val="en-US"/>
              </w:rPr>
              <w:t>2</w:t>
            </w:r>
          </w:p>
        </w:tc>
        <w:tc>
          <w:tcPr>
            <w:tcW w:w="1366" w:type="dxa"/>
            <w:vAlign w:val="center"/>
          </w:tcPr>
          <w:p w:rsidR="009E7B89" w:rsidRPr="00D071D8" w:rsidRDefault="009E7B89" w:rsidP="009E7B89">
            <w:pPr>
              <w:suppressAutoHyphens/>
              <w:jc w:val="center"/>
              <w:rPr>
                <w:rFonts w:ascii="Times New Roman" w:hAnsi="Times New Roman"/>
                <w:sz w:val="28"/>
                <w:szCs w:val="28"/>
              </w:rPr>
            </w:pPr>
          </w:p>
        </w:tc>
        <w:tc>
          <w:tcPr>
            <w:tcW w:w="1366" w:type="dxa"/>
            <w:vAlign w:val="center"/>
          </w:tcPr>
          <w:p w:rsidR="009E7B89" w:rsidRPr="00D071D8" w:rsidRDefault="009E7B89" w:rsidP="009E7B89">
            <w:pPr>
              <w:suppressAutoHyphens/>
              <w:jc w:val="center"/>
              <w:rPr>
                <w:rFonts w:ascii="Times New Roman" w:hAnsi="Times New Roman"/>
                <w:sz w:val="28"/>
                <w:szCs w:val="28"/>
              </w:rPr>
            </w:pPr>
          </w:p>
        </w:tc>
      </w:tr>
      <w:tr w:rsidR="009E7B89" w:rsidTr="009E7B89">
        <w:tc>
          <w:tcPr>
            <w:tcW w:w="1365" w:type="dxa"/>
            <w:vAlign w:val="center"/>
          </w:tcPr>
          <w:p w:rsidR="009E7B89" w:rsidRDefault="009E7B89" w:rsidP="009E7B89">
            <w:pPr>
              <w:suppressAutoHyphens/>
              <w:jc w:val="center"/>
              <w:rPr>
                <w:rFonts w:ascii="Times New Roman" w:hAnsi="Times New Roman"/>
                <w:sz w:val="28"/>
                <w:szCs w:val="28"/>
                <w:lang w:val="en-US"/>
              </w:rPr>
            </w:pPr>
            <w:r>
              <w:rPr>
                <w:rFonts w:ascii="Times New Roman" w:hAnsi="Times New Roman"/>
                <w:sz w:val="28"/>
                <w:szCs w:val="28"/>
                <w:lang w:val="en-US"/>
              </w:rPr>
              <w:t>7</w:t>
            </w:r>
          </w:p>
        </w:tc>
        <w:tc>
          <w:tcPr>
            <w:tcW w:w="1365" w:type="dxa"/>
            <w:vAlign w:val="center"/>
          </w:tcPr>
          <w:p w:rsidR="009E7B89" w:rsidRDefault="009E7B89" w:rsidP="009E7B89">
            <w:pPr>
              <w:suppressAutoHyphens/>
              <w:jc w:val="center"/>
              <w:rPr>
                <w:rFonts w:ascii="Times New Roman" w:hAnsi="Times New Roman"/>
                <w:sz w:val="28"/>
                <w:szCs w:val="28"/>
                <w:lang w:val="en-US"/>
              </w:rPr>
            </w:pPr>
            <w:r>
              <w:rPr>
                <w:rFonts w:ascii="Times New Roman" w:hAnsi="Times New Roman"/>
                <w:sz w:val="28"/>
                <w:szCs w:val="28"/>
                <w:lang w:val="en-US"/>
              </w:rPr>
              <w:t>40</w:t>
            </w:r>
          </w:p>
        </w:tc>
        <w:tc>
          <w:tcPr>
            <w:tcW w:w="1366" w:type="dxa"/>
            <w:vAlign w:val="center"/>
          </w:tcPr>
          <w:p w:rsidR="009E7B89" w:rsidRDefault="009E7B89" w:rsidP="009E7B89">
            <w:pPr>
              <w:suppressAutoHyphens/>
              <w:jc w:val="center"/>
              <w:rPr>
                <w:rFonts w:ascii="Times New Roman" w:hAnsi="Times New Roman"/>
                <w:sz w:val="28"/>
                <w:szCs w:val="28"/>
                <w:lang w:val="en-US"/>
              </w:rPr>
            </w:pPr>
            <w:r>
              <w:rPr>
                <w:rFonts w:ascii="Times New Roman" w:hAnsi="Times New Roman"/>
                <w:sz w:val="28"/>
                <w:szCs w:val="28"/>
                <w:lang w:val="en-US"/>
              </w:rPr>
              <w:t>5</w:t>
            </w:r>
          </w:p>
        </w:tc>
        <w:tc>
          <w:tcPr>
            <w:tcW w:w="1366" w:type="dxa"/>
            <w:vAlign w:val="center"/>
          </w:tcPr>
          <w:p w:rsidR="009E7B89" w:rsidRDefault="009E7B89" w:rsidP="009E7B89">
            <w:pPr>
              <w:suppressAutoHyphens/>
              <w:jc w:val="center"/>
              <w:rPr>
                <w:rFonts w:ascii="Times New Roman" w:hAnsi="Times New Roman"/>
                <w:sz w:val="28"/>
                <w:szCs w:val="28"/>
                <w:lang w:val="en-US"/>
              </w:rPr>
            </w:pPr>
            <w:r>
              <w:rPr>
                <w:rFonts w:ascii="Times New Roman" w:hAnsi="Times New Roman"/>
                <w:sz w:val="28"/>
                <w:szCs w:val="28"/>
                <w:lang w:val="en-US"/>
              </w:rPr>
              <w:t>2</w:t>
            </w:r>
          </w:p>
        </w:tc>
        <w:tc>
          <w:tcPr>
            <w:tcW w:w="1366" w:type="dxa"/>
            <w:vAlign w:val="center"/>
          </w:tcPr>
          <w:p w:rsidR="009E7B89" w:rsidRDefault="009E7B89" w:rsidP="009E7B89">
            <w:pPr>
              <w:suppressAutoHyphens/>
              <w:jc w:val="center"/>
              <w:rPr>
                <w:rFonts w:ascii="Times New Roman" w:hAnsi="Times New Roman"/>
                <w:sz w:val="28"/>
                <w:szCs w:val="28"/>
                <w:lang w:val="en-US"/>
              </w:rPr>
            </w:pPr>
            <w:r>
              <w:rPr>
                <w:rFonts w:ascii="Times New Roman" w:hAnsi="Times New Roman"/>
                <w:sz w:val="28"/>
                <w:szCs w:val="28"/>
                <w:lang w:val="en-US"/>
              </w:rPr>
              <w:t>3</w:t>
            </w:r>
          </w:p>
        </w:tc>
        <w:tc>
          <w:tcPr>
            <w:tcW w:w="1366" w:type="dxa"/>
            <w:vAlign w:val="center"/>
          </w:tcPr>
          <w:p w:rsidR="009E7B89" w:rsidRPr="00D071D8" w:rsidRDefault="009E7B89" w:rsidP="009E7B89">
            <w:pPr>
              <w:suppressAutoHyphens/>
              <w:jc w:val="center"/>
              <w:rPr>
                <w:rFonts w:ascii="Times New Roman" w:hAnsi="Times New Roman"/>
                <w:sz w:val="28"/>
                <w:szCs w:val="28"/>
              </w:rPr>
            </w:pPr>
          </w:p>
        </w:tc>
        <w:tc>
          <w:tcPr>
            <w:tcW w:w="1366" w:type="dxa"/>
            <w:vAlign w:val="center"/>
          </w:tcPr>
          <w:p w:rsidR="009E7B89" w:rsidRPr="00D071D8" w:rsidRDefault="009E7B89" w:rsidP="009E7B89">
            <w:pPr>
              <w:suppressAutoHyphens/>
              <w:jc w:val="center"/>
              <w:rPr>
                <w:rFonts w:ascii="Times New Roman" w:hAnsi="Times New Roman"/>
                <w:sz w:val="28"/>
                <w:szCs w:val="28"/>
              </w:rPr>
            </w:pPr>
          </w:p>
        </w:tc>
      </w:tr>
      <w:tr w:rsidR="009E7B89" w:rsidTr="009E7B89">
        <w:tc>
          <w:tcPr>
            <w:tcW w:w="1365" w:type="dxa"/>
            <w:vAlign w:val="center"/>
          </w:tcPr>
          <w:p w:rsidR="009E7B89" w:rsidRDefault="009E7B89" w:rsidP="009E7B89">
            <w:pPr>
              <w:suppressAutoHyphens/>
              <w:jc w:val="center"/>
              <w:rPr>
                <w:rFonts w:ascii="Times New Roman" w:hAnsi="Times New Roman"/>
                <w:sz w:val="28"/>
                <w:szCs w:val="28"/>
                <w:lang w:val="en-US"/>
              </w:rPr>
            </w:pPr>
            <w:r>
              <w:rPr>
                <w:rFonts w:ascii="Times New Roman" w:hAnsi="Times New Roman"/>
                <w:sz w:val="28"/>
                <w:szCs w:val="28"/>
                <w:lang w:val="en-US"/>
              </w:rPr>
              <w:t>8</w:t>
            </w:r>
          </w:p>
        </w:tc>
        <w:tc>
          <w:tcPr>
            <w:tcW w:w="1365" w:type="dxa"/>
            <w:vAlign w:val="center"/>
          </w:tcPr>
          <w:p w:rsidR="009E7B89" w:rsidRDefault="009E7B89" w:rsidP="009E7B89">
            <w:pPr>
              <w:suppressAutoHyphens/>
              <w:jc w:val="center"/>
              <w:rPr>
                <w:rFonts w:ascii="Times New Roman" w:hAnsi="Times New Roman"/>
                <w:sz w:val="28"/>
                <w:szCs w:val="28"/>
                <w:lang w:val="en-US"/>
              </w:rPr>
            </w:pPr>
            <w:r>
              <w:rPr>
                <w:rFonts w:ascii="Times New Roman" w:hAnsi="Times New Roman"/>
                <w:sz w:val="28"/>
                <w:szCs w:val="28"/>
                <w:lang w:val="en-US"/>
              </w:rPr>
              <w:t>30</w:t>
            </w:r>
          </w:p>
        </w:tc>
        <w:tc>
          <w:tcPr>
            <w:tcW w:w="1366" w:type="dxa"/>
            <w:vAlign w:val="center"/>
          </w:tcPr>
          <w:p w:rsidR="009E7B89" w:rsidRDefault="009E7B89" w:rsidP="009E7B89">
            <w:pPr>
              <w:suppressAutoHyphens/>
              <w:jc w:val="center"/>
              <w:rPr>
                <w:rFonts w:ascii="Times New Roman" w:hAnsi="Times New Roman"/>
                <w:sz w:val="28"/>
                <w:szCs w:val="28"/>
                <w:lang w:val="en-US"/>
              </w:rPr>
            </w:pPr>
            <w:r>
              <w:rPr>
                <w:rFonts w:ascii="Times New Roman" w:hAnsi="Times New Roman"/>
                <w:sz w:val="28"/>
                <w:szCs w:val="28"/>
                <w:lang w:val="en-US"/>
              </w:rPr>
              <w:t>4</w:t>
            </w:r>
          </w:p>
        </w:tc>
        <w:tc>
          <w:tcPr>
            <w:tcW w:w="1366" w:type="dxa"/>
            <w:vAlign w:val="center"/>
          </w:tcPr>
          <w:p w:rsidR="009E7B89" w:rsidRDefault="009E7B89" w:rsidP="009E7B89">
            <w:pPr>
              <w:suppressAutoHyphens/>
              <w:jc w:val="center"/>
              <w:rPr>
                <w:rFonts w:ascii="Times New Roman" w:hAnsi="Times New Roman"/>
                <w:sz w:val="28"/>
                <w:szCs w:val="28"/>
                <w:lang w:val="en-US"/>
              </w:rPr>
            </w:pPr>
            <w:r>
              <w:rPr>
                <w:rFonts w:ascii="Times New Roman" w:hAnsi="Times New Roman"/>
                <w:sz w:val="28"/>
                <w:szCs w:val="28"/>
                <w:lang w:val="en-US"/>
              </w:rPr>
              <w:t>2</w:t>
            </w:r>
          </w:p>
        </w:tc>
        <w:tc>
          <w:tcPr>
            <w:tcW w:w="1366" w:type="dxa"/>
            <w:vAlign w:val="center"/>
          </w:tcPr>
          <w:p w:rsidR="009E7B89" w:rsidRDefault="009E7B89" w:rsidP="009E7B89">
            <w:pPr>
              <w:suppressAutoHyphens/>
              <w:jc w:val="center"/>
              <w:rPr>
                <w:rFonts w:ascii="Times New Roman" w:hAnsi="Times New Roman"/>
                <w:sz w:val="28"/>
                <w:szCs w:val="28"/>
                <w:lang w:val="en-US"/>
              </w:rPr>
            </w:pPr>
            <w:r>
              <w:rPr>
                <w:rFonts w:ascii="Times New Roman" w:hAnsi="Times New Roman"/>
                <w:sz w:val="28"/>
                <w:szCs w:val="28"/>
                <w:lang w:val="en-US"/>
              </w:rPr>
              <w:t>3</w:t>
            </w:r>
          </w:p>
        </w:tc>
        <w:tc>
          <w:tcPr>
            <w:tcW w:w="1366" w:type="dxa"/>
            <w:vAlign w:val="center"/>
          </w:tcPr>
          <w:p w:rsidR="009E7B89" w:rsidRPr="00D071D8" w:rsidRDefault="009E7B89" w:rsidP="009E7B89">
            <w:pPr>
              <w:suppressAutoHyphens/>
              <w:jc w:val="center"/>
              <w:rPr>
                <w:rFonts w:ascii="Times New Roman" w:hAnsi="Times New Roman"/>
                <w:sz w:val="28"/>
                <w:szCs w:val="28"/>
              </w:rPr>
            </w:pPr>
          </w:p>
        </w:tc>
        <w:tc>
          <w:tcPr>
            <w:tcW w:w="1366" w:type="dxa"/>
            <w:vAlign w:val="center"/>
          </w:tcPr>
          <w:p w:rsidR="009E7B89" w:rsidRPr="00D071D8" w:rsidRDefault="009E7B89" w:rsidP="009E7B89">
            <w:pPr>
              <w:suppressAutoHyphens/>
              <w:jc w:val="center"/>
              <w:rPr>
                <w:rFonts w:ascii="Times New Roman" w:hAnsi="Times New Roman"/>
                <w:sz w:val="28"/>
                <w:szCs w:val="28"/>
              </w:rPr>
            </w:pPr>
          </w:p>
        </w:tc>
      </w:tr>
      <w:tr w:rsidR="009E7B89" w:rsidTr="009E7B89">
        <w:tc>
          <w:tcPr>
            <w:tcW w:w="1365" w:type="dxa"/>
            <w:vAlign w:val="center"/>
          </w:tcPr>
          <w:p w:rsidR="009E7B89" w:rsidRDefault="009E7B89" w:rsidP="009E7B89">
            <w:pPr>
              <w:suppressAutoHyphens/>
              <w:jc w:val="center"/>
              <w:rPr>
                <w:rFonts w:ascii="Times New Roman" w:hAnsi="Times New Roman"/>
                <w:sz w:val="28"/>
                <w:szCs w:val="28"/>
                <w:lang w:val="en-US"/>
              </w:rPr>
            </w:pPr>
            <w:r>
              <w:rPr>
                <w:rFonts w:ascii="Times New Roman" w:hAnsi="Times New Roman"/>
                <w:sz w:val="28"/>
                <w:szCs w:val="28"/>
                <w:lang w:val="en-US"/>
              </w:rPr>
              <w:t>9</w:t>
            </w:r>
          </w:p>
        </w:tc>
        <w:tc>
          <w:tcPr>
            <w:tcW w:w="1365" w:type="dxa"/>
            <w:vAlign w:val="center"/>
          </w:tcPr>
          <w:p w:rsidR="009E7B89" w:rsidRDefault="009E7B89" w:rsidP="009E7B89">
            <w:pPr>
              <w:suppressAutoHyphens/>
              <w:jc w:val="center"/>
              <w:rPr>
                <w:rFonts w:ascii="Times New Roman" w:hAnsi="Times New Roman"/>
                <w:sz w:val="28"/>
                <w:szCs w:val="28"/>
                <w:lang w:val="en-US"/>
              </w:rPr>
            </w:pPr>
            <w:r>
              <w:rPr>
                <w:rFonts w:ascii="Times New Roman" w:hAnsi="Times New Roman"/>
                <w:sz w:val="28"/>
                <w:szCs w:val="28"/>
                <w:lang w:val="en-US"/>
              </w:rPr>
              <w:t>25</w:t>
            </w:r>
          </w:p>
        </w:tc>
        <w:tc>
          <w:tcPr>
            <w:tcW w:w="1366" w:type="dxa"/>
            <w:vAlign w:val="center"/>
          </w:tcPr>
          <w:p w:rsidR="009E7B89" w:rsidRDefault="009E7B89" w:rsidP="009E7B89">
            <w:pPr>
              <w:suppressAutoHyphens/>
              <w:jc w:val="center"/>
              <w:rPr>
                <w:rFonts w:ascii="Times New Roman" w:hAnsi="Times New Roman"/>
                <w:sz w:val="28"/>
                <w:szCs w:val="28"/>
                <w:lang w:val="en-US"/>
              </w:rPr>
            </w:pPr>
            <w:r>
              <w:rPr>
                <w:rFonts w:ascii="Times New Roman" w:hAnsi="Times New Roman"/>
                <w:sz w:val="28"/>
                <w:szCs w:val="28"/>
                <w:lang w:val="en-US"/>
              </w:rPr>
              <w:t>3</w:t>
            </w:r>
          </w:p>
        </w:tc>
        <w:tc>
          <w:tcPr>
            <w:tcW w:w="1366" w:type="dxa"/>
            <w:vAlign w:val="center"/>
          </w:tcPr>
          <w:p w:rsidR="009E7B89" w:rsidRDefault="009E7B89" w:rsidP="009E7B89">
            <w:pPr>
              <w:suppressAutoHyphens/>
              <w:jc w:val="center"/>
              <w:rPr>
                <w:rFonts w:ascii="Times New Roman" w:hAnsi="Times New Roman"/>
                <w:sz w:val="28"/>
                <w:szCs w:val="28"/>
                <w:lang w:val="en-US"/>
              </w:rPr>
            </w:pPr>
            <w:r>
              <w:rPr>
                <w:rFonts w:ascii="Times New Roman" w:hAnsi="Times New Roman"/>
                <w:sz w:val="28"/>
                <w:szCs w:val="28"/>
                <w:lang w:val="en-US"/>
              </w:rPr>
              <w:t>1</w:t>
            </w:r>
          </w:p>
        </w:tc>
        <w:tc>
          <w:tcPr>
            <w:tcW w:w="1366" w:type="dxa"/>
            <w:vAlign w:val="center"/>
          </w:tcPr>
          <w:p w:rsidR="009E7B89" w:rsidRDefault="009E7B89" w:rsidP="009E7B89">
            <w:pPr>
              <w:suppressAutoHyphens/>
              <w:jc w:val="center"/>
              <w:rPr>
                <w:rFonts w:ascii="Times New Roman" w:hAnsi="Times New Roman"/>
                <w:sz w:val="28"/>
                <w:szCs w:val="28"/>
                <w:lang w:val="en-US"/>
              </w:rPr>
            </w:pPr>
            <w:r>
              <w:rPr>
                <w:rFonts w:ascii="Times New Roman" w:hAnsi="Times New Roman"/>
                <w:sz w:val="28"/>
                <w:szCs w:val="28"/>
                <w:lang w:val="en-US"/>
              </w:rPr>
              <w:t>3</w:t>
            </w:r>
          </w:p>
        </w:tc>
        <w:tc>
          <w:tcPr>
            <w:tcW w:w="1366" w:type="dxa"/>
            <w:vAlign w:val="center"/>
          </w:tcPr>
          <w:p w:rsidR="009E7B89" w:rsidRPr="00D071D8" w:rsidRDefault="009E7B89" w:rsidP="009E7B89">
            <w:pPr>
              <w:suppressAutoHyphens/>
              <w:jc w:val="center"/>
              <w:rPr>
                <w:rFonts w:ascii="Times New Roman" w:hAnsi="Times New Roman"/>
                <w:sz w:val="28"/>
                <w:szCs w:val="28"/>
              </w:rPr>
            </w:pPr>
          </w:p>
        </w:tc>
        <w:tc>
          <w:tcPr>
            <w:tcW w:w="1366" w:type="dxa"/>
            <w:vAlign w:val="center"/>
          </w:tcPr>
          <w:p w:rsidR="009E7B89" w:rsidRPr="00D071D8" w:rsidRDefault="009E7B89" w:rsidP="009E7B89">
            <w:pPr>
              <w:suppressAutoHyphens/>
              <w:jc w:val="center"/>
              <w:rPr>
                <w:rFonts w:ascii="Times New Roman" w:hAnsi="Times New Roman"/>
                <w:sz w:val="28"/>
                <w:szCs w:val="28"/>
              </w:rPr>
            </w:pPr>
          </w:p>
        </w:tc>
      </w:tr>
      <w:tr w:rsidR="009E7B89" w:rsidTr="009E7B89">
        <w:tc>
          <w:tcPr>
            <w:tcW w:w="1365" w:type="dxa"/>
            <w:vAlign w:val="center"/>
          </w:tcPr>
          <w:p w:rsidR="009E7B89" w:rsidRDefault="009E7B89" w:rsidP="009E7B89">
            <w:pPr>
              <w:suppressAutoHyphens/>
              <w:jc w:val="center"/>
              <w:rPr>
                <w:rFonts w:ascii="Times New Roman" w:hAnsi="Times New Roman"/>
                <w:sz w:val="28"/>
                <w:szCs w:val="28"/>
                <w:lang w:val="en-US"/>
              </w:rPr>
            </w:pPr>
            <w:r>
              <w:rPr>
                <w:rFonts w:ascii="Times New Roman" w:hAnsi="Times New Roman"/>
                <w:sz w:val="28"/>
                <w:szCs w:val="28"/>
                <w:lang w:val="en-US"/>
              </w:rPr>
              <w:t>10</w:t>
            </w:r>
          </w:p>
        </w:tc>
        <w:tc>
          <w:tcPr>
            <w:tcW w:w="1365" w:type="dxa"/>
            <w:vAlign w:val="center"/>
          </w:tcPr>
          <w:p w:rsidR="009E7B89" w:rsidRDefault="009E7B89" w:rsidP="009E7B89">
            <w:pPr>
              <w:suppressAutoHyphens/>
              <w:jc w:val="center"/>
              <w:rPr>
                <w:rFonts w:ascii="Times New Roman" w:hAnsi="Times New Roman"/>
                <w:sz w:val="28"/>
                <w:szCs w:val="28"/>
                <w:lang w:val="en-US"/>
              </w:rPr>
            </w:pPr>
            <w:r>
              <w:rPr>
                <w:rFonts w:ascii="Times New Roman" w:hAnsi="Times New Roman"/>
                <w:sz w:val="28"/>
                <w:szCs w:val="28"/>
                <w:lang w:val="en-US"/>
              </w:rPr>
              <w:t>35</w:t>
            </w:r>
          </w:p>
        </w:tc>
        <w:tc>
          <w:tcPr>
            <w:tcW w:w="1366" w:type="dxa"/>
            <w:vAlign w:val="center"/>
          </w:tcPr>
          <w:p w:rsidR="009E7B89" w:rsidRDefault="009E7B89" w:rsidP="009E7B89">
            <w:pPr>
              <w:suppressAutoHyphens/>
              <w:jc w:val="center"/>
              <w:rPr>
                <w:rFonts w:ascii="Times New Roman" w:hAnsi="Times New Roman"/>
                <w:sz w:val="28"/>
                <w:szCs w:val="28"/>
                <w:lang w:val="en-US"/>
              </w:rPr>
            </w:pPr>
            <w:r>
              <w:rPr>
                <w:rFonts w:ascii="Times New Roman" w:hAnsi="Times New Roman"/>
                <w:sz w:val="28"/>
                <w:szCs w:val="28"/>
                <w:lang w:val="en-US"/>
              </w:rPr>
              <w:t>2</w:t>
            </w:r>
          </w:p>
        </w:tc>
        <w:tc>
          <w:tcPr>
            <w:tcW w:w="1366" w:type="dxa"/>
            <w:vAlign w:val="center"/>
          </w:tcPr>
          <w:p w:rsidR="009E7B89" w:rsidRDefault="009E7B89" w:rsidP="009E7B89">
            <w:pPr>
              <w:suppressAutoHyphens/>
              <w:jc w:val="center"/>
              <w:rPr>
                <w:rFonts w:ascii="Times New Roman" w:hAnsi="Times New Roman"/>
                <w:sz w:val="28"/>
                <w:szCs w:val="28"/>
                <w:lang w:val="en-US"/>
              </w:rPr>
            </w:pPr>
            <w:r>
              <w:rPr>
                <w:rFonts w:ascii="Times New Roman" w:hAnsi="Times New Roman"/>
                <w:sz w:val="28"/>
                <w:szCs w:val="28"/>
                <w:lang w:val="en-US"/>
              </w:rPr>
              <w:t>1</w:t>
            </w:r>
          </w:p>
        </w:tc>
        <w:tc>
          <w:tcPr>
            <w:tcW w:w="1366" w:type="dxa"/>
            <w:vAlign w:val="center"/>
          </w:tcPr>
          <w:p w:rsidR="009E7B89" w:rsidRDefault="009E7B89" w:rsidP="009E7B89">
            <w:pPr>
              <w:suppressAutoHyphens/>
              <w:jc w:val="center"/>
              <w:rPr>
                <w:rFonts w:ascii="Times New Roman" w:hAnsi="Times New Roman"/>
                <w:sz w:val="28"/>
                <w:szCs w:val="28"/>
                <w:lang w:val="en-US"/>
              </w:rPr>
            </w:pPr>
            <w:r>
              <w:rPr>
                <w:rFonts w:ascii="Times New Roman" w:hAnsi="Times New Roman"/>
                <w:sz w:val="28"/>
                <w:szCs w:val="28"/>
                <w:lang w:val="en-US"/>
              </w:rPr>
              <w:t>3</w:t>
            </w:r>
          </w:p>
        </w:tc>
        <w:tc>
          <w:tcPr>
            <w:tcW w:w="1366" w:type="dxa"/>
            <w:vAlign w:val="center"/>
          </w:tcPr>
          <w:p w:rsidR="009E7B89" w:rsidRPr="00D071D8" w:rsidRDefault="009E7B89" w:rsidP="009E7B89">
            <w:pPr>
              <w:suppressAutoHyphens/>
              <w:jc w:val="center"/>
              <w:rPr>
                <w:rFonts w:ascii="Times New Roman" w:hAnsi="Times New Roman"/>
                <w:sz w:val="28"/>
                <w:szCs w:val="28"/>
              </w:rPr>
            </w:pPr>
          </w:p>
        </w:tc>
        <w:tc>
          <w:tcPr>
            <w:tcW w:w="1366" w:type="dxa"/>
            <w:vAlign w:val="center"/>
          </w:tcPr>
          <w:p w:rsidR="009E7B89" w:rsidRPr="00D071D8" w:rsidRDefault="009E7B89" w:rsidP="009E7B89">
            <w:pPr>
              <w:suppressAutoHyphens/>
              <w:jc w:val="center"/>
              <w:rPr>
                <w:rFonts w:ascii="Times New Roman" w:hAnsi="Times New Roman"/>
                <w:sz w:val="28"/>
                <w:szCs w:val="28"/>
              </w:rPr>
            </w:pPr>
          </w:p>
        </w:tc>
      </w:tr>
      <w:tr w:rsidR="009E7B89" w:rsidTr="009E7B89">
        <w:tc>
          <w:tcPr>
            <w:tcW w:w="1365" w:type="dxa"/>
            <w:vAlign w:val="center"/>
          </w:tcPr>
          <w:p w:rsidR="009E7B89" w:rsidRDefault="009E7B89" w:rsidP="009E7B89">
            <w:pPr>
              <w:suppressAutoHyphens/>
              <w:jc w:val="center"/>
              <w:rPr>
                <w:rFonts w:ascii="Times New Roman" w:hAnsi="Times New Roman"/>
                <w:sz w:val="28"/>
                <w:szCs w:val="28"/>
                <w:lang w:val="en-US"/>
              </w:rPr>
            </w:pPr>
            <w:r>
              <w:rPr>
                <w:rFonts w:ascii="Times New Roman" w:hAnsi="Times New Roman"/>
                <w:sz w:val="28"/>
                <w:szCs w:val="28"/>
                <w:lang w:val="en-US"/>
              </w:rPr>
              <w:t>11</w:t>
            </w:r>
          </w:p>
        </w:tc>
        <w:tc>
          <w:tcPr>
            <w:tcW w:w="1365" w:type="dxa"/>
            <w:vAlign w:val="center"/>
          </w:tcPr>
          <w:p w:rsidR="009E7B89" w:rsidRDefault="009E7B89" w:rsidP="009E7B89">
            <w:pPr>
              <w:suppressAutoHyphens/>
              <w:jc w:val="center"/>
              <w:rPr>
                <w:rFonts w:ascii="Times New Roman" w:hAnsi="Times New Roman"/>
                <w:sz w:val="28"/>
                <w:szCs w:val="28"/>
                <w:lang w:val="en-US"/>
              </w:rPr>
            </w:pPr>
            <w:r>
              <w:rPr>
                <w:rFonts w:ascii="Times New Roman" w:hAnsi="Times New Roman"/>
                <w:sz w:val="28"/>
                <w:szCs w:val="28"/>
                <w:lang w:val="en-US"/>
              </w:rPr>
              <w:t>45</w:t>
            </w:r>
          </w:p>
        </w:tc>
        <w:tc>
          <w:tcPr>
            <w:tcW w:w="1366" w:type="dxa"/>
            <w:vAlign w:val="center"/>
          </w:tcPr>
          <w:p w:rsidR="009E7B89" w:rsidRDefault="009E7B89" w:rsidP="009E7B89">
            <w:pPr>
              <w:suppressAutoHyphens/>
              <w:jc w:val="center"/>
              <w:rPr>
                <w:rFonts w:ascii="Times New Roman" w:hAnsi="Times New Roman"/>
                <w:sz w:val="28"/>
                <w:szCs w:val="28"/>
                <w:lang w:val="en-US"/>
              </w:rPr>
            </w:pPr>
            <w:r>
              <w:rPr>
                <w:rFonts w:ascii="Times New Roman" w:hAnsi="Times New Roman"/>
                <w:sz w:val="28"/>
                <w:szCs w:val="28"/>
                <w:lang w:val="en-US"/>
              </w:rPr>
              <w:t>1</w:t>
            </w:r>
          </w:p>
        </w:tc>
        <w:tc>
          <w:tcPr>
            <w:tcW w:w="1366" w:type="dxa"/>
            <w:vAlign w:val="center"/>
          </w:tcPr>
          <w:p w:rsidR="009E7B89" w:rsidRDefault="009E7B89" w:rsidP="009E7B89">
            <w:pPr>
              <w:suppressAutoHyphens/>
              <w:jc w:val="center"/>
              <w:rPr>
                <w:rFonts w:ascii="Times New Roman" w:hAnsi="Times New Roman"/>
                <w:sz w:val="28"/>
                <w:szCs w:val="28"/>
                <w:lang w:val="en-US"/>
              </w:rPr>
            </w:pPr>
            <w:r>
              <w:rPr>
                <w:rFonts w:ascii="Times New Roman" w:hAnsi="Times New Roman"/>
                <w:sz w:val="28"/>
                <w:szCs w:val="28"/>
                <w:lang w:val="en-US"/>
              </w:rPr>
              <w:t>0</w:t>
            </w:r>
          </w:p>
        </w:tc>
        <w:tc>
          <w:tcPr>
            <w:tcW w:w="1366" w:type="dxa"/>
            <w:vAlign w:val="center"/>
          </w:tcPr>
          <w:p w:rsidR="009E7B89" w:rsidRDefault="009E7B89" w:rsidP="009E7B89">
            <w:pPr>
              <w:suppressAutoHyphens/>
              <w:jc w:val="center"/>
              <w:rPr>
                <w:rFonts w:ascii="Times New Roman" w:hAnsi="Times New Roman"/>
                <w:sz w:val="28"/>
                <w:szCs w:val="28"/>
                <w:lang w:val="en-US"/>
              </w:rPr>
            </w:pPr>
            <w:r>
              <w:rPr>
                <w:rFonts w:ascii="Times New Roman" w:hAnsi="Times New Roman"/>
                <w:sz w:val="28"/>
                <w:szCs w:val="28"/>
                <w:lang w:val="en-US"/>
              </w:rPr>
              <w:t>0</w:t>
            </w:r>
          </w:p>
        </w:tc>
        <w:tc>
          <w:tcPr>
            <w:tcW w:w="1366" w:type="dxa"/>
            <w:vAlign w:val="center"/>
          </w:tcPr>
          <w:p w:rsidR="009E7B89" w:rsidRPr="00D071D8" w:rsidRDefault="009E7B89" w:rsidP="009E7B89">
            <w:pPr>
              <w:suppressAutoHyphens/>
              <w:jc w:val="center"/>
              <w:rPr>
                <w:rFonts w:ascii="Times New Roman" w:hAnsi="Times New Roman"/>
                <w:sz w:val="28"/>
                <w:szCs w:val="28"/>
              </w:rPr>
            </w:pPr>
          </w:p>
        </w:tc>
        <w:tc>
          <w:tcPr>
            <w:tcW w:w="1366" w:type="dxa"/>
            <w:vAlign w:val="center"/>
          </w:tcPr>
          <w:p w:rsidR="009E7B89" w:rsidRPr="00D071D8" w:rsidRDefault="009E7B89" w:rsidP="009E7B89">
            <w:pPr>
              <w:suppressAutoHyphens/>
              <w:jc w:val="center"/>
              <w:rPr>
                <w:rFonts w:ascii="Times New Roman" w:hAnsi="Times New Roman"/>
                <w:sz w:val="28"/>
                <w:szCs w:val="28"/>
              </w:rPr>
            </w:pPr>
          </w:p>
        </w:tc>
      </w:tr>
      <w:tr w:rsidR="009E7B89" w:rsidTr="009E7B89">
        <w:tc>
          <w:tcPr>
            <w:tcW w:w="1365" w:type="dxa"/>
            <w:vAlign w:val="center"/>
          </w:tcPr>
          <w:p w:rsidR="009E7B89" w:rsidRDefault="009E7B89" w:rsidP="009E7B89">
            <w:pPr>
              <w:suppressAutoHyphens/>
              <w:jc w:val="center"/>
              <w:rPr>
                <w:rFonts w:ascii="Times New Roman" w:hAnsi="Times New Roman"/>
                <w:sz w:val="28"/>
                <w:szCs w:val="28"/>
                <w:lang w:val="en-US"/>
              </w:rPr>
            </w:pPr>
            <w:r>
              <w:rPr>
                <w:rFonts w:ascii="Times New Roman" w:hAnsi="Times New Roman"/>
                <w:sz w:val="28"/>
                <w:szCs w:val="28"/>
                <w:lang w:val="en-US"/>
              </w:rPr>
              <w:lastRenderedPageBreak/>
              <w:t>12</w:t>
            </w:r>
          </w:p>
        </w:tc>
        <w:tc>
          <w:tcPr>
            <w:tcW w:w="1365" w:type="dxa"/>
            <w:vAlign w:val="center"/>
          </w:tcPr>
          <w:p w:rsidR="009E7B89" w:rsidRDefault="009E7B89" w:rsidP="009E7B89">
            <w:pPr>
              <w:suppressAutoHyphens/>
              <w:jc w:val="center"/>
              <w:rPr>
                <w:rFonts w:ascii="Times New Roman" w:hAnsi="Times New Roman"/>
                <w:sz w:val="28"/>
                <w:szCs w:val="28"/>
                <w:lang w:val="en-US"/>
              </w:rPr>
            </w:pPr>
            <w:r>
              <w:rPr>
                <w:rFonts w:ascii="Times New Roman" w:hAnsi="Times New Roman"/>
                <w:sz w:val="28"/>
                <w:szCs w:val="28"/>
                <w:lang w:val="en-US"/>
              </w:rPr>
              <w:t>50</w:t>
            </w:r>
          </w:p>
        </w:tc>
        <w:tc>
          <w:tcPr>
            <w:tcW w:w="1366" w:type="dxa"/>
            <w:vAlign w:val="center"/>
          </w:tcPr>
          <w:p w:rsidR="009E7B89" w:rsidRDefault="009E7B89" w:rsidP="009E7B89">
            <w:pPr>
              <w:suppressAutoHyphens/>
              <w:jc w:val="center"/>
              <w:rPr>
                <w:rFonts w:ascii="Times New Roman" w:hAnsi="Times New Roman"/>
                <w:sz w:val="28"/>
                <w:szCs w:val="28"/>
                <w:lang w:val="en-US"/>
              </w:rPr>
            </w:pPr>
            <w:r>
              <w:rPr>
                <w:rFonts w:ascii="Times New Roman" w:hAnsi="Times New Roman"/>
                <w:sz w:val="28"/>
                <w:szCs w:val="28"/>
                <w:lang w:val="en-US"/>
              </w:rPr>
              <w:t>4</w:t>
            </w:r>
          </w:p>
        </w:tc>
        <w:tc>
          <w:tcPr>
            <w:tcW w:w="1366" w:type="dxa"/>
            <w:vAlign w:val="center"/>
          </w:tcPr>
          <w:p w:rsidR="009E7B89" w:rsidRDefault="009E7B89" w:rsidP="009E7B89">
            <w:pPr>
              <w:suppressAutoHyphens/>
              <w:jc w:val="center"/>
              <w:rPr>
                <w:rFonts w:ascii="Times New Roman" w:hAnsi="Times New Roman"/>
                <w:sz w:val="28"/>
                <w:szCs w:val="28"/>
                <w:lang w:val="en-US"/>
              </w:rPr>
            </w:pPr>
            <w:r>
              <w:rPr>
                <w:rFonts w:ascii="Times New Roman" w:hAnsi="Times New Roman"/>
                <w:sz w:val="28"/>
                <w:szCs w:val="28"/>
                <w:lang w:val="en-US"/>
              </w:rPr>
              <w:t>3</w:t>
            </w:r>
          </w:p>
        </w:tc>
        <w:tc>
          <w:tcPr>
            <w:tcW w:w="1366" w:type="dxa"/>
            <w:vAlign w:val="center"/>
          </w:tcPr>
          <w:p w:rsidR="009E7B89" w:rsidRDefault="009E7B89" w:rsidP="009E7B89">
            <w:pPr>
              <w:suppressAutoHyphens/>
              <w:jc w:val="center"/>
              <w:rPr>
                <w:rFonts w:ascii="Times New Roman" w:hAnsi="Times New Roman"/>
                <w:sz w:val="28"/>
                <w:szCs w:val="28"/>
                <w:lang w:val="en-US"/>
              </w:rPr>
            </w:pPr>
            <w:r>
              <w:rPr>
                <w:rFonts w:ascii="Times New Roman" w:hAnsi="Times New Roman"/>
                <w:sz w:val="28"/>
                <w:szCs w:val="28"/>
                <w:lang w:val="en-US"/>
              </w:rPr>
              <w:t>3</w:t>
            </w:r>
          </w:p>
        </w:tc>
        <w:tc>
          <w:tcPr>
            <w:tcW w:w="1366" w:type="dxa"/>
            <w:vAlign w:val="center"/>
          </w:tcPr>
          <w:p w:rsidR="009E7B89" w:rsidRPr="00D071D8" w:rsidRDefault="009E7B89" w:rsidP="009E7B89">
            <w:pPr>
              <w:suppressAutoHyphens/>
              <w:jc w:val="center"/>
              <w:rPr>
                <w:rFonts w:ascii="Times New Roman" w:hAnsi="Times New Roman"/>
                <w:sz w:val="28"/>
                <w:szCs w:val="28"/>
              </w:rPr>
            </w:pPr>
          </w:p>
        </w:tc>
        <w:tc>
          <w:tcPr>
            <w:tcW w:w="1366" w:type="dxa"/>
            <w:vAlign w:val="center"/>
          </w:tcPr>
          <w:p w:rsidR="009E7B89" w:rsidRPr="00D071D8" w:rsidRDefault="009E7B89" w:rsidP="009E7B89">
            <w:pPr>
              <w:suppressAutoHyphens/>
              <w:jc w:val="center"/>
              <w:rPr>
                <w:rFonts w:ascii="Times New Roman" w:hAnsi="Times New Roman"/>
                <w:sz w:val="28"/>
                <w:szCs w:val="28"/>
              </w:rPr>
            </w:pPr>
          </w:p>
        </w:tc>
      </w:tr>
      <w:tr w:rsidR="009E7B89" w:rsidTr="009E7B89">
        <w:tc>
          <w:tcPr>
            <w:tcW w:w="1365" w:type="dxa"/>
            <w:vAlign w:val="center"/>
          </w:tcPr>
          <w:p w:rsidR="009E7B89" w:rsidRDefault="009E7B89" w:rsidP="009E7B89">
            <w:pPr>
              <w:suppressAutoHyphens/>
              <w:jc w:val="center"/>
              <w:rPr>
                <w:rFonts w:ascii="Times New Roman" w:hAnsi="Times New Roman"/>
                <w:sz w:val="28"/>
                <w:szCs w:val="28"/>
                <w:lang w:val="en-US"/>
              </w:rPr>
            </w:pPr>
            <w:r>
              <w:rPr>
                <w:rFonts w:ascii="Times New Roman" w:hAnsi="Times New Roman"/>
                <w:sz w:val="28"/>
                <w:szCs w:val="28"/>
                <w:lang w:val="en-US"/>
              </w:rPr>
              <w:t>13</w:t>
            </w:r>
          </w:p>
        </w:tc>
        <w:tc>
          <w:tcPr>
            <w:tcW w:w="1365" w:type="dxa"/>
            <w:vAlign w:val="center"/>
          </w:tcPr>
          <w:p w:rsidR="009E7B89" w:rsidRDefault="009E7B89" w:rsidP="009E7B89">
            <w:pPr>
              <w:suppressAutoHyphens/>
              <w:jc w:val="center"/>
              <w:rPr>
                <w:rFonts w:ascii="Times New Roman" w:hAnsi="Times New Roman"/>
                <w:sz w:val="28"/>
                <w:szCs w:val="28"/>
                <w:lang w:val="en-US"/>
              </w:rPr>
            </w:pPr>
            <w:r>
              <w:rPr>
                <w:rFonts w:ascii="Times New Roman" w:hAnsi="Times New Roman"/>
                <w:sz w:val="28"/>
                <w:szCs w:val="28"/>
                <w:lang w:val="en-US"/>
              </w:rPr>
              <w:t>35</w:t>
            </w:r>
          </w:p>
        </w:tc>
        <w:tc>
          <w:tcPr>
            <w:tcW w:w="1366" w:type="dxa"/>
            <w:vAlign w:val="center"/>
          </w:tcPr>
          <w:p w:rsidR="009E7B89" w:rsidRDefault="009E7B89" w:rsidP="009E7B89">
            <w:pPr>
              <w:suppressAutoHyphens/>
              <w:jc w:val="center"/>
              <w:rPr>
                <w:rFonts w:ascii="Times New Roman" w:hAnsi="Times New Roman"/>
                <w:sz w:val="28"/>
                <w:szCs w:val="28"/>
                <w:lang w:val="en-US"/>
              </w:rPr>
            </w:pPr>
            <w:r>
              <w:rPr>
                <w:rFonts w:ascii="Times New Roman" w:hAnsi="Times New Roman"/>
                <w:sz w:val="28"/>
                <w:szCs w:val="28"/>
                <w:lang w:val="en-US"/>
              </w:rPr>
              <w:t>3</w:t>
            </w:r>
          </w:p>
        </w:tc>
        <w:tc>
          <w:tcPr>
            <w:tcW w:w="1366" w:type="dxa"/>
            <w:vAlign w:val="center"/>
          </w:tcPr>
          <w:p w:rsidR="009E7B89" w:rsidRDefault="009E7B89" w:rsidP="009E7B89">
            <w:pPr>
              <w:suppressAutoHyphens/>
              <w:jc w:val="center"/>
              <w:rPr>
                <w:rFonts w:ascii="Times New Roman" w:hAnsi="Times New Roman"/>
                <w:sz w:val="28"/>
                <w:szCs w:val="28"/>
                <w:lang w:val="en-US"/>
              </w:rPr>
            </w:pPr>
            <w:r>
              <w:rPr>
                <w:rFonts w:ascii="Times New Roman" w:hAnsi="Times New Roman"/>
                <w:sz w:val="28"/>
                <w:szCs w:val="28"/>
                <w:lang w:val="en-US"/>
              </w:rPr>
              <w:t>2</w:t>
            </w:r>
          </w:p>
        </w:tc>
        <w:tc>
          <w:tcPr>
            <w:tcW w:w="1366" w:type="dxa"/>
            <w:vAlign w:val="center"/>
          </w:tcPr>
          <w:p w:rsidR="009E7B89" w:rsidRDefault="009E7B89" w:rsidP="009E7B89">
            <w:pPr>
              <w:suppressAutoHyphens/>
              <w:jc w:val="center"/>
              <w:rPr>
                <w:rFonts w:ascii="Times New Roman" w:hAnsi="Times New Roman"/>
                <w:sz w:val="28"/>
                <w:szCs w:val="28"/>
                <w:lang w:val="en-US"/>
              </w:rPr>
            </w:pPr>
            <w:r>
              <w:rPr>
                <w:rFonts w:ascii="Times New Roman" w:hAnsi="Times New Roman"/>
                <w:sz w:val="28"/>
                <w:szCs w:val="28"/>
                <w:lang w:val="en-US"/>
              </w:rPr>
              <w:t>2</w:t>
            </w:r>
          </w:p>
        </w:tc>
        <w:tc>
          <w:tcPr>
            <w:tcW w:w="1366" w:type="dxa"/>
            <w:vAlign w:val="center"/>
          </w:tcPr>
          <w:p w:rsidR="009E7B89" w:rsidRPr="00D071D8" w:rsidRDefault="009E7B89" w:rsidP="009E7B89">
            <w:pPr>
              <w:suppressAutoHyphens/>
              <w:jc w:val="center"/>
              <w:rPr>
                <w:rFonts w:ascii="Times New Roman" w:hAnsi="Times New Roman"/>
                <w:sz w:val="28"/>
                <w:szCs w:val="28"/>
              </w:rPr>
            </w:pPr>
          </w:p>
        </w:tc>
        <w:tc>
          <w:tcPr>
            <w:tcW w:w="1366" w:type="dxa"/>
            <w:vAlign w:val="center"/>
          </w:tcPr>
          <w:p w:rsidR="009E7B89" w:rsidRPr="00D071D8" w:rsidRDefault="009E7B89" w:rsidP="009E7B89">
            <w:pPr>
              <w:suppressAutoHyphens/>
              <w:jc w:val="center"/>
              <w:rPr>
                <w:rFonts w:ascii="Times New Roman" w:hAnsi="Times New Roman"/>
                <w:sz w:val="28"/>
                <w:szCs w:val="28"/>
              </w:rPr>
            </w:pPr>
          </w:p>
        </w:tc>
      </w:tr>
      <w:tr w:rsidR="009E7B89" w:rsidTr="009E7B89">
        <w:tc>
          <w:tcPr>
            <w:tcW w:w="1365" w:type="dxa"/>
            <w:vAlign w:val="center"/>
          </w:tcPr>
          <w:p w:rsidR="009E7B89" w:rsidRDefault="009E7B89" w:rsidP="009E7B89">
            <w:pPr>
              <w:suppressAutoHyphens/>
              <w:jc w:val="center"/>
              <w:rPr>
                <w:rFonts w:ascii="Times New Roman" w:hAnsi="Times New Roman"/>
                <w:sz w:val="28"/>
                <w:szCs w:val="28"/>
                <w:lang w:val="en-US"/>
              </w:rPr>
            </w:pPr>
            <w:r>
              <w:rPr>
                <w:rFonts w:ascii="Times New Roman" w:hAnsi="Times New Roman"/>
                <w:sz w:val="28"/>
                <w:szCs w:val="28"/>
                <w:lang w:val="en-US"/>
              </w:rPr>
              <w:t>14</w:t>
            </w:r>
          </w:p>
        </w:tc>
        <w:tc>
          <w:tcPr>
            <w:tcW w:w="1365" w:type="dxa"/>
            <w:vAlign w:val="center"/>
          </w:tcPr>
          <w:p w:rsidR="009E7B89" w:rsidRDefault="009E7B89" w:rsidP="009E7B89">
            <w:pPr>
              <w:suppressAutoHyphens/>
              <w:jc w:val="center"/>
              <w:rPr>
                <w:rFonts w:ascii="Times New Roman" w:hAnsi="Times New Roman"/>
                <w:sz w:val="28"/>
                <w:szCs w:val="28"/>
                <w:lang w:val="en-US"/>
              </w:rPr>
            </w:pPr>
            <w:r>
              <w:rPr>
                <w:rFonts w:ascii="Times New Roman" w:hAnsi="Times New Roman"/>
                <w:sz w:val="28"/>
                <w:szCs w:val="28"/>
                <w:lang w:val="en-US"/>
              </w:rPr>
              <w:t>32</w:t>
            </w:r>
          </w:p>
        </w:tc>
        <w:tc>
          <w:tcPr>
            <w:tcW w:w="1366" w:type="dxa"/>
            <w:vAlign w:val="center"/>
          </w:tcPr>
          <w:p w:rsidR="009E7B89" w:rsidRDefault="009E7B89" w:rsidP="009E7B89">
            <w:pPr>
              <w:suppressAutoHyphens/>
              <w:jc w:val="center"/>
              <w:rPr>
                <w:rFonts w:ascii="Times New Roman" w:hAnsi="Times New Roman"/>
                <w:sz w:val="28"/>
                <w:szCs w:val="28"/>
                <w:lang w:val="en-US"/>
              </w:rPr>
            </w:pPr>
            <w:r>
              <w:rPr>
                <w:rFonts w:ascii="Times New Roman" w:hAnsi="Times New Roman"/>
                <w:sz w:val="28"/>
                <w:szCs w:val="28"/>
                <w:lang w:val="en-US"/>
              </w:rPr>
              <w:t>2</w:t>
            </w:r>
          </w:p>
        </w:tc>
        <w:tc>
          <w:tcPr>
            <w:tcW w:w="1366" w:type="dxa"/>
            <w:vAlign w:val="center"/>
          </w:tcPr>
          <w:p w:rsidR="009E7B89" w:rsidRDefault="009E7B89" w:rsidP="009E7B89">
            <w:pPr>
              <w:suppressAutoHyphens/>
              <w:jc w:val="center"/>
              <w:rPr>
                <w:rFonts w:ascii="Times New Roman" w:hAnsi="Times New Roman"/>
                <w:sz w:val="28"/>
                <w:szCs w:val="28"/>
                <w:lang w:val="en-US"/>
              </w:rPr>
            </w:pPr>
            <w:r>
              <w:rPr>
                <w:rFonts w:ascii="Times New Roman" w:hAnsi="Times New Roman"/>
                <w:sz w:val="28"/>
                <w:szCs w:val="28"/>
                <w:lang w:val="en-US"/>
              </w:rPr>
              <w:t>1</w:t>
            </w:r>
          </w:p>
        </w:tc>
        <w:tc>
          <w:tcPr>
            <w:tcW w:w="1366" w:type="dxa"/>
            <w:vAlign w:val="center"/>
          </w:tcPr>
          <w:p w:rsidR="009E7B89" w:rsidRDefault="009E7B89" w:rsidP="009E7B89">
            <w:pPr>
              <w:suppressAutoHyphens/>
              <w:jc w:val="center"/>
              <w:rPr>
                <w:rFonts w:ascii="Times New Roman" w:hAnsi="Times New Roman"/>
                <w:sz w:val="28"/>
                <w:szCs w:val="28"/>
                <w:lang w:val="en-US"/>
              </w:rPr>
            </w:pPr>
            <w:r>
              <w:rPr>
                <w:rFonts w:ascii="Times New Roman" w:hAnsi="Times New Roman"/>
                <w:sz w:val="28"/>
                <w:szCs w:val="28"/>
                <w:lang w:val="en-US"/>
              </w:rPr>
              <w:t>1</w:t>
            </w:r>
          </w:p>
        </w:tc>
        <w:tc>
          <w:tcPr>
            <w:tcW w:w="1366" w:type="dxa"/>
            <w:vAlign w:val="center"/>
          </w:tcPr>
          <w:p w:rsidR="009E7B89" w:rsidRPr="00D071D8" w:rsidRDefault="009E7B89" w:rsidP="009E7B89">
            <w:pPr>
              <w:suppressAutoHyphens/>
              <w:jc w:val="center"/>
              <w:rPr>
                <w:rFonts w:ascii="Times New Roman" w:hAnsi="Times New Roman"/>
                <w:sz w:val="28"/>
                <w:szCs w:val="28"/>
              </w:rPr>
            </w:pPr>
          </w:p>
        </w:tc>
        <w:tc>
          <w:tcPr>
            <w:tcW w:w="1366" w:type="dxa"/>
            <w:vAlign w:val="center"/>
          </w:tcPr>
          <w:p w:rsidR="009E7B89" w:rsidRPr="00D071D8" w:rsidRDefault="009E7B89" w:rsidP="009E7B89">
            <w:pPr>
              <w:suppressAutoHyphens/>
              <w:jc w:val="center"/>
              <w:rPr>
                <w:rFonts w:ascii="Times New Roman" w:hAnsi="Times New Roman"/>
                <w:sz w:val="28"/>
                <w:szCs w:val="28"/>
              </w:rPr>
            </w:pPr>
          </w:p>
        </w:tc>
      </w:tr>
      <w:tr w:rsidR="009E7B89" w:rsidTr="009E7B89">
        <w:tc>
          <w:tcPr>
            <w:tcW w:w="1365" w:type="dxa"/>
            <w:vAlign w:val="center"/>
          </w:tcPr>
          <w:p w:rsidR="009E7B89" w:rsidRDefault="009E7B89" w:rsidP="009E7B89">
            <w:pPr>
              <w:suppressAutoHyphens/>
              <w:jc w:val="center"/>
              <w:rPr>
                <w:rFonts w:ascii="Times New Roman" w:hAnsi="Times New Roman"/>
                <w:sz w:val="28"/>
                <w:szCs w:val="28"/>
                <w:lang w:val="en-US"/>
              </w:rPr>
            </w:pPr>
            <w:r>
              <w:rPr>
                <w:rFonts w:ascii="Times New Roman" w:hAnsi="Times New Roman"/>
                <w:sz w:val="28"/>
                <w:szCs w:val="28"/>
                <w:lang w:val="en-US"/>
              </w:rPr>
              <w:t>15</w:t>
            </w:r>
          </w:p>
        </w:tc>
        <w:tc>
          <w:tcPr>
            <w:tcW w:w="1365" w:type="dxa"/>
            <w:vAlign w:val="center"/>
          </w:tcPr>
          <w:p w:rsidR="009E7B89" w:rsidRDefault="009E7B89" w:rsidP="009E7B89">
            <w:pPr>
              <w:suppressAutoHyphens/>
              <w:jc w:val="center"/>
              <w:rPr>
                <w:rFonts w:ascii="Times New Roman" w:hAnsi="Times New Roman"/>
                <w:sz w:val="28"/>
                <w:szCs w:val="28"/>
                <w:lang w:val="en-US"/>
              </w:rPr>
            </w:pPr>
            <w:r>
              <w:rPr>
                <w:rFonts w:ascii="Times New Roman" w:hAnsi="Times New Roman"/>
                <w:sz w:val="28"/>
                <w:szCs w:val="28"/>
                <w:lang w:val="en-US"/>
              </w:rPr>
              <w:t>33</w:t>
            </w:r>
          </w:p>
        </w:tc>
        <w:tc>
          <w:tcPr>
            <w:tcW w:w="1366" w:type="dxa"/>
            <w:vAlign w:val="center"/>
          </w:tcPr>
          <w:p w:rsidR="009E7B89" w:rsidRDefault="009E7B89" w:rsidP="009E7B89">
            <w:pPr>
              <w:suppressAutoHyphens/>
              <w:jc w:val="center"/>
              <w:rPr>
                <w:rFonts w:ascii="Times New Roman" w:hAnsi="Times New Roman"/>
                <w:sz w:val="28"/>
                <w:szCs w:val="28"/>
                <w:lang w:val="en-US"/>
              </w:rPr>
            </w:pPr>
            <w:r>
              <w:rPr>
                <w:rFonts w:ascii="Times New Roman" w:hAnsi="Times New Roman"/>
                <w:sz w:val="28"/>
                <w:szCs w:val="28"/>
                <w:lang w:val="en-US"/>
              </w:rPr>
              <w:t>5</w:t>
            </w:r>
          </w:p>
        </w:tc>
        <w:tc>
          <w:tcPr>
            <w:tcW w:w="1366" w:type="dxa"/>
            <w:vAlign w:val="center"/>
          </w:tcPr>
          <w:p w:rsidR="009E7B89" w:rsidRDefault="009E7B89" w:rsidP="009E7B89">
            <w:pPr>
              <w:suppressAutoHyphens/>
              <w:jc w:val="center"/>
              <w:rPr>
                <w:rFonts w:ascii="Times New Roman" w:hAnsi="Times New Roman"/>
                <w:sz w:val="28"/>
                <w:szCs w:val="28"/>
                <w:lang w:val="en-US"/>
              </w:rPr>
            </w:pPr>
            <w:r>
              <w:rPr>
                <w:rFonts w:ascii="Times New Roman" w:hAnsi="Times New Roman"/>
                <w:sz w:val="28"/>
                <w:szCs w:val="28"/>
                <w:lang w:val="en-US"/>
              </w:rPr>
              <w:t>2</w:t>
            </w:r>
          </w:p>
        </w:tc>
        <w:tc>
          <w:tcPr>
            <w:tcW w:w="1366" w:type="dxa"/>
            <w:vAlign w:val="center"/>
          </w:tcPr>
          <w:p w:rsidR="009E7B89" w:rsidRDefault="009E7B89" w:rsidP="009E7B89">
            <w:pPr>
              <w:suppressAutoHyphens/>
              <w:jc w:val="center"/>
              <w:rPr>
                <w:rFonts w:ascii="Times New Roman" w:hAnsi="Times New Roman"/>
                <w:sz w:val="28"/>
                <w:szCs w:val="28"/>
                <w:lang w:val="en-US"/>
              </w:rPr>
            </w:pPr>
            <w:r>
              <w:rPr>
                <w:rFonts w:ascii="Times New Roman" w:hAnsi="Times New Roman"/>
                <w:sz w:val="28"/>
                <w:szCs w:val="28"/>
                <w:lang w:val="en-US"/>
              </w:rPr>
              <w:t>5</w:t>
            </w:r>
          </w:p>
        </w:tc>
        <w:tc>
          <w:tcPr>
            <w:tcW w:w="1366" w:type="dxa"/>
            <w:vAlign w:val="center"/>
          </w:tcPr>
          <w:p w:rsidR="009E7B89" w:rsidRPr="00D071D8" w:rsidRDefault="009E7B89" w:rsidP="009E7B89">
            <w:pPr>
              <w:suppressAutoHyphens/>
              <w:jc w:val="center"/>
              <w:rPr>
                <w:rFonts w:ascii="Times New Roman" w:hAnsi="Times New Roman"/>
                <w:sz w:val="28"/>
                <w:szCs w:val="28"/>
              </w:rPr>
            </w:pPr>
          </w:p>
        </w:tc>
        <w:tc>
          <w:tcPr>
            <w:tcW w:w="1366" w:type="dxa"/>
            <w:vAlign w:val="center"/>
          </w:tcPr>
          <w:p w:rsidR="009E7B89" w:rsidRPr="00D071D8" w:rsidRDefault="009E7B89" w:rsidP="009E7B89">
            <w:pPr>
              <w:suppressAutoHyphens/>
              <w:jc w:val="center"/>
              <w:rPr>
                <w:rFonts w:ascii="Times New Roman" w:hAnsi="Times New Roman"/>
                <w:sz w:val="28"/>
                <w:szCs w:val="28"/>
              </w:rPr>
            </w:pPr>
          </w:p>
        </w:tc>
      </w:tr>
    </w:tbl>
    <w:p w:rsidR="00BE2E82" w:rsidRDefault="00047B88" w:rsidP="00047B88">
      <w:pPr>
        <w:suppressAutoHyphens/>
        <w:spacing w:before="240"/>
        <w:ind w:firstLine="567"/>
        <w:jc w:val="both"/>
        <w:rPr>
          <w:rFonts w:ascii="Times New Roman" w:hAnsi="Times New Roman"/>
          <w:sz w:val="28"/>
          <w:szCs w:val="28"/>
        </w:rPr>
      </w:pPr>
      <w:r>
        <w:rPr>
          <w:rFonts w:ascii="Times New Roman" w:hAnsi="Times New Roman"/>
          <w:sz w:val="28"/>
          <w:szCs w:val="28"/>
        </w:rPr>
        <w:t>Отчёт по заданию должен содержать:</w:t>
      </w:r>
    </w:p>
    <w:p w:rsidR="00047B88" w:rsidRDefault="00047B88" w:rsidP="00047B88">
      <w:pPr>
        <w:pStyle w:val="af"/>
        <w:numPr>
          <w:ilvl w:val="3"/>
          <w:numId w:val="38"/>
        </w:numPr>
        <w:tabs>
          <w:tab w:val="clear" w:pos="0"/>
          <w:tab w:val="num" w:pos="993"/>
        </w:tabs>
        <w:suppressAutoHyphens/>
        <w:spacing w:before="240"/>
        <w:ind w:left="0" w:firstLine="567"/>
        <w:jc w:val="both"/>
        <w:rPr>
          <w:rFonts w:ascii="Times New Roman" w:hAnsi="Times New Roman"/>
          <w:sz w:val="28"/>
          <w:szCs w:val="28"/>
        </w:rPr>
      </w:pPr>
      <w:r>
        <w:rPr>
          <w:rFonts w:ascii="Times New Roman" w:hAnsi="Times New Roman"/>
          <w:sz w:val="28"/>
          <w:szCs w:val="28"/>
        </w:rPr>
        <w:t>результаты расчётов и данные, необходимые для сделанного студентом варианта;</w:t>
      </w:r>
    </w:p>
    <w:p w:rsidR="00047B88" w:rsidRDefault="00047B88" w:rsidP="00047B88">
      <w:pPr>
        <w:pStyle w:val="af"/>
        <w:numPr>
          <w:ilvl w:val="3"/>
          <w:numId w:val="38"/>
        </w:numPr>
        <w:tabs>
          <w:tab w:val="clear" w:pos="0"/>
          <w:tab w:val="num" w:pos="993"/>
        </w:tabs>
        <w:suppressAutoHyphens/>
        <w:spacing w:before="240"/>
        <w:ind w:left="0" w:firstLine="567"/>
        <w:jc w:val="both"/>
        <w:rPr>
          <w:rFonts w:ascii="Times New Roman" w:hAnsi="Times New Roman"/>
          <w:sz w:val="28"/>
          <w:szCs w:val="28"/>
        </w:rPr>
      </w:pPr>
      <w:r>
        <w:rPr>
          <w:rFonts w:ascii="Times New Roman" w:hAnsi="Times New Roman"/>
          <w:sz w:val="28"/>
          <w:szCs w:val="28"/>
        </w:rPr>
        <w:t>выводы, говорящие о том, какая ММ и по каким соображениям предпочтительней;</w:t>
      </w:r>
    </w:p>
    <w:p w:rsidR="00047B88" w:rsidRDefault="00047B88" w:rsidP="00047B88">
      <w:pPr>
        <w:pStyle w:val="af"/>
        <w:numPr>
          <w:ilvl w:val="3"/>
          <w:numId w:val="38"/>
        </w:numPr>
        <w:tabs>
          <w:tab w:val="clear" w:pos="0"/>
          <w:tab w:val="num" w:pos="993"/>
        </w:tabs>
        <w:suppressAutoHyphens/>
        <w:spacing w:before="240"/>
        <w:ind w:left="0" w:firstLine="567"/>
        <w:jc w:val="both"/>
        <w:rPr>
          <w:rFonts w:ascii="Times New Roman" w:hAnsi="Times New Roman"/>
          <w:sz w:val="28"/>
          <w:szCs w:val="28"/>
        </w:rPr>
      </w:pPr>
      <w:r>
        <w:rPr>
          <w:rFonts w:ascii="Times New Roman" w:hAnsi="Times New Roman"/>
          <w:sz w:val="28"/>
          <w:szCs w:val="28"/>
        </w:rPr>
        <w:t>сравнительный анализ двух рассмотренных ММ ПО;</w:t>
      </w:r>
    </w:p>
    <w:p w:rsidR="00047B88" w:rsidRPr="00047B88" w:rsidRDefault="00047B88" w:rsidP="00047B88">
      <w:pPr>
        <w:pStyle w:val="af"/>
        <w:numPr>
          <w:ilvl w:val="3"/>
          <w:numId w:val="38"/>
        </w:numPr>
        <w:tabs>
          <w:tab w:val="clear" w:pos="0"/>
          <w:tab w:val="num" w:pos="993"/>
        </w:tabs>
        <w:suppressAutoHyphens/>
        <w:spacing w:before="240"/>
        <w:ind w:left="0" w:firstLine="567"/>
        <w:jc w:val="both"/>
        <w:rPr>
          <w:rFonts w:ascii="Times New Roman" w:hAnsi="Times New Roman"/>
          <w:sz w:val="28"/>
          <w:szCs w:val="28"/>
        </w:rPr>
      </w:pPr>
      <w:r>
        <w:rPr>
          <w:rFonts w:ascii="Times New Roman" w:hAnsi="Times New Roman"/>
          <w:sz w:val="28"/>
          <w:szCs w:val="28"/>
        </w:rPr>
        <w:t>вариант студента из таблицы 2 и таблицы 3 также помещается в отчёт.</w:t>
      </w:r>
    </w:p>
    <w:p w:rsidR="00015830" w:rsidRDefault="00015830" w:rsidP="000D5109">
      <w:pPr>
        <w:suppressAutoHyphens/>
        <w:spacing w:before="240"/>
        <w:ind w:firstLine="567"/>
        <w:jc w:val="both"/>
        <w:rPr>
          <w:rFonts w:ascii="Times New Roman" w:hAnsi="Times New Roman"/>
          <w:sz w:val="28"/>
          <w:szCs w:val="28"/>
        </w:rPr>
      </w:pPr>
    </w:p>
    <w:p w:rsidR="006974BD" w:rsidRDefault="006974BD">
      <w:pPr>
        <w:spacing w:after="160" w:line="259" w:lineRule="auto"/>
        <w:rPr>
          <w:rFonts w:ascii="Times New Roman" w:hAnsi="Times New Roman"/>
          <w:bCs/>
          <w:sz w:val="28"/>
          <w:szCs w:val="28"/>
        </w:rPr>
      </w:pPr>
      <w:r>
        <w:rPr>
          <w:rFonts w:ascii="Times New Roman" w:hAnsi="Times New Roman"/>
          <w:bCs/>
          <w:sz w:val="28"/>
          <w:szCs w:val="28"/>
        </w:rPr>
        <w:br w:type="page"/>
      </w:r>
    </w:p>
    <w:p w:rsidR="007E1EA8" w:rsidRPr="0062281A" w:rsidRDefault="007E1EA8" w:rsidP="007E1EA8">
      <w:pPr>
        <w:pStyle w:val="1"/>
        <w:ind w:firstLine="567"/>
        <w:jc w:val="center"/>
        <w:rPr>
          <w:rFonts w:ascii="Times New Roman" w:hAnsi="Times New Roman" w:cs="Times New Roman"/>
          <w:b/>
        </w:rPr>
      </w:pPr>
      <w:bookmarkStart w:id="24" w:name="_Toc503476837"/>
      <w:r w:rsidRPr="0062281A">
        <w:rPr>
          <w:rFonts w:ascii="Times New Roman" w:hAnsi="Times New Roman" w:cs="Times New Roman"/>
          <w:b/>
        </w:rPr>
        <w:lastRenderedPageBreak/>
        <w:t>ПРАКТИЧЕСКАЯ РАБОТА</w:t>
      </w:r>
      <w:r>
        <w:rPr>
          <w:rFonts w:ascii="Times New Roman" w:hAnsi="Times New Roman" w:cs="Times New Roman"/>
          <w:b/>
        </w:rPr>
        <w:t xml:space="preserve"> № </w:t>
      </w:r>
      <w:r w:rsidR="007B1307">
        <w:rPr>
          <w:rFonts w:ascii="Times New Roman" w:hAnsi="Times New Roman" w:cs="Times New Roman"/>
          <w:b/>
        </w:rPr>
        <w:t>4</w:t>
      </w:r>
      <w:bookmarkEnd w:id="24"/>
    </w:p>
    <w:p w:rsidR="007E1EA8" w:rsidRDefault="007E1EA8" w:rsidP="007E1EA8">
      <w:pPr>
        <w:pStyle w:val="3"/>
        <w:numPr>
          <w:ilvl w:val="0"/>
          <w:numId w:val="0"/>
        </w:numPr>
        <w:spacing w:after="240"/>
        <w:ind w:firstLine="567"/>
        <w:jc w:val="center"/>
        <w:rPr>
          <w:rFonts w:ascii="Times New Roman" w:hAnsi="Times New Roman" w:cs="Times New Roman"/>
          <w:sz w:val="32"/>
          <w:szCs w:val="32"/>
        </w:rPr>
      </w:pPr>
      <w:bookmarkStart w:id="25" w:name="_Toc503476838"/>
      <w:r>
        <w:rPr>
          <w:rFonts w:ascii="Times New Roman" w:hAnsi="Times New Roman" w:cs="Times New Roman"/>
          <w:sz w:val="32"/>
          <w:szCs w:val="32"/>
        </w:rPr>
        <w:t>Составление наборов тестовых данных для функционального тестирования. Стратегия «чёрного ящика»</w:t>
      </w:r>
      <w:bookmarkEnd w:id="25"/>
    </w:p>
    <w:p w:rsidR="007E1EA8" w:rsidRPr="00DD5407" w:rsidRDefault="007E1EA8" w:rsidP="007E1EA8">
      <w:pPr>
        <w:pStyle w:val="Default"/>
        <w:spacing w:before="240"/>
        <w:ind w:firstLine="567"/>
        <w:jc w:val="both"/>
      </w:pPr>
      <w:r w:rsidRPr="00DD5407">
        <w:rPr>
          <w:b/>
          <w:bCs/>
        </w:rPr>
        <w:t xml:space="preserve">Основные теоретические положения </w:t>
      </w:r>
    </w:p>
    <w:p w:rsidR="007E1EA8" w:rsidRPr="00DD5407" w:rsidRDefault="007E1EA8" w:rsidP="007E1EA8">
      <w:pPr>
        <w:pStyle w:val="Default"/>
        <w:spacing w:before="240"/>
        <w:ind w:firstLine="567"/>
        <w:jc w:val="both"/>
      </w:pPr>
      <w:r w:rsidRPr="00DD5407">
        <w:t>При функциональном тестировании п</w:t>
      </w:r>
      <w:r>
        <w:t>рограмма рассматривается как «чё</w:t>
      </w:r>
      <w:r w:rsidRPr="00DD5407">
        <w:t xml:space="preserve">рный ящик», и целью тестирования является выяснение обстоятельств, в которых поведение программы не соответствует спецификации. </w:t>
      </w:r>
    </w:p>
    <w:p w:rsidR="007E1EA8" w:rsidRPr="00684B9D" w:rsidRDefault="007E1EA8" w:rsidP="007E1EA8">
      <w:pPr>
        <w:tabs>
          <w:tab w:val="left" w:pos="993"/>
        </w:tabs>
        <w:spacing w:before="240" w:after="240"/>
        <w:ind w:firstLine="567"/>
        <w:jc w:val="both"/>
        <w:rPr>
          <w:rFonts w:ascii="Times New Roman" w:hAnsi="Times New Roman"/>
        </w:rPr>
      </w:pPr>
      <w:r w:rsidRPr="00684B9D">
        <w:rPr>
          <w:rFonts w:ascii="Times New Roman" w:hAnsi="Times New Roman"/>
          <w:i/>
          <w:iCs/>
        </w:rPr>
        <w:t xml:space="preserve">Исчерпывающее </w:t>
      </w:r>
      <w:r w:rsidRPr="00684B9D">
        <w:rPr>
          <w:rFonts w:ascii="Times New Roman" w:hAnsi="Times New Roman"/>
        </w:rPr>
        <w:t>тестирование, т.е. тестирование на всех возможных наборах данных, в большинстве случаев невозможно (потребовались бы гигантские затраты времени и средств). А для программ, где исполнение команды зависит от предшествующих ей событий, необходимо также проверить и все возможные последовательности! Но, с другой стороны, необходимо обеспечить требуемое качество программного обеспечения. Возникает вопрос: как обнаружить максимальное количество ошибок, ограничив при этом подмножество возможных входных данных?</w:t>
      </w:r>
    </w:p>
    <w:p w:rsidR="007E1EA8" w:rsidRPr="00684B9D" w:rsidRDefault="007E1EA8" w:rsidP="007E1EA8">
      <w:pPr>
        <w:tabs>
          <w:tab w:val="left" w:pos="993"/>
        </w:tabs>
        <w:autoSpaceDE w:val="0"/>
        <w:autoSpaceDN w:val="0"/>
        <w:adjustRightInd w:val="0"/>
        <w:spacing w:after="240"/>
        <w:ind w:firstLine="567"/>
        <w:jc w:val="both"/>
        <w:rPr>
          <w:rFonts w:ascii="Times New Roman" w:eastAsiaTheme="minorHAnsi" w:hAnsi="Times New Roman"/>
          <w:color w:val="000000"/>
          <w:lang w:eastAsia="en-US"/>
        </w:rPr>
      </w:pPr>
      <w:r w:rsidRPr="00684B9D">
        <w:rPr>
          <w:rFonts w:ascii="Times New Roman" w:eastAsiaTheme="minorHAnsi" w:hAnsi="Times New Roman"/>
          <w:color w:val="000000"/>
          <w:lang w:eastAsia="en-US"/>
        </w:rPr>
        <w:t xml:space="preserve">Существуют различные методы формирования тестовых наборов. В числе основных </w:t>
      </w:r>
      <w:r>
        <w:rPr>
          <w:rFonts w:ascii="Times New Roman" w:eastAsiaTheme="minorHAnsi" w:hAnsi="Times New Roman"/>
          <w:b/>
          <w:bCs/>
          <w:color w:val="000000"/>
          <w:lang w:eastAsia="en-US"/>
        </w:rPr>
        <w:t>критериев «чё</w:t>
      </w:r>
      <w:r w:rsidRPr="00684B9D">
        <w:rPr>
          <w:rFonts w:ascii="Times New Roman" w:eastAsiaTheme="minorHAnsi" w:hAnsi="Times New Roman"/>
          <w:b/>
          <w:bCs/>
          <w:color w:val="000000"/>
          <w:lang w:eastAsia="en-US"/>
        </w:rPr>
        <w:t xml:space="preserve">рного ящика» </w:t>
      </w:r>
      <w:r w:rsidRPr="00684B9D">
        <w:rPr>
          <w:rFonts w:ascii="Times New Roman" w:eastAsiaTheme="minorHAnsi" w:hAnsi="Times New Roman"/>
          <w:color w:val="000000"/>
          <w:lang w:eastAsia="en-US"/>
        </w:rPr>
        <w:t xml:space="preserve">следующие: </w:t>
      </w:r>
    </w:p>
    <w:p w:rsidR="007E1EA8" w:rsidRDefault="007E1EA8" w:rsidP="007E1EA8">
      <w:pPr>
        <w:pStyle w:val="af"/>
        <w:numPr>
          <w:ilvl w:val="0"/>
          <w:numId w:val="42"/>
        </w:numPr>
        <w:tabs>
          <w:tab w:val="left" w:pos="993"/>
        </w:tabs>
        <w:autoSpaceDE w:val="0"/>
        <w:autoSpaceDN w:val="0"/>
        <w:adjustRightInd w:val="0"/>
        <w:ind w:left="0" w:firstLine="567"/>
        <w:jc w:val="both"/>
        <w:rPr>
          <w:rFonts w:ascii="Times New Roman" w:eastAsiaTheme="minorHAnsi" w:hAnsi="Times New Roman"/>
          <w:color w:val="000000"/>
          <w:lang w:eastAsia="en-US"/>
        </w:rPr>
      </w:pPr>
      <w:r w:rsidRPr="003D2EFC">
        <w:rPr>
          <w:rFonts w:ascii="Times New Roman" w:eastAsiaTheme="minorHAnsi" w:hAnsi="Times New Roman"/>
          <w:b/>
          <w:bCs/>
          <w:color w:val="000000"/>
          <w:lang w:eastAsia="en-US"/>
        </w:rPr>
        <w:t>покрытие функций</w:t>
      </w:r>
      <w:r w:rsidRPr="003D2EFC">
        <w:rPr>
          <w:rFonts w:ascii="Times New Roman" w:eastAsiaTheme="minorHAnsi" w:hAnsi="Times New Roman"/>
          <w:color w:val="000000"/>
          <w:lang w:eastAsia="en-US"/>
        </w:rPr>
        <w:t>. Для каждой из функций, реализуемых программой, требуется подобрать и выполнить хотя бы один тест;</w:t>
      </w:r>
    </w:p>
    <w:p w:rsidR="007E1EA8" w:rsidRPr="003D2EFC" w:rsidRDefault="007E1EA8" w:rsidP="007E1EA8">
      <w:pPr>
        <w:pStyle w:val="af"/>
        <w:tabs>
          <w:tab w:val="left" w:pos="993"/>
        </w:tabs>
        <w:autoSpaceDE w:val="0"/>
        <w:autoSpaceDN w:val="0"/>
        <w:adjustRightInd w:val="0"/>
        <w:ind w:left="567"/>
        <w:jc w:val="both"/>
        <w:rPr>
          <w:rFonts w:ascii="Times New Roman" w:eastAsiaTheme="minorHAnsi" w:hAnsi="Times New Roman"/>
          <w:color w:val="000000"/>
          <w:lang w:eastAsia="en-US"/>
        </w:rPr>
      </w:pPr>
    </w:p>
    <w:p w:rsidR="007E1EA8" w:rsidRDefault="007E1EA8" w:rsidP="007E1EA8">
      <w:pPr>
        <w:pStyle w:val="af"/>
        <w:numPr>
          <w:ilvl w:val="0"/>
          <w:numId w:val="42"/>
        </w:numPr>
        <w:tabs>
          <w:tab w:val="left" w:pos="993"/>
        </w:tabs>
        <w:autoSpaceDE w:val="0"/>
        <w:autoSpaceDN w:val="0"/>
        <w:adjustRightInd w:val="0"/>
        <w:spacing w:before="240" w:after="240"/>
        <w:ind w:left="0" w:firstLine="567"/>
        <w:jc w:val="both"/>
        <w:rPr>
          <w:rFonts w:ascii="Times New Roman" w:eastAsiaTheme="minorHAnsi" w:hAnsi="Times New Roman"/>
          <w:color w:val="000000"/>
          <w:lang w:eastAsia="en-US"/>
        </w:rPr>
      </w:pPr>
      <w:r w:rsidRPr="003D2EFC">
        <w:rPr>
          <w:rFonts w:ascii="Times New Roman" w:eastAsiaTheme="minorHAnsi" w:hAnsi="Times New Roman"/>
          <w:b/>
          <w:bCs/>
          <w:color w:val="000000"/>
          <w:lang w:eastAsia="en-US"/>
        </w:rPr>
        <w:t xml:space="preserve">покрытие классов входных данных. </w:t>
      </w:r>
      <w:r w:rsidRPr="003D2EFC">
        <w:rPr>
          <w:rFonts w:ascii="Times New Roman" w:eastAsiaTheme="minorHAnsi" w:hAnsi="Times New Roman"/>
          <w:color w:val="000000"/>
          <w:lang w:eastAsia="en-US"/>
        </w:rPr>
        <w:t>Критерий тестирования классов входных данных требует классифицировать входные данные, разделить их на классы таким образом, чтобы все данные из одного класса были равнозначны с точки зрения проверки правильности программы. Считается, что если программа работает правильно на одном наборе входных данных из этого класса, то она будет правильно работать на любом другом наборе данных из этого же класса. Критерий требует выполнения хотя бы одного теста для</w:t>
      </w:r>
      <w:r>
        <w:rPr>
          <w:rFonts w:ascii="Times New Roman" w:eastAsiaTheme="minorHAnsi" w:hAnsi="Times New Roman"/>
          <w:color w:val="000000"/>
          <w:lang w:eastAsia="en-US"/>
        </w:rPr>
        <w:t xml:space="preserve"> каждого класса входных данных;</w:t>
      </w:r>
    </w:p>
    <w:p w:rsidR="007E1EA8" w:rsidRDefault="007E1EA8" w:rsidP="007E1EA8">
      <w:pPr>
        <w:pStyle w:val="af"/>
        <w:tabs>
          <w:tab w:val="left" w:pos="993"/>
        </w:tabs>
        <w:autoSpaceDE w:val="0"/>
        <w:autoSpaceDN w:val="0"/>
        <w:adjustRightInd w:val="0"/>
        <w:spacing w:before="240" w:after="240"/>
        <w:ind w:left="567"/>
        <w:jc w:val="both"/>
        <w:rPr>
          <w:rFonts w:ascii="Times New Roman" w:eastAsiaTheme="minorHAnsi" w:hAnsi="Times New Roman"/>
          <w:color w:val="000000"/>
          <w:lang w:eastAsia="en-US"/>
        </w:rPr>
      </w:pPr>
    </w:p>
    <w:p w:rsidR="007E1EA8" w:rsidRDefault="007E1EA8" w:rsidP="007E1EA8">
      <w:pPr>
        <w:pStyle w:val="af"/>
        <w:numPr>
          <w:ilvl w:val="0"/>
          <w:numId w:val="42"/>
        </w:numPr>
        <w:tabs>
          <w:tab w:val="left" w:pos="993"/>
        </w:tabs>
        <w:autoSpaceDE w:val="0"/>
        <w:autoSpaceDN w:val="0"/>
        <w:adjustRightInd w:val="0"/>
        <w:spacing w:before="240" w:after="240"/>
        <w:ind w:left="0" w:firstLine="567"/>
        <w:jc w:val="both"/>
        <w:rPr>
          <w:rFonts w:ascii="Times New Roman" w:eastAsiaTheme="minorHAnsi" w:hAnsi="Times New Roman"/>
          <w:color w:val="000000"/>
          <w:lang w:eastAsia="en-US"/>
        </w:rPr>
      </w:pPr>
      <w:r w:rsidRPr="003D2EFC">
        <w:rPr>
          <w:rFonts w:ascii="Times New Roman" w:eastAsiaTheme="minorHAnsi" w:hAnsi="Times New Roman"/>
          <w:b/>
          <w:bCs/>
          <w:color w:val="000000"/>
          <w:lang w:eastAsia="en-US"/>
        </w:rPr>
        <w:t>покрытие классов выходных данных</w:t>
      </w:r>
      <w:r w:rsidRPr="003D2EFC">
        <w:rPr>
          <w:rFonts w:ascii="Times New Roman" w:eastAsiaTheme="minorHAnsi" w:hAnsi="Times New Roman"/>
          <w:color w:val="000000"/>
          <w:lang w:eastAsia="en-US"/>
        </w:rPr>
        <w:t>. Аналогичен предыдущему критерию, только проверяются</w:t>
      </w:r>
      <w:r>
        <w:rPr>
          <w:rFonts w:ascii="Times New Roman" w:eastAsiaTheme="minorHAnsi" w:hAnsi="Times New Roman"/>
          <w:color w:val="000000"/>
          <w:lang w:eastAsia="en-US"/>
        </w:rPr>
        <w:t xml:space="preserve"> не входные данные, а выходные;</w:t>
      </w:r>
    </w:p>
    <w:p w:rsidR="007E1EA8" w:rsidRPr="003D2EFC" w:rsidRDefault="007E1EA8" w:rsidP="007E1EA8">
      <w:pPr>
        <w:pStyle w:val="af"/>
        <w:tabs>
          <w:tab w:val="left" w:pos="993"/>
        </w:tabs>
        <w:autoSpaceDE w:val="0"/>
        <w:autoSpaceDN w:val="0"/>
        <w:adjustRightInd w:val="0"/>
        <w:spacing w:before="240" w:after="240"/>
        <w:ind w:left="567"/>
        <w:jc w:val="both"/>
        <w:rPr>
          <w:rFonts w:ascii="Times New Roman" w:eastAsiaTheme="minorHAnsi" w:hAnsi="Times New Roman"/>
          <w:color w:val="000000"/>
          <w:lang w:eastAsia="en-US"/>
        </w:rPr>
      </w:pPr>
    </w:p>
    <w:p w:rsidR="007E1EA8" w:rsidRDefault="007E1EA8" w:rsidP="007E1EA8">
      <w:pPr>
        <w:pStyle w:val="af"/>
        <w:numPr>
          <w:ilvl w:val="0"/>
          <w:numId w:val="42"/>
        </w:numPr>
        <w:tabs>
          <w:tab w:val="left" w:pos="993"/>
        </w:tabs>
        <w:autoSpaceDE w:val="0"/>
        <w:autoSpaceDN w:val="0"/>
        <w:adjustRightInd w:val="0"/>
        <w:spacing w:before="240" w:after="240"/>
        <w:ind w:left="0" w:firstLine="567"/>
        <w:jc w:val="both"/>
        <w:rPr>
          <w:rFonts w:ascii="Times New Roman" w:eastAsiaTheme="minorHAnsi" w:hAnsi="Times New Roman"/>
          <w:lang w:eastAsia="en-US"/>
        </w:rPr>
      </w:pPr>
      <w:r w:rsidRPr="003D2EFC">
        <w:rPr>
          <w:rFonts w:ascii="Times New Roman" w:eastAsiaTheme="minorHAnsi" w:hAnsi="Times New Roman"/>
          <w:b/>
          <w:bCs/>
          <w:color w:val="000000"/>
          <w:lang w:eastAsia="en-US"/>
        </w:rPr>
        <w:t xml:space="preserve">покрытие области допустимых значений </w:t>
      </w:r>
      <w:r w:rsidRPr="003D2EFC">
        <w:rPr>
          <w:rFonts w:ascii="Times New Roman" w:eastAsiaTheme="minorHAnsi" w:hAnsi="Times New Roman"/>
          <w:color w:val="000000"/>
          <w:lang w:eastAsia="en-US"/>
        </w:rPr>
        <w:t>(тестирование границ класса). Для переменной, возможные значения которой перечислены (ноты, цвет, пол, диагноз и т.п.), следует убедиться, что на все указанные значения программа реагирует правильно и не принимает вместо них никаких иных значений. Если класс допустимых значений представляет собой числовой диапазон, то выделяются нормальные условия (в середине класса), гра</w:t>
      </w:r>
      <w:r w:rsidRPr="003D2EFC">
        <w:rPr>
          <w:rFonts w:ascii="Times New Roman" w:eastAsiaTheme="minorHAnsi" w:hAnsi="Times New Roman"/>
          <w:lang w:eastAsia="en-US"/>
        </w:rPr>
        <w:t>ничные (экстремальные) условия и исключительные усл</w:t>
      </w:r>
      <w:r>
        <w:rPr>
          <w:rFonts w:ascii="Times New Roman" w:eastAsiaTheme="minorHAnsi" w:hAnsi="Times New Roman"/>
          <w:lang w:eastAsia="en-US"/>
        </w:rPr>
        <w:t>овия (выход за границу класса);</w:t>
      </w:r>
    </w:p>
    <w:p w:rsidR="007E1EA8" w:rsidRPr="003D2EFC" w:rsidRDefault="007E1EA8" w:rsidP="007E1EA8">
      <w:pPr>
        <w:pStyle w:val="af"/>
        <w:rPr>
          <w:rFonts w:ascii="Times New Roman" w:eastAsiaTheme="minorHAnsi" w:hAnsi="Times New Roman"/>
          <w:lang w:eastAsia="en-US"/>
        </w:rPr>
      </w:pPr>
    </w:p>
    <w:p w:rsidR="007E1EA8" w:rsidRPr="00B07CFA" w:rsidRDefault="007E1EA8" w:rsidP="007E1EA8">
      <w:pPr>
        <w:pStyle w:val="af"/>
        <w:numPr>
          <w:ilvl w:val="0"/>
          <w:numId w:val="42"/>
        </w:numPr>
        <w:tabs>
          <w:tab w:val="left" w:pos="993"/>
        </w:tabs>
        <w:autoSpaceDE w:val="0"/>
        <w:autoSpaceDN w:val="0"/>
        <w:adjustRightInd w:val="0"/>
        <w:spacing w:before="240" w:after="240"/>
        <w:ind w:left="0" w:firstLine="567"/>
        <w:jc w:val="both"/>
        <w:rPr>
          <w:rFonts w:ascii="Times New Roman" w:eastAsiaTheme="minorHAnsi" w:hAnsi="Times New Roman"/>
          <w:color w:val="000000"/>
          <w:lang w:eastAsia="en-US"/>
        </w:rPr>
      </w:pPr>
      <w:r w:rsidRPr="00B07CFA">
        <w:rPr>
          <w:rFonts w:ascii="Times New Roman" w:eastAsiaTheme="minorHAnsi" w:hAnsi="Times New Roman"/>
          <w:b/>
          <w:bCs/>
          <w:lang w:eastAsia="en-US"/>
        </w:rPr>
        <w:t xml:space="preserve">тестирование длины набора данных </w:t>
      </w:r>
      <w:r w:rsidRPr="00B07CFA">
        <w:rPr>
          <w:rFonts w:ascii="Times New Roman" w:eastAsiaTheme="minorHAnsi" w:hAnsi="Times New Roman"/>
          <w:lang w:eastAsia="en-US"/>
        </w:rPr>
        <w:t>(можно считать частным случаем тестирования области допустимых значений). Определяется допустимое количество элементов в наборе. Если программа последовательно обрабатывает элементы некоторого набора данных, и имеет смысл проверить следующие ситуации:</w:t>
      </w:r>
    </w:p>
    <w:p w:rsidR="007E1EA8" w:rsidRPr="00B07CFA" w:rsidRDefault="007E1EA8" w:rsidP="007E1EA8">
      <w:pPr>
        <w:pStyle w:val="af"/>
        <w:numPr>
          <w:ilvl w:val="0"/>
          <w:numId w:val="43"/>
        </w:numPr>
        <w:tabs>
          <w:tab w:val="left" w:pos="1560"/>
        </w:tabs>
        <w:autoSpaceDE w:val="0"/>
        <w:autoSpaceDN w:val="0"/>
        <w:adjustRightInd w:val="0"/>
        <w:spacing w:after="6"/>
        <w:ind w:left="567" w:firstLine="567"/>
        <w:jc w:val="both"/>
        <w:rPr>
          <w:rFonts w:ascii="Times New Roman" w:eastAsiaTheme="minorHAnsi" w:hAnsi="Times New Roman"/>
          <w:color w:val="000000"/>
          <w:lang w:eastAsia="en-US"/>
        </w:rPr>
      </w:pPr>
      <w:r w:rsidRPr="00B07CFA">
        <w:rPr>
          <w:rFonts w:ascii="Times New Roman" w:eastAsiaTheme="minorHAnsi" w:hAnsi="Times New Roman"/>
          <w:color w:val="000000"/>
          <w:lang w:eastAsia="en-US"/>
        </w:rPr>
        <w:t xml:space="preserve">пустой набор (не содержит ни одного элемента); </w:t>
      </w:r>
    </w:p>
    <w:p w:rsidR="007E1EA8" w:rsidRPr="00B07CFA" w:rsidRDefault="007E1EA8" w:rsidP="007E1EA8">
      <w:pPr>
        <w:pStyle w:val="af"/>
        <w:numPr>
          <w:ilvl w:val="0"/>
          <w:numId w:val="43"/>
        </w:numPr>
        <w:tabs>
          <w:tab w:val="left" w:pos="1560"/>
        </w:tabs>
        <w:autoSpaceDE w:val="0"/>
        <w:autoSpaceDN w:val="0"/>
        <w:adjustRightInd w:val="0"/>
        <w:spacing w:after="6"/>
        <w:ind w:left="567" w:firstLine="567"/>
        <w:jc w:val="both"/>
        <w:rPr>
          <w:rFonts w:ascii="Times New Roman" w:eastAsiaTheme="minorHAnsi" w:hAnsi="Times New Roman"/>
          <w:color w:val="000000"/>
          <w:lang w:eastAsia="en-US"/>
        </w:rPr>
      </w:pPr>
      <w:r w:rsidRPr="00B07CFA">
        <w:rPr>
          <w:rFonts w:ascii="Times New Roman" w:eastAsiaTheme="minorHAnsi" w:hAnsi="Times New Roman"/>
          <w:color w:val="000000"/>
          <w:lang w:eastAsia="en-US"/>
        </w:rPr>
        <w:t xml:space="preserve">единичный набор (состоит из одного-единственного элемента); </w:t>
      </w:r>
    </w:p>
    <w:p w:rsidR="007E1EA8" w:rsidRPr="00B07CFA" w:rsidRDefault="007E1EA8" w:rsidP="007E1EA8">
      <w:pPr>
        <w:pStyle w:val="af"/>
        <w:numPr>
          <w:ilvl w:val="0"/>
          <w:numId w:val="43"/>
        </w:numPr>
        <w:tabs>
          <w:tab w:val="left" w:pos="1560"/>
        </w:tabs>
        <w:autoSpaceDE w:val="0"/>
        <w:autoSpaceDN w:val="0"/>
        <w:adjustRightInd w:val="0"/>
        <w:spacing w:after="6"/>
        <w:ind w:left="567" w:firstLine="567"/>
        <w:jc w:val="both"/>
        <w:rPr>
          <w:rFonts w:ascii="Times New Roman" w:eastAsiaTheme="minorHAnsi" w:hAnsi="Times New Roman"/>
          <w:color w:val="000000"/>
          <w:lang w:eastAsia="en-US"/>
        </w:rPr>
      </w:pPr>
      <w:r w:rsidRPr="00B07CFA">
        <w:rPr>
          <w:rFonts w:ascii="Times New Roman" w:eastAsiaTheme="minorHAnsi" w:hAnsi="Times New Roman"/>
          <w:color w:val="000000"/>
          <w:lang w:eastAsia="en-US"/>
        </w:rPr>
        <w:lastRenderedPageBreak/>
        <w:t xml:space="preserve">слишком короткий набор (если предусмотрена минимально допустимая длина); </w:t>
      </w:r>
    </w:p>
    <w:p w:rsidR="007E1EA8" w:rsidRPr="00B07CFA" w:rsidRDefault="007E1EA8" w:rsidP="007E1EA8">
      <w:pPr>
        <w:pStyle w:val="af"/>
        <w:numPr>
          <w:ilvl w:val="0"/>
          <w:numId w:val="43"/>
        </w:numPr>
        <w:tabs>
          <w:tab w:val="left" w:pos="1560"/>
        </w:tabs>
        <w:autoSpaceDE w:val="0"/>
        <w:autoSpaceDN w:val="0"/>
        <w:adjustRightInd w:val="0"/>
        <w:spacing w:after="6"/>
        <w:ind w:left="567" w:firstLine="567"/>
        <w:jc w:val="both"/>
        <w:rPr>
          <w:rFonts w:ascii="Times New Roman" w:eastAsiaTheme="minorHAnsi" w:hAnsi="Times New Roman"/>
          <w:color w:val="000000"/>
          <w:lang w:eastAsia="en-US"/>
        </w:rPr>
      </w:pPr>
      <w:r w:rsidRPr="00B07CFA">
        <w:rPr>
          <w:rFonts w:ascii="Times New Roman" w:eastAsiaTheme="minorHAnsi" w:hAnsi="Times New Roman"/>
          <w:color w:val="000000"/>
          <w:lang w:eastAsia="en-US"/>
        </w:rPr>
        <w:t xml:space="preserve">набор минимально возможной длины (если такая предусмотрена); нормальный набор (состоит из нескольких элементов); </w:t>
      </w:r>
    </w:p>
    <w:p w:rsidR="007E1EA8" w:rsidRPr="00B07CFA" w:rsidRDefault="007E1EA8" w:rsidP="007E1EA8">
      <w:pPr>
        <w:pStyle w:val="af"/>
        <w:numPr>
          <w:ilvl w:val="0"/>
          <w:numId w:val="43"/>
        </w:numPr>
        <w:tabs>
          <w:tab w:val="left" w:pos="1560"/>
        </w:tabs>
        <w:autoSpaceDE w:val="0"/>
        <w:autoSpaceDN w:val="0"/>
        <w:adjustRightInd w:val="0"/>
        <w:spacing w:after="6"/>
        <w:ind w:left="567" w:firstLine="567"/>
        <w:jc w:val="both"/>
        <w:rPr>
          <w:rFonts w:ascii="Times New Roman" w:eastAsiaTheme="minorHAnsi" w:hAnsi="Times New Roman"/>
          <w:color w:val="000000"/>
          <w:lang w:eastAsia="en-US"/>
        </w:rPr>
      </w:pPr>
      <w:r w:rsidRPr="00B07CFA">
        <w:rPr>
          <w:rFonts w:ascii="Times New Roman" w:eastAsiaTheme="minorHAnsi" w:hAnsi="Times New Roman"/>
          <w:color w:val="000000"/>
          <w:lang w:eastAsia="en-US"/>
        </w:rPr>
        <w:t xml:space="preserve">набор из нескольких частей (если такое возможно. Например, если программа читает литеры из текстового файла или печатает текст, то как она отнесется к переходу на следующую строку? На следующую страницу?); </w:t>
      </w:r>
    </w:p>
    <w:p w:rsidR="007E1EA8" w:rsidRPr="00B07CFA" w:rsidRDefault="007E1EA8" w:rsidP="007E1EA8">
      <w:pPr>
        <w:pStyle w:val="af"/>
        <w:numPr>
          <w:ilvl w:val="0"/>
          <w:numId w:val="43"/>
        </w:numPr>
        <w:tabs>
          <w:tab w:val="left" w:pos="1560"/>
        </w:tabs>
        <w:autoSpaceDE w:val="0"/>
        <w:autoSpaceDN w:val="0"/>
        <w:adjustRightInd w:val="0"/>
        <w:spacing w:after="6"/>
        <w:ind w:left="567" w:firstLine="567"/>
        <w:jc w:val="both"/>
        <w:rPr>
          <w:rFonts w:ascii="Times New Roman" w:eastAsiaTheme="minorHAnsi" w:hAnsi="Times New Roman"/>
          <w:color w:val="000000"/>
          <w:lang w:eastAsia="en-US"/>
        </w:rPr>
      </w:pPr>
      <w:r w:rsidRPr="00B07CFA">
        <w:rPr>
          <w:rFonts w:ascii="Times New Roman" w:eastAsiaTheme="minorHAnsi" w:hAnsi="Times New Roman"/>
          <w:color w:val="000000"/>
          <w:lang w:eastAsia="en-US"/>
        </w:rPr>
        <w:t xml:space="preserve">набор максимально возможной длины (если такая предусмотрена); </w:t>
      </w:r>
    </w:p>
    <w:p w:rsidR="007E1EA8" w:rsidRPr="003704AB" w:rsidRDefault="007E1EA8" w:rsidP="007E1EA8">
      <w:pPr>
        <w:pStyle w:val="af"/>
        <w:numPr>
          <w:ilvl w:val="0"/>
          <w:numId w:val="43"/>
        </w:numPr>
        <w:tabs>
          <w:tab w:val="left" w:pos="1560"/>
        </w:tabs>
        <w:autoSpaceDE w:val="0"/>
        <w:autoSpaceDN w:val="0"/>
        <w:adjustRightInd w:val="0"/>
        <w:spacing w:before="240" w:after="240"/>
        <w:ind w:left="567" w:firstLine="567"/>
        <w:jc w:val="both"/>
        <w:rPr>
          <w:rFonts w:ascii="Times New Roman" w:eastAsiaTheme="minorHAnsi" w:hAnsi="Times New Roman"/>
          <w:lang w:eastAsia="en-US"/>
        </w:rPr>
      </w:pPr>
      <w:r w:rsidRPr="003704AB">
        <w:rPr>
          <w:rFonts w:ascii="Times New Roman" w:eastAsiaTheme="minorHAnsi" w:hAnsi="Times New Roman"/>
          <w:color w:val="000000"/>
          <w:lang w:eastAsia="en-US"/>
        </w:rPr>
        <w:t>слишком длинный набор (с длиной больше максимально допустимой);</w:t>
      </w:r>
    </w:p>
    <w:p w:rsidR="007E1EA8" w:rsidRPr="003704AB" w:rsidRDefault="007E1EA8" w:rsidP="007E1EA8">
      <w:pPr>
        <w:pStyle w:val="af"/>
        <w:autoSpaceDE w:val="0"/>
        <w:autoSpaceDN w:val="0"/>
        <w:adjustRightInd w:val="0"/>
        <w:ind w:left="1287"/>
        <w:rPr>
          <w:rFonts w:ascii="Times New Roman" w:eastAsiaTheme="minorHAnsi" w:hAnsi="Times New Roman"/>
          <w:color w:val="000000"/>
          <w:lang w:eastAsia="en-US"/>
        </w:rPr>
      </w:pPr>
    </w:p>
    <w:p w:rsidR="007E1EA8" w:rsidRPr="003704AB" w:rsidRDefault="007E1EA8" w:rsidP="007E1EA8">
      <w:pPr>
        <w:pStyle w:val="af"/>
        <w:numPr>
          <w:ilvl w:val="0"/>
          <w:numId w:val="42"/>
        </w:numPr>
        <w:tabs>
          <w:tab w:val="left" w:pos="993"/>
        </w:tabs>
        <w:autoSpaceDE w:val="0"/>
        <w:autoSpaceDN w:val="0"/>
        <w:adjustRightInd w:val="0"/>
        <w:ind w:left="0" w:firstLine="567"/>
        <w:jc w:val="both"/>
        <w:rPr>
          <w:rFonts w:ascii="Times New Roman" w:eastAsiaTheme="minorHAnsi" w:hAnsi="Times New Roman"/>
          <w:color w:val="000000"/>
          <w:lang w:eastAsia="en-US"/>
        </w:rPr>
      </w:pPr>
      <w:r w:rsidRPr="003704AB">
        <w:rPr>
          <w:rFonts w:ascii="Times New Roman" w:eastAsiaTheme="minorHAnsi" w:hAnsi="Times New Roman"/>
          <w:color w:val="000000"/>
          <w:lang w:eastAsia="en-US"/>
        </w:rPr>
        <w:t xml:space="preserve">тестирование </w:t>
      </w:r>
      <w:r w:rsidRPr="003704AB">
        <w:rPr>
          <w:rFonts w:ascii="Times New Roman" w:eastAsiaTheme="minorHAnsi" w:hAnsi="Times New Roman"/>
          <w:b/>
          <w:bCs/>
          <w:color w:val="000000"/>
          <w:lang w:eastAsia="en-US"/>
        </w:rPr>
        <w:t>упорядоченности набора данных</w:t>
      </w:r>
      <w:r w:rsidRPr="003704AB">
        <w:rPr>
          <w:rFonts w:ascii="Times New Roman" w:eastAsiaTheme="minorHAnsi" w:hAnsi="Times New Roman"/>
          <w:color w:val="000000"/>
          <w:lang w:eastAsia="en-US"/>
        </w:rPr>
        <w:t>. Важно для задач сортировки и поиска экстремумов. В этом случае имеет смысл проверить следующие ситуации (классы входных данных): данные не</w:t>
      </w:r>
      <w:r>
        <w:rPr>
          <w:rFonts w:ascii="Times New Roman" w:eastAsiaTheme="minorHAnsi" w:hAnsi="Times New Roman"/>
          <w:color w:val="000000"/>
          <w:lang w:eastAsia="en-US"/>
        </w:rPr>
        <w:t xml:space="preserve"> </w:t>
      </w:r>
      <w:r w:rsidRPr="003704AB">
        <w:rPr>
          <w:rFonts w:ascii="Times New Roman" w:eastAsiaTheme="minorHAnsi" w:hAnsi="Times New Roman"/>
          <w:color w:val="000000"/>
          <w:lang w:eastAsia="en-US"/>
        </w:rPr>
        <w:t>у</w:t>
      </w:r>
      <w:r>
        <w:rPr>
          <w:rFonts w:ascii="Times New Roman" w:eastAsiaTheme="minorHAnsi" w:hAnsi="Times New Roman"/>
          <w:color w:val="000000"/>
          <w:lang w:eastAsia="en-US"/>
        </w:rPr>
        <w:t>порядочены</w:t>
      </w:r>
      <w:r w:rsidRPr="003704AB">
        <w:rPr>
          <w:rFonts w:ascii="Times New Roman" w:eastAsiaTheme="minorHAnsi" w:hAnsi="Times New Roman"/>
          <w:color w:val="000000"/>
          <w:lang w:eastAsia="en-US"/>
        </w:rPr>
        <w:t xml:space="preserve">; данные упорядочены в прямом порядке; данные упорядочены в обратном порядке; в наборе имеются повторяющиеся значения; экстремальное значение находится в середине набора; экстремальное значение находится в начале набора; экстремальное значение находится в конце набора; в наборе несколько совпадающих экстремальных значений. </w:t>
      </w:r>
    </w:p>
    <w:p w:rsidR="007E1EA8" w:rsidRDefault="007E1EA8" w:rsidP="007E1EA8">
      <w:pPr>
        <w:pStyle w:val="Default"/>
        <w:spacing w:before="240"/>
        <w:ind w:firstLine="567"/>
        <w:jc w:val="both"/>
      </w:pPr>
      <w:r w:rsidRPr="003704AB">
        <w:t>Критерии покрытия функций, классов входных и выходных данных хорошо согласуются друг с другом и обычно каждой из функций ПП соответствуют свои классы входных и выходных данных. Например, программа уч</w:t>
      </w:r>
      <w:r>
        <w:t>ё</w:t>
      </w:r>
      <w:r w:rsidRPr="003704AB">
        <w:t>та кадров предприятия имеет функции: принять на работу, уволить с работы, перевести с одной должности на другую, выдать кадровую сводку. Соответственно классы входных данных – приказы о при</w:t>
      </w:r>
      <w:r>
        <w:t>ё</w:t>
      </w:r>
      <w:r w:rsidRPr="003704AB">
        <w:t>ме, об увольнении, о переводе, заявка на кадровую сводку, а выходных – записи о при</w:t>
      </w:r>
      <w:r>
        <w:t>ё</w:t>
      </w:r>
      <w:r w:rsidRPr="003704AB">
        <w:t xml:space="preserve">ме, об увольнении, о переводе, кадровая сводка. </w:t>
      </w:r>
    </w:p>
    <w:p w:rsidR="007E1EA8" w:rsidRDefault="007E1EA8" w:rsidP="007E1EA8">
      <w:pPr>
        <w:pStyle w:val="Default"/>
        <w:spacing w:before="240"/>
        <w:ind w:firstLine="567"/>
        <w:jc w:val="both"/>
        <w:rPr>
          <w:color w:val="auto"/>
        </w:rPr>
      </w:pPr>
      <w:r w:rsidRPr="003704AB">
        <w:rPr>
          <w:color w:val="auto"/>
        </w:rPr>
        <w:t xml:space="preserve">В данной практической работе предлагается рассмотреть два </w:t>
      </w:r>
      <w:r w:rsidRPr="003704AB">
        <w:rPr>
          <w:b/>
          <w:bCs/>
          <w:color w:val="auto"/>
        </w:rPr>
        <w:t>метода формирования тестовых наборов</w:t>
      </w:r>
      <w:r w:rsidRPr="003704AB">
        <w:rPr>
          <w:color w:val="auto"/>
        </w:rPr>
        <w:t>:</w:t>
      </w:r>
    </w:p>
    <w:p w:rsidR="007E1EA8" w:rsidRDefault="007E1EA8" w:rsidP="007E1EA8">
      <w:pPr>
        <w:pStyle w:val="Default"/>
        <w:numPr>
          <w:ilvl w:val="0"/>
          <w:numId w:val="44"/>
        </w:numPr>
        <w:tabs>
          <w:tab w:val="left" w:pos="993"/>
        </w:tabs>
        <w:spacing w:before="240"/>
        <w:ind w:left="0" w:firstLine="567"/>
        <w:jc w:val="both"/>
        <w:rPr>
          <w:color w:val="auto"/>
        </w:rPr>
      </w:pPr>
      <w:r w:rsidRPr="003704AB">
        <w:rPr>
          <w:color w:val="auto"/>
        </w:rPr>
        <w:t>на основе классов эквивалентности</w:t>
      </w:r>
      <w:r>
        <w:rPr>
          <w:color w:val="auto"/>
        </w:rPr>
        <w:t>;</w:t>
      </w:r>
    </w:p>
    <w:p w:rsidR="007E1EA8" w:rsidRDefault="007E1EA8" w:rsidP="007E1EA8">
      <w:pPr>
        <w:pStyle w:val="Default"/>
        <w:numPr>
          <w:ilvl w:val="0"/>
          <w:numId w:val="44"/>
        </w:numPr>
        <w:tabs>
          <w:tab w:val="left" w:pos="993"/>
        </w:tabs>
        <w:spacing w:after="240"/>
        <w:ind w:left="0" w:firstLine="567"/>
        <w:jc w:val="both"/>
        <w:rPr>
          <w:color w:val="auto"/>
        </w:rPr>
      </w:pPr>
      <w:r w:rsidRPr="003704AB">
        <w:rPr>
          <w:color w:val="auto"/>
        </w:rPr>
        <w:t>на основе граничных зн</w:t>
      </w:r>
      <w:r>
        <w:rPr>
          <w:color w:val="auto"/>
        </w:rPr>
        <w:t>ачений классов эквивалентности.</w:t>
      </w:r>
    </w:p>
    <w:p w:rsidR="007E1EA8" w:rsidRPr="003704AB" w:rsidRDefault="007E1EA8" w:rsidP="007E1EA8">
      <w:pPr>
        <w:pStyle w:val="Default"/>
        <w:spacing w:after="240"/>
        <w:ind w:firstLine="567"/>
        <w:jc w:val="both"/>
        <w:rPr>
          <w:color w:val="auto"/>
        </w:rPr>
      </w:pPr>
      <w:r w:rsidRPr="003704AB">
        <w:rPr>
          <w:color w:val="auto"/>
        </w:rPr>
        <w:t xml:space="preserve">Оба метода основаны на исследовании входных данных. Они не позволяют проверять результаты, получаемые при различных сочетаниях данных. Для построения тестов, проверяющих сочетания данных, применяют методы, использующие булеву алгебру. </w:t>
      </w:r>
    </w:p>
    <w:p w:rsidR="007E1EA8" w:rsidRPr="003704AB" w:rsidRDefault="007E1EA8" w:rsidP="007E1EA8">
      <w:pPr>
        <w:pStyle w:val="Default"/>
        <w:spacing w:after="240"/>
        <w:ind w:firstLine="567"/>
        <w:jc w:val="both"/>
        <w:rPr>
          <w:color w:val="auto"/>
        </w:rPr>
      </w:pPr>
      <w:r w:rsidRPr="003704AB">
        <w:rPr>
          <w:b/>
          <w:bCs/>
          <w:color w:val="auto"/>
        </w:rPr>
        <w:t xml:space="preserve">Эквивалентное разбиение. </w:t>
      </w:r>
      <w:r w:rsidRPr="003704AB">
        <w:rPr>
          <w:color w:val="auto"/>
        </w:rPr>
        <w:t xml:space="preserve">Метод эквивалентного разбиения заключается в следующем. Область всех возможных наборов входных данных программы по каждому параметру разбивают на конечное число групп - классов эквивалентности. Наборы данных такого класса объединяют по принципу обнаружения одних и тех же ошибок: если набор какого-либо класса обнаруживает некоторую ошибку, то предполагается, что все другие тесты этого класса эквивалентности тоже обнаружат эту ошибку и наоборот. </w:t>
      </w:r>
    </w:p>
    <w:p w:rsidR="007E1EA8" w:rsidRPr="003704AB" w:rsidRDefault="007E1EA8" w:rsidP="007E1EA8">
      <w:pPr>
        <w:pStyle w:val="Default"/>
        <w:ind w:firstLine="567"/>
        <w:jc w:val="both"/>
        <w:rPr>
          <w:color w:val="auto"/>
        </w:rPr>
      </w:pPr>
      <w:r w:rsidRPr="003704AB">
        <w:rPr>
          <w:color w:val="auto"/>
        </w:rPr>
        <w:t xml:space="preserve">Разработку тестов методом эквивалентного разбиения осуществляют в два этапа: на первом выделяют классы эквивалентности, а на втором - формируют тесты. </w:t>
      </w:r>
    </w:p>
    <w:p w:rsidR="007E1EA8" w:rsidRDefault="007E1EA8" w:rsidP="007E1EA8">
      <w:pPr>
        <w:tabs>
          <w:tab w:val="left" w:pos="993"/>
        </w:tabs>
        <w:autoSpaceDE w:val="0"/>
        <w:autoSpaceDN w:val="0"/>
        <w:adjustRightInd w:val="0"/>
        <w:spacing w:before="240" w:after="240"/>
        <w:ind w:firstLine="567"/>
        <w:jc w:val="both"/>
        <w:rPr>
          <w:rFonts w:ascii="Times New Roman" w:hAnsi="Times New Roman"/>
        </w:rPr>
      </w:pPr>
      <w:r w:rsidRPr="003704AB">
        <w:rPr>
          <w:rFonts w:ascii="Times New Roman" w:hAnsi="Times New Roman"/>
        </w:rPr>
        <w:t>Формирование классов эквивалентности является эвристическим процессом, однако целесообразным считают выделять в отдельные классы эквивалентности наборы, содержащие допустимые и недопустимые значения некоторого параметра. При этом существует ряд правил:</w:t>
      </w:r>
    </w:p>
    <w:p w:rsidR="007E1EA8" w:rsidRPr="000128C8" w:rsidRDefault="007E1EA8" w:rsidP="007E1EA8">
      <w:pPr>
        <w:autoSpaceDE w:val="0"/>
        <w:autoSpaceDN w:val="0"/>
        <w:adjustRightInd w:val="0"/>
        <w:rPr>
          <w:rFonts w:ascii="Times New Roman" w:eastAsiaTheme="minorHAnsi" w:hAnsi="Times New Roman"/>
          <w:color w:val="000000"/>
          <w:lang w:eastAsia="en-US"/>
        </w:rPr>
      </w:pPr>
    </w:p>
    <w:p w:rsidR="007E1EA8" w:rsidRPr="000128C8" w:rsidRDefault="007E1EA8" w:rsidP="007E1EA8">
      <w:pPr>
        <w:pStyle w:val="af"/>
        <w:numPr>
          <w:ilvl w:val="0"/>
          <w:numId w:val="45"/>
        </w:numPr>
        <w:tabs>
          <w:tab w:val="left" w:pos="1418"/>
        </w:tabs>
        <w:autoSpaceDE w:val="0"/>
        <w:autoSpaceDN w:val="0"/>
        <w:adjustRightInd w:val="0"/>
        <w:ind w:left="567" w:firstLine="567"/>
        <w:jc w:val="both"/>
        <w:rPr>
          <w:rFonts w:ascii="Times New Roman" w:eastAsiaTheme="minorHAnsi" w:hAnsi="Times New Roman"/>
          <w:color w:val="000000"/>
          <w:szCs w:val="26"/>
          <w:lang w:eastAsia="en-US"/>
        </w:rPr>
      </w:pPr>
      <w:r w:rsidRPr="000128C8">
        <w:rPr>
          <w:rFonts w:ascii="Times New Roman" w:eastAsiaTheme="minorHAnsi" w:hAnsi="Times New Roman"/>
          <w:color w:val="000000"/>
          <w:szCs w:val="26"/>
          <w:lang w:eastAsia="en-US"/>
        </w:rPr>
        <w:t xml:space="preserve">если некоторый параметр х может принимать значения в интервале [1, 999], то выделяют один правильный класс 1 &lt; х &lt; 999 и два неправильных: х &lt; 1 и х &gt; 999; </w:t>
      </w:r>
    </w:p>
    <w:p w:rsidR="007E1EA8" w:rsidRPr="000128C8" w:rsidRDefault="007E1EA8" w:rsidP="007E1EA8">
      <w:pPr>
        <w:pStyle w:val="af"/>
        <w:numPr>
          <w:ilvl w:val="0"/>
          <w:numId w:val="45"/>
        </w:numPr>
        <w:tabs>
          <w:tab w:val="left" w:pos="1418"/>
        </w:tabs>
        <w:autoSpaceDE w:val="0"/>
        <w:autoSpaceDN w:val="0"/>
        <w:adjustRightInd w:val="0"/>
        <w:ind w:left="567" w:firstLine="567"/>
        <w:jc w:val="both"/>
        <w:rPr>
          <w:rFonts w:ascii="Times New Roman" w:eastAsiaTheme="minorHAnsi" w:hAnsi="Times New Roman"/>
          <w:color w:val="000000"/>
          <w:szCs w:val="26"/>
          <w:lang w:eastAsia="en-US"/>
        </w:rPr>
      </w:pPr>
      <w:r w:rsidRPr="000128C8">
        <w:rPr>
          <w:rFonts w:ascii="Times New Roman" w:eastAsiaTheme="minorHAnsi" w:hAnsi="Times New Roman"/>
          <w:color w:val="000000"/>
          <w:szCs w:val="26"/>
          <w:lang w:eastAsia="en-US"/>
        </w:rPr>
        <w:t xml:space="preserve">если входное условие определяет диапазон значений порядкового типа, например, «в автомобиле могут ехать от одного до шести человек», то определяется один правильный класс эквивалентности и два неправильных: ни одного и более шести человек; </w:t>
      </w:r>
    </w:p>
    <w:p w:rsidR="007E1EA8" w:rsidRPr="000128C8" w:rsidRDefault="007E1EA8" w:rsidP="007E1EA8">
      <w:pPr>
        <w:pStyle w:val="af"/>
        <w:numPr>
          <w:ilvl w:val="0"/>
          <w:numId w:val="45"/>
        </w:numPr>
        <w:tabs>
          <w:tab w:val="left" w:pos="1418"/>
        </w:tabs>
        <w:autoSpaceDE w:val="0"/>
        <w:autoSpaceDN w:val="0"/>
        <w:adjustRightInd w:val="0"/>
        <w:ind w:left="567" w:firstLine="567"/>
        <w:jc w:val="both"/>
        <w:rPr>
          <w:rFonts w:ascii="Times New Roman" w:eastAsiaTheme="minorHAnsi" w:hAnsi="Times New Roman"/>
          <w:color w:val="000000"/>
          <w:szCs w:val="26"/>
          <w:lang w:eastAsia="en-US"/>
        </w:rPr>
      </w:pPr>
      <w:r w:rsidRPr="000128C8">
        <w:rPr>
          <w:rFonts w:ascii="Times New Roman" w:eastAsiaTheme="minorHAnsi" w:hAnsi="Times New Roman"/>
          <w:color w:val="000000"/>
          <w:szCs w:val="26"/>
          <w:lang w:eastAsia="en-US"/>
        </w:rPr>
        <w:t xml:space="preserve">если входное условие описывает множество входных значений и есть основания полагать, что каждое значение программист трактует особо, например, «типы графических файлов: bmp, jpeg, vsd», то определяют правильный класс эквивалентности для каждого значения и один неправильный класс, например, txt; </w:t>
      </w:r>
    </w:p>
    <w:p w:rsidR="007E1EA8" w:rsidRPr="000128C8" w:rsidRDefault="007E1EA8" w:rsidP="007E1EA8">
      <w:pPr>
        <w:pStyle w:val="af"/>
        <w:numPr>
          <w:ilvl w:val="0"/>
          <w:numId w:val="45"/>
        </w:numPr>
        <w:tabs>
          <w:tab w:val="left" w:pos="1418"/>
        </w:tabs>
        <w:autoSpaceDE w:val="0"/>
        <w:autoSpaceDN w:val="0"/>
        <w:adjustRightInd w:val="0"/>
        <w:ind w:left="567" w:firstLine="567"/>
        <w:jc w:val="both"/>
        <w:rPr>
          <w:rFonts w:ascii="Times New Roman" w:eastAsiaTheme="minorHAnsi" w:hAnsi="Times New Roman"/>
          <w:color w:val="000000"/>
          <w:szCs w:val="26"/>
          <w:lang w:eastAsia="en-US"/>
        </w:rPr>
      </w:pPr>
      <w:r w:rsidRPr="000128C8">
        <w:rPr>
          <w:rFonts w:ascii="Times New Roman" w:eastAsiaTheme="minorHAnsi" w:hAnsi="Times New Roman"/>
          <w:color w:val="000000"/>
          <w:szCs w:val="26"/>
          <w:lang w:eastAsia="en-US"/>
        </w:rPr>
        <w:t xml:space="preserve">если входное условие описывает ситуацию «должно быть», например, «первым символом идентификатора должна быть буква», то определяется один правильный класс эквивалентности (первый символ - буква) и один неправильный (первый символ - не буква); </w:t>
      </w:r>
    </w:p>
    <w:p w:rsidR="007E1EA8" w:rsidRDefault="007E1EA8" w:rsidP="007E1EA8">
      <w:pPr>
        <w:pStyle w:val="af"/>
        <w:numPr>
          <w:ilvl w:val="0"/>
          <w:numId w:val="45"/>
        </w:numPr>
        <w:tabs>
          <w:tab w:val="left" w:pos="1418"/>
        </w:tabs>
        <w:autoSpaceDE w:val="0"/>
        <w:autoSpaceDN w:val="0"/>
        <w:adjustRightInd w:val="0"/>
        <w:ind w:left="567" w:firstLine="567"/>
        <w:jc w:val="both"/>
        <w:rPr>
          <w:rFonts w:ascii="Times New Roman" w:eastAsiaTheme="minorHAnsi" w:hAnsi="Times New Roman"/>
          <w:color w:val="000000"/>
          <w:szCs w:val="26"/>
          <w:lang w:eastAsia="en-US"/>
        </w:rPr>
      </w:pPr>
      <w:r w:rsidRPr="000128C8">
        <w:rPr>
          <w:rFonts w:ascii="Times New Roman" w:eastAsiaTheme="minorHAnsi" w:hAnsi="Times New Roman"/>
          <w:color w:val="000000"/>
          <w:szCs w:val="26"/>
          <w:lang w:eastAsia="en-US"/>
        </w:rPr>
        <w:t xml:space="preserve">если есть основание считать, что различные элементы класса эквивалентности трактуются программой неодинаково, то данный класс разбивается на меньшие классы эквивалентности. </w:t>
      </w:r>
    </w:p>
    <w:p w:rsidR="007E1EA8" w:rsidRDefault="007E1EA8" w:rsidP="007E1EA8">
      <w:pPr>
        <w:autoSpaceDE w:val="0"/>
        <w:autoSpaceDN w:val="0"/>
        <w:adjustRightInd w:val="0"/>
        <w:spacing w:before="240"/>
        <w:ind w:firstLine="567"/>
        <w:jc w:val="both"/>
        <w:rPr>
          <w:rFonts w:ascii="Times New Roman" w:hAnsi="Times New Roman"/>
          <w:szCs w:val="26"/>
        </w:rPr>
      </w:pPr>
      <w:r w:rsidRPr="00B036A9">
        <w:rPr>
          <w:rFonts w:ascii="Times New Roman" w:hAnsi="Times New Roman"/>
          <w:szCs w:val="26"/>
        </w:rPr>
        <w:t>Таким образом, классы эквивалентности выделяют, перебирая ограничения, установленные для каждого входного значения в техническом задании или при уточнении спецификации. Каждое ограничение разбивают на две или более групп. При этом используют специальные бланки - таблицы классов эквивалентности:</w:t>
      </w:r>
    </w:p>
    <w:p w:rsidR="007E1EA8" w:rsidRDefault="007E1EA8" w:rsidP="007E1EA8">
      <w:pPr>
        <w:autoSpaceDE w:val="0"/>
        <w:autoSpaceDN w:val="0"/>
        <w:adjustRightInd w:val="0"/>
        <w:spacing w:before="240"/>
        <w:ind w:firstLine="567"/>
        <w:jc w:val="both"/>
        <w:rPr>
          <w:rFonts w:ascii="Times New Roman" w:hAnsi="Times New Roman"/>
          <w:szCs w:val="26"/>
        </w:rPr>
      </w:pPr>
    </w:p>
    <w:tbl>
      <w:tblPr>
        <w:tblStyle w:val="af5"/>
        <w:tblW w:w="0" w:type="auto"/>
        <w:tblLook w:val="04A0" w:firstRow="1" w:lastRow="0" w:firstColumn="1" w:lastColumn="0" w:noHBand="0" w:noVBand="1"/>
      </w:tblPr>
      <w:tblGrid>
        <w:gridCol w:w="3056"/>
        <w:gridCol w:w="3057"/>
        <w:gridCol w:w="3057"/>
      </w:tblGrid>
      <w:tr w:rsidR="007E1EA8" w:rsidTr="007E1EA8">
        <w:trPr>
          <w:trHeight w:val="113"/>
        </w:trPr>
        <w:tc>
          <w:tcPr>
            <w:tcW w:w="3056" w:type="dxa"/>
          </w:tcPr>
          <w:p w:rsidR="007E1EA8" w:rsidRPr="00B036A9" w:rsidRDefault="007E1EA8" w:rsidP="007E1EA8">
            <w:pPr>
              <w:autoSpaceDE w:val="0"/>
              <w:autoSpaceDN w:val="0"/>
              <w:adjustRightInd w:val="0"/>
              <w:jc w:val="center"/>
              <w:rPr>
                <w:rFonts w:ascii="Times New Roman" w:eastAsiaTheme="minorHAnsi" w:hAnsi="Times New Roman"/>
                <w:color w:val="000000"/>
                <w:szCs w:val="26"/>
                <w:lang w:eastAsia="en-US"/>
              </w:rPr>
            </w:pPr>
            <w:r>
              <w:rPr>
                <w:rFonts w:ascii="Times New Roman" w:eastAsiaTheme="minorHAnsi" w:hAnsi="Times New Roman"/>
                <w:color w:val="000000"/>
                <w:szCs w:val="26"/>
                <w:lang w:eastAsia="en-US"/>
              </w:rPr>
              <w:t>Ограничение на значение параметра</w:t>
            </w:r>
          </w:p>
        </w:tc>
        <w:tc>
          <w:tcPr>
            <w:tcW w:w="3057" w:type="dxa"/>
          </w:tcPr>
          <w:p w:rsidR="007E1EA8" w:rsidRDefault="007E1EA8" w:rsidP="007E1EA8">
            <w:pPr>
              <w:autoSpaceDE w:val="0"/>
              <w:autoSpaceDN w:val="0"/>
              <w:adjustRightInd w:val="0"/>
              <w:jc w:val="center"/>
              <w:rPr>
                <w:rFonts w:ascii="Times New Roman" w:eastAsiaTheme="minorHAnsi" w:hAnsi="Times New Roman"/>
                <w:color w:val="000000"/>
                <w:sz w:val="22"/>
                <w:szCs w:val="26"/>
                <w:lang w:eastAsia="en-US"/>
              </w:rPr>
            </w:pPr>
            <w:r>
              <w:rPr>
                <w:rFonts w:ascii="Times New Roman" w:eastAsiaTheme="minorHAnsi" w:hAnsi="Times New Roman"/>
                <w:color w:val="000000"/>
                <w:sz w:val="22"/>
                <w:szCs w:val="26"/>
                <w:lang w:eastAsia="en-US"/>
              </w:rPr>
              <w:t>Правильные классы эквивалентности</w:t>
            </w:r>
          </w:p>
        </w:tc>
        <w:tc>
          <w:tcPr>
            <w:tcW w:w="3057" w:type="dxa"/>
          </w:tcPr>
          <w:p w:rsidR="007E1EA8" w:rsidRDefault="007E1EA8" w:rsidP="007E1EA8">
            <w:pPr>
              <w:autoSpaceDE w:val="0"/>
              <w:autoSpaceDN w:val="0"/>
              <w:adjustRightInd w:val="0"/>
              <w:jc w:val="center"/>
              <w:rPr>
                <w:rFonts w:ascii="Times New Roman" w:eastAsiaTheme="minorHAnsi" w:hAnsi="Times New Roman"/>
                <w:color w:val="000000"/>
                <w:sz w:val="22"/>
                <w:szCs w:val="26"/>
                <w:lang w:eastAsia="en-US"/>
              </w:rPr>
            </w:pPr>
            <w:r>
              <w:rPr>
                <w:rFonts w:ascii="Times New Roman" w:eastAsiaTheme="minorHAnsi" w:hAnsi="Times New Roman"/>
                <w:color w:val="000000"/>
                <w:sz w:val="22"/>
                <w:szCs w:val="26"/>
                <w:lang w:eastAsia="en-US"/>
              </w:rPr>
              <w:t>Неправильные классы эквивалентности</w:t>
            </w:r>
          </w:p>
        </w:tc>
      </w:tr>
      <w:tr w:rsidR="007E1EA8" w:rsidTr="007E1EA8">
        <w:trPr>
          <w:trHeight w:val="113"/>
        </w:trPr>
        <w:tc>
          <w:tcPr>
            <w:tcW w:w="3056" w:type="dxa"/>
          </w:tcPr>
          <w:p w:rsidR="007E1EA8" w:rsidRDefault="007E1EA8" w:rsidP="007E1EA8">
            <w:pPr>
              <w:autoSpaceDE w:val="0"/>
              <w:autoSpaceDN w:val="0"/>
              <w:adjustRightInd w:val="0"/>
              <w:jc w:val="center"/>
              <w:rPr>
                <w:rFonts w:ascii="Times New Roman" w:eastAsiaTheme="minorHAnsi" w:hAnsi="Times New Roman"/>
                <w:color w:val="000000"/>
                <w:szCs w:val="26"/>
                <w:lang w:eastAsia="en-US"/>
              </w:rPr>
            </w:pPr>
          </w:p>
        </w:tc>
        <w:tc>
          <w:tcPr>
            <w:tcW w:w="3057" w:type="dxa"/>
          </w:tcPr>
          <w:p w:rsidR="007E1EA8" w:rsidRDefault="007E1EA8" w:rsidP="007E1EA8">
            <w:pPr>
              <w:autoSpaceDE w:val="0"/>
              <w:autoSpaceDN w:val="0"/>
              <w:adjustRightInd w:val="0"/>
              <w:jc w:val="center"/>
              <w:rPr>
                <w:rFonts w:ascii="Times New Roman" w:eastAsiaTheme="minorHAnsi" w:hAnsi="Times New Roman"/>
                <w:color w:val="000000"/>
                <w:sz w:val="22"/>
                <w:szCs w:val="26"/>
                <w:lang w:eastAsia="en-US"/>
              </w:rPr>
            </w:pPr>
          </w:p>
        </w:tc>
        <w:tc>
          <w:tcPr>
            <w:tcW w:w="3057" w:type="dxa"/>
          </w:tcPr>
          <w:p w:rsidR="007E1EA8" w:rsidRDefault="007E1EA8" w:rsidP="007E1EA8">
            <w:pPr>
              <w:autoSpaceDE w:val="0"/>
              <w:autoSpaceDN w:val="0"/>
              <w:adjustRightInd w:val="0"/>
              <w:jc w:val="center"/>
              <w:rPr>
                <w:rFonts w:ascii="Times New Roman" w:eastAsiaTheme="minorHAnsi" w:hAnsi="Times New Roman"/>
                <w:color w:val="000000"/>
                <w:sz w:val="22"/>
                <w:szCs w:val="26"/>
                <w:lang w:eastAsia="en-US"/>
              </w:rPr>
            </w:pPr>
          </w:p>
        </w:tc>
      </w:tr>
    </w:tbl>
    <w:p w:rsidR="007E1EA8" w:rsidRDefault="007E1EA8" w:rsidP="007E1EA8">
      <w:pPr>
        <w:autoSpaceDE w:val="0"/>
        <w:autoSpaceDN w:val="0"/>
        <w:adjustRightInd w:val="0"/>
        <w:spacing w:before="240"/>
        <w:ind w:firstLine="567"/>
        <w:jc w:val="both"/>
        <w:rPr>
          <w:rFonts w:ascii="Times New Roman" w:hAnsi="Times New Roman"/>
          <w:szCs w:val="26"/>
        </w:rPr>
      </w:pPr>
      <w:r w:rsidRPr="00B036A9">
        <w:rPr>
          <w:rFonts w:ascii="Times New Roman" w:hAnsi="Times New Roman"/>
          <w:szCs w:val="26"/>
        </w:rPr>
        <w:t>Правильные классы включают правильные данные, неправильные классы - неправильные данные. Для правильных и неправильных классов тесты проектируют отдельно. При построении тестов правильных классов учитывают, что каждый тест должен проверять по возможности максимальное количество различных входных условий. Такой подход позволяет минимизировать общее число необходимых тестов. Для каждого неправильного класса эквивалентности формируют свой тест. Последн</w:t>
      </w:r>
      <w:r>
        <w:rPr>
          <w:rFonts w:ascii="Times New Roman" w:hAnsi="Times New Roman"/>
          <w:szCs w:val="26"/>
        </w:rPr>
        <w:t>ее обусловлено тем, что определё</w:t>
      </w:r>
      <w:r w:rsidRPr="00B036A9">
        <w:rPr>
          <w:rFonts w:ascii="Times New Roman" w:hAnsi="Times New Roman"/>
          <w:szCs w:val="26"/>
        </w:rPr>
        <w:t>нные проверки с ошибочными входами скрывают или заменяют другие проверки с ошибочными входами.</w:t>
      </w:r>
    </w:p>
    <w:p w:rsidR="007E1EA8" w:rsidRPr="00B036A9" w:rsidRDefault="007E1EA8" w:rsidP="007E1EA8">
      <w:pPr>
        <w:pStyle w:val="Default"/>
        <w:spacing w:before="240"/>
        <w:ind w:firstLine="567"/>
        <w:jc w:val="both"/>
        <w:rPr>
          <w:szCs w:val="26"/>
        </w:rPr>
      </w:pPr>
      <w:r w:rsidRPr="00B036A9">
        <w:rPr>
          <w:b/>
          <w:bCs/>
          <w:szCs w:val="26"/>
        </w:rPr>
        <w:t xml:space="preserve">Анализ граничных значений. </w:t>
      </w:r>
      <w:r w:rsidRPr="00B036A9">
        <w:rPr>
          <w:i/>
          <w:iCs/>
          <w:szCs w:val="26"/>
        </w:rPr>
        <w:t xml:space="preserve">Граничные значения - </w:t>
      </w:r>
      <w:r w:rsidRPr="00B036A9">
        <w:rPr>
          <w:szCs w:val="26"/>
        </w:rPr>
        <w:t xml:space="preserve">это значения на границах классов эквивалентности входных значений или около них. Анализ показывает, что в этих местах резко увеличивается возможность обнаружения ошибок. Например, если в программе анализа вида треугольника было записано А + В ≥ С вместо А + В &gt; С, то задание граничных значений приведет к ошибке: линия будет отнесена к одному из видов треугольника. </w:t>
      </w:r>
    </w:p>
    <w:p w:rsidR="007E1EA8" w:rsidRDefault="007E1EA8" w:rsidP="007E1EA8">
      <w:pPr>
        <w:autoSpaceDE w:val="0"/>
        <w:autoSpaceDN w:val="0"/>
        <w:adjustRightInd w:val="0"/>
        <w:spacing w:before="240"/>
        <w:ind w:firstLine="567"/>
        <w:jc w:val="both"/>
        <w:rPr>
          <w:rFonts w:ascii="Times New Roman" w:hAnsi="Times New Roman"/>
          <w:szCs w:val="26"/>
        </w:rPr>
      </w:pPr>
      <w:r w:rsidRPr="00B036A9">
        <w:rPr>
          <w:rFonts w:ascii="Times New Roman" w:hAnsi="Times New Roman"/>
          <w:szCs w:val="26"/>
        </w:rPr>
        <w:t>Применение метода анализа граничных значений требует определ</w:t>
      </w:r>
      <w:r>
        <w:rPr>
          <w:rFonts w:ascii="Times New Roman" w:hAnsi="Times New Roman"/>
          <w:szCs w:val="26"/>
        </w:rPr>
        <w:t>ё</w:t>
      </w:r>
      <w:r w:rsidRPr="00B036A9">
        <w:rPr>
          <w:rFonts w:ascii="Times New Roman" w:hAnsi="Times New Roman"/>
          <w:szCs w:val="26"/>
        </w:rPr>
        <w:t>нной степени творчества и специализации в рассматриваемой проблеме. Тем не менее, существует несколько общих правил для применения этого метода:</w:t>
      </w:r>
    </w:p>
    <w:p w:rsidR="007E1EA8" w:rsidRPr="00B036A9" w:rsidRDefault="007E1EA8" w:rsidP="007E1EA8">
      <w:pPr>
        <w:pStyle w:val="af"/>
        <w:numPr>
          <w:ilvl w:val="0"/>
          <w:numId w:val="46"/>
        </w:numPr>
        <w:tabs>
          <w:tab w:val="left" w:pos="1560"/>
        </w:tabs>
        <w:autoSpaceDE w:val="0"/>
        <w:autoSpaceDN w:val="0"/>
        <w:adjustRightInd w:val="0"/>
        <w:ind w:left="567" w:firstLine="567"/>
        <w:jc w:val="both"/>
        <w:rPr>
          <w:rFonts w:ascii="Times New Roman" w:eastAsiaTheme="minorHAnsi" w:hAnsi="Times New Roman"/>
          <w:color w:val="000000"/>
          <w:szCs w:val="26"/>
          <w:lang w:eastAsia="en-US"/>
        </w:rPr>
      </w:pPr>
      <w:r w:rsidRPr="00B036A9">
        <w:rPr>
          <w:rFonts w:ascii="Times New Roman" w:eastAsiaTheme="minorHAnsi" w:hAnsi="Times New Roman"/>
          <w:color w:val="000000"/>
          <w:szCs w:val="26"/>
          <w:lang w:eastAsia="en-US"/>
        </w:rPr>
        <w:t xml:space="preserve">если входное условие описывает область значений, то следует построить тесты для границ области и тесты с неправильными входными данными для ситуаций </w:t>
      </w:r>
      <w:r w:rsidRPr="00B036A9">
        <w:rPr>
          <w:rFonts w:ascii="Times New Roman" w:eastAsiaTheme="minorHAnsi" w:hAnsi="Times New Roman"/>
          <w:color w:val="000000"/>
          <w:szCs w:val="26"/>
          <w:lang w:eastAsia="en-US"/>
        </w:rPr>
        <w:lastRenderedPageBreak/>
        <w:t xml:space="preserve">незначительного выхода за границы области, например, если описана область [-1.0, +1.0], то должны быть сгенерированы тесты: -1.0, +1.0,-1.001 и +1.001; </w:t>
      </w:r>
    </w:p>
    <w:p w:rsidR="007E1EA8" w:rsidRPr="00B036A9" w:rsidRDefault="007E1EA8" w:rsidP="007E1EA8">
      <w:pPr>
        <w:pStyle w:val="af"/>
        <w:numPr>
          <w:ilvl w:val="0"/>
          <w:numId w:val="46"/>
        </w:numPr>
        <w:tabs>
          <w:tab w:val="left" w:pos="1560"/>
        </w:tabs>
        <w:autoSpaceDE w:val="0"/>
        <w:autoSpaceDN w:val="0"/>
        <w:adjustRightInd w:val="0"/>
        <w:ind w:left="567" w:firstLine="567"/>
        <w:jc w:val="both"/>
        <w:rPr>
          <w:rFonts w:ascii="Times New Roman" w:eastAsiaTheme="minorHAnsi" w:hAnsi="Times New Roman"/>
          <w:color w:val="000000"/>
          <w:szCs w:val="26"/>
          <w:lang w:eastAsia="en-US"/>
        </w:rPr>
      </w:pPr>
      <w:r w:rsidRPr="00B036A9">
        <w:rPr>
          <w:rFonts w:ascii="Times New Roman" w:eastAsiaTheme="minorHAnsi" w:hAnsi="Times New Roman"/>
          <w:color w:val="000000"/>
          <w:szCs w:val="26"/>
          <w:lang w:eastAsia="en-US"/>
        </w:rPr>
        <w:t>если входное условие удовлетворяет дискретному ряду значений, то следует построить тесты для минимального и максимального значений и тесты, содержащие значения большие и меньшие этих двух значений, например, если входной файл может содержать от 1 до 255 запи</w:t>
      </w:r>
      <w:r>
        <w:rPr>
          <w:rFonts w:ascii="Times New Roman" w:eastAsiaTheme="minorHAnsi" w:hAnsi="Times New Roman"/>
          <w:color w:val="000000"/>
          <w:szCs w:val="26"/>
          <w:lang w:eastAsia="en-US"/>
        </w:rPr>
        <w:t>сей, то следует проверить 0</w:t>
      </w:r>
      <w:r w:rsidRPr="00B036A9">
        <w:rPr>
          <w:rFonts w:ascii="Times New Roman" w:eastAsiaTheme="minorHAnsi" w:hAnsi="Times New Roman"/>
          <w:color w:val="000000"/>
          <w:szCs w:val="26"/>
          <w:lang w:eastAsia="en-US"/>
        </w:rPr>
        <w:t xml:space="preserve">, 1, 255 и 256 записей; </w:t>
      </w:r>
    </w:p>
    <w:p w:rsidR="007E1EA8" w:rsidRPr="00B036A9" w:rsidRDefault="007E1EA8" w:rsidP="007E1EA8">
      <w:pPr>
        <w:pStyle w:val="af"/>
        <w:numPr>
          <w:ilvl w:val="0"/>
          <w:numId w:val="46"/>
        </w:numPr>
        <w:tabs>
          <w:tab w:val="left" w:pos="1560"/>
        </w:tabs>
        <w:autoSpaceDE w:val="0"/>
        <w:autoSpaceDN w:val="0"/>
        <w:adjustRightInd w:val="0"/>
        <w:ind w:left="567" w:firstLine="567"/>
        <w:jc w:val="both"/>
        <w:rPr>
          <w:rFonts w:ascii="Times New Roman" w:eastAsiaTheme="minorHAnsi" w:hAnsi="Times New Roman"/>
          <w:szCs w:val="26"/>
          <w:lang w:eastAsia="en-US"/>
        </w:rPr>
      </w:pPr>
      <w:r w:rsidRPr="00B036A9">
        <w:rPr>
          <w:rFonts w:ascii="Times New Roman" w:eastAsiaTheme="minorHAnsi" w:hAnsi="Times New Roman"/>
          <w:color w:val="000000"/>
          <w:szCs w:val="26"/>
          <w:lang w:eastAsia="en-US"/>
        </w:rPr>
        <w:t>если существуют ограничения выходных значений, то целесообразно аналогично тестировать и их: конечно, не всегда можно получить ре</w:t>
      </w:r>
      <w:r w:rsidRPr="00B036A9">
        <w:rPr>
          <w:rFonts w:ascii="Times New Roman" w:eastAsiaTheme="minorHAnsi" w:hAnsi="Times New Roman"/>
          <w:szCs w:val="26"/>
          <w:lang w:eastAsia="en-US"/>
        </w:rPr>
        <w:t xml:space="preserve">зультат вне выходной области, но тем не менее стоит рассмотреть эту возможность; </w:t>
      </w:r>
    </w:p>
    <w:p w:rsidR="007E1EA8" w:rsidRPr="00B036A9" w:rsidRDefault="007E1EA8" w:rsidP="007E1EA8">
      <w:pPr>
        <w:pStyle w:val="af"/>
        <w:numPr>
          <w:ilvl w:val="0"/>
          <w:numId w:val="46"/>
        </w:numPr>
        <w:tabs>
          <w:tab w:val="left" w:pos="1560"/>
        </w:tabs>
        <w:autoSpaceDE w:val="0"/>
        <w:autoSpaceDN w:val="0"/>
        <w:adjustRightInd w:val="0"/>
        <w:ind w:left="567" w:firstLine="567"/>
        <w:jc w:val="both"/>
        <w:rPr>
          <w:rFonts w:ascii="Times New Roman" w:eastAsiaTheme="minorHAnsi" w:hAnsi="Times New Roman"/>
          <w:szCs w:val="26"/>
          <w:lang w:eastAsia="en-US"/>
        </w:rPr>
      </w:pPr>
      <w:r w:rsidRPr="00B036A9">
        <w:rPr>
          <w:rFonts w:ascii="Times New Roman" w:eastAsiaTheme="minorHAnsi" w:hAnsi="Times New Roman"/>
          <w:szCs w:val="26"/>
          <w:lang w:eastAsia="en-US"/>
        </w:rPr>
        <w:t xml:space="preserve">если некоторое входное или выходное значение программы является упорядоченным множеством, например, это последовательный файл, линейный список или таблица, то следует сосредоточить внимание на первом и последнем элементах этого множества. </w:t>
      </w:r>
    </w:p>
    <w:p w:rsidR="007E1EA8" w:rsidRPr="00B036A9" w:rsidRDefault="007E1EA8" w:rsidP="007E1EA8">
      <w:pPr>
        <w:pStyle w:val="Default"/>
        <w:spacing w:before="240" w:after="240"/>
        <w:ind w:firstLine="567"/>
        <w:jc w:val="both"/>
        <w:rPr>
          <w:szCs w:val="26"/>
        </w:rPr>
      </w:pPr>
      <w:r w:rsidRPr="00B036A9">
        <w:rPr>
          <w:szCs w:val="26"/>
        </w:rPr>
        <w:t xml:space="preserve">Помимо указанных граничных значений, целесообразно поискать другие. Однако следует помнить, что граничные значения могут быть едва уловимы и определение их связано с большими трудностями, что является недостатком этого метода. </w:t>
      </w:r>
    </w:p>
    <w:p w:rsidR="007E1EA8" w:rsidRPr="00B036A9" w:rsidRDefault="007E1EA8" w:rsidP="007E1EA8">
      <w:pPr>
        <w:pStyle w:val="Default"/>
        <w:ind w:firstLine="567"/>
        <w:jc w:val="both"/>
        <w:rPr>
          <w:szCs w:val="26"/>
        </w:rPr>
      </w:pPr>
      <w:r w:rsidRPr="00B036A9">
        <w:rPr>
          <w:b/>
          <w:bCs/>
          <w:szCs w:val="26"/>
        </w:rPr>
        <w:t xml:space="preserve">Пример. </w:t>
      </w:r>
      <w:r w:rsidRPr="00B036A9">
        <w:rPr>
          <w:szCs w:val="26"/>
        </w:rPr>
        <w:t xml:space="preserve">Пусть необходимо выполнить тестирование программы, определяющей точку пересечения двух прямых на плоскости. При этом она должна определять параллельность прямой одной из осей координат. </w:t>
      </w:r>
    </w:p>
    <w:p w:rsidR="007E1EA8" w:rsidRPr="00B036A9" w:rsidRDefault="007E1EA8" w:rsidP="007E1EA8">
      <w:pPr>
        <w:autoSpaceDE w:val="0"/>
        <w:autoSpaceDN w:val="0"/>
        <w:adjustRightInd w:val="0"/>
        <w:spacing w:before="240"/>
        <w:ind w:firstLine="567"/>
        <w:jc w:val="both"/>
        <w:rPr>
          <w:rFonts w:ascii="Times New Roman" w:eastAsiaTheme="minorHAnsi" w:hAnsi="Times New Roman"/>
          <w:color w:val="000000"/>
          <w:sz w:val="16"/>
          <w:szCs w:val="26"/>
          <w:lang w:eastAsia="en-US"/>
        </w:rPr>
      </w:pPr>
      <w:r w:rsidRPr="00B036A9">
        <w:rPr>
          <w:rFonts w:ascii="Times New Roman" w:hAnsi="Times New Roman"/>
          <w:szCs w:val="26"/>
        </w:rPr>
        <w:t>В основе программы лежит решение системы линейных уравнений</w:t>
      </w:r>
      <w:r w:rsidRPr="008B1A2E">
        <w:rPr>
          <w:rFonts w:ascii="Times New Roman" w:hAnsi="Times New Roman"/>
          <w:szCs w:val="26"/>
        </w:rPr>
        <w:t xml:space="preserve"> (</w:t>
      </w:r>
      <w:r>
        <w:rPr>
          <w:rFonts w:ascii="Times New Roman" w:hAnsi="Times New Roman"/>
          <w:szCs w:val="26"/>
        </w:rPr>
        <w:t>СЛАУ)</w:t>
      </w:r>
      <w:r w:rsidRPr="00B036A9">
        <w:rPr>
          <w:rFonts w:ascii="Times New Roman" w:hAnsi="Times New Roman"/>
          <w:szCs w:val="26"/>
        </w:rPr>
        <w:t>:</w:t>
      </w:r>
    </w:p>
    <w:p w:rsidR="007E1EA8" w:rsidRPr="008B1A2E" w:rsidRDefault="007E1EA8" w:rsidP="007E1EA8">
      <w:pPr>
        <w:tabs>
          <w:tab w:val="left" w:pos="993"/>
        </w:tabs>
        <w:autoSpaceDE w:val="0"/>
        <w:autoSpaceDN w:val="0"/>
        <w:adjustRightInd w:val="0"/>
        <w:spacing w:before="240"/>
        <w:ind w:firstLine="567"/>
        <w:jc w:val="both"/>
        <w:rPr>
          <w:rFonts w:ascii="Times New Roman" w:eastAsiaTheme="minorHAnsi" w:hAnsi="Times New Roman"/>
          <w:lang w:eastAsia="en-US"/>
        </w:rPr>
      </w:pPr>
      <w:r>
        <w:rPr>
          <w:rFonts w:ascii="Times New Roman" w:eastAsiaTheme="minorHAnsi" w:hAnsi="Times New Roman"/>
          <w:lang w:eastAsia="en-US"/>
        </w:rPr>
        <w:t xml:space="preserve">Прямая 1: </w:t>
      </w:r>
      <w:r>
        <w:rPr>
          <w:rFonts w:ascii="Times New Roman" w:eastAsiaTheme="minorHAnsi" w:hAnsi="Times New Roman"/>
          <w:lang w:val="en-US" w:eastAsia="en-US"/>
        </w:rPr>
        <w:t>Ax</w:t>
      </w:r>
      <w:r w:rsidRPr="008B1A2E">
        <w:rPr>
          <w:rFonts w:ascii="Times New Roman" w:eastAsiaTheme="minorHAnsi" w:hAnsi="Times New Roman"/>
          <w:lang w:eastAsia="en-US"/>
        </w:rPr>
        <w:t xml:space="preserve"> + </w:t>
      </w:r>
      <w:r>
        <w:rPr>
          <w:rFonts w:ascii="Times New Roman" w:eastAsiaTheme="minorHAnsi" w:hAnsi="Times New Roman"/>
          <w:lang w:val="en-US" w:eastAsia="en-US"/>
        </w:rPr>
        <w:t>By</w:t>
      </w:r>
      <w:r w:rsidRPr="008B1A2E">
        <w:rPr>
          <w:rFonts w:ascii="Times New Roman" w:eastAsiaTheme="minorHAnsi" w:hAnsi="Times New Roman"/>
          <w:lang w:eastAsia="en-US"/>
        </w:rPr>
        <w:t xml:space="preserve"> = </w:t>
      </w:r>
      <w:r>
        <w:rPr>
          <w:rFonts w:ascii="Times New Roman" w:eastAsiaTheme="minorHAnsi" w:hAnsi="Times New Roman"/>
          <w:lang w:val="en-US" w:eastAsia="en-US"/>
        </w:rPr>
        <w:t>C</w:t>
      </w:r>
      <w:r w:rsidRPr="008B1A2E">
        <w:rPr>
          <w:rFonts w:ascii="Times New Roman" w:eastAsiaTheme="minorHAnsi" w:hAnsi="Times New Roman"/>
          <w:lang w:eastAsia="en-US"/>
        </w:rPr>
        <w:t>;</w:t>
      </w:r>
    </w:p>
    <w:p w:rsidR="007E1EA8" w:rsidRPr="00DC4E45" w:rsidRDefault="007E1EA8" w:rsidP="007E1EA8">
      <w:pPr>
        <w:tabs>
          <w:tab w:val="left" w:pos="993"/>
        </w:tabs>
        <w:autoSpaceDE w:val="0"/>
        <w:autoSpaceDN w:val="0"/>
        <w:adjustRightInd w:val="0"/>
        <w:spacing w:after="240"/>
        <w:ind w:firstLine="567"/>
        <w:jc w:val="both"/>
        <w:rPr>
          <w:rFonts w:ascii="Times New Roman" w:eastAsiaTheme="minorHAnsi" w:hAnsi="Times New Roman"/>
          <w:lang w:eastAsia="en-US"/>
        </w:rPr>
      </w:pPr>
      <w:r>
        <w:rPr>
          <w:rFonts w:ascii="Times New Roman" w:eastAsiaTheme="minorHAnsi" w:hAnsi="Times New Roman"/>
          <w:lang w:eastAsia="en-US"/>
        </w:rPr>
        <w:t xml:space="preserve">Прямая 2: </w:t>
      </w:r>
      <w:r>
        <w:rPr>
          <w:rFonts w:ascii="Times New Roman" w:eastAsiaTheme="minorHAnsi" w:hAnsi="Times New Roman"/>
          <w:lang w:val="en-US" w:eastAsia="en-US"/>
        </w:rPr>
        <w:t>Dx</w:t>
      </w:r>
      <w:r w:rsidRPr="00DC4E45">
        <w:rPr>
          <w:rFonts w:ascii="Times New Roman" w:eastAsiaTheme="minorHAnsi" w:hAnsi="Times New Roman"/>
          <w:lang w:eastAsia="en-US"/>
        </w:rPr>
        <w:t xml:space="preserve"> + </w:t>
      </w:r>
      <w:r>
        <w:rPr>
          <w:rFonts w:ascii="Times New Roman" w:eastAsiaTheme="minorHAnsi" w:hAnsi="Times New Roman"/>
          <w:lang w:val="en-US" w:eastAsia="en-US"/>
        </w:rPr>
        <w:t>Ey</w:t>
      </w:r>
      <w:r w:rsidRPr="00DC4E45">
        <w:rPr>
          <w:rFonts w:ascii="Times New Roman" w:eastAsiaTheme="minorHAnsi" w:hAnsi="Times New Roman"/>
          <w:lang w:eastAsia="en-US"/>
        </w:rPr>
        <w:t xml:space="preserve"> = </w:t>
      </w:r>
      <w:r>
        <w:rPr>
          <w:rFonts w:ascii="Times New Roman" w:eastAsiaTheme="minorHAnsi" w:hAnsi="Times New Roman"/>
          <w:lang w:val="en-US" w:eastAsia="en-US"/>
        </w:rPr>
        <w:t>F</w:t>
      </w:r>
      <w:r w:rsidRPr="00DC4E45">
        <w:rPr>
          <w:rFonts w:ascii="Times New Roman" w:eastAsiaTheme="minorHAnsi" w:hAnsi="Times New Roman"/>
          <w:lang w:eastAsia="en-US"/>
        </w:rPr>
        <w:t>.</w:t>
      </w:r>
    </w:p>
    <w:p w:rsidR="007E1EA8" w:rsidRDefault="007E1EA8" w:rsidP="007E1EA8">
      <w:pPr>
        <w:tabs>
          <w:tab w:val="left" w:pos="993"/>
        </w:tabs>
        <w:autoSpaceDE w:val="0"/>
        <w:autoSpaceDN w:val="0"/>
        <w:adjustRightInd w:val="0"/>
        <w:spacing w:after="240"/>
        <w:ind w:firstLine="567"/>
        <w:jc w:val="center"/>
        <w:rPr>
          <w:rFonts w:ascii="Times New Roman" w:eastAsiaTheme="minorHAnsi" w:hAnsi="Times New Roman"/>
          <w:lang w:val="en-US" w:eastAsia="en-US"/>
        </w:rPr>
      </w:pPr>
      <w:r>
        <w:rPr>
          <w:rFonts w:ascii="Times New Roman" w:eastAsiaTheme="minorHAnsi" w:hAnsi="Times New Roman"/>
          <w:noProof/>
        </w:rPr>
        <w:drawing>
          <wp:inline distT="0" distB="0" distL="0" distR="0" wp14:anchorId="18AD7248" wp14:editId="5105F6EB">
            <wp:extent cx="2362200" cy="2362200"/>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rsidR="007E1EA8" w:rsidRPr="008B1A2E" w:rsidRDefault="007E1EA8" w:rsidP="007E1EA8">
      <w:pPr>
        <w:pStyle w:val="Default"/>
        <w:ind w:firstLine="567"/>
        <w:jc w:val="both"/>
        <w:rPr>
          <w:szCs w:val="26"/>
        </w:rPr>
      </w:pPr>
      <w:r w:rsidRPr="008B1A2E">
        <w:rPr>
          <w:i/>
          <w:iCs/>
          <w:szCs w:val="26"/>
        </w:rPr>
        <w:t xml:space="preserve">По методу эквивалентных разбиений </w:t>
      </w:r>
      <w:r w:rsidRPr="008B1A2E">
        <w:rPr>
          <w:szCs w:val="26"/>
        </w:rPr>
        <w:t xml:space="preserve">формируем для каждого коэффициента </w:t>
      </w:r>
      <w:r>
        <w:rPr>
          <w:szCs w:val="26"/>
        </w:rPr>
        <w:t>(</w:t>
      </w:r>
      <w:r>
        <w:rPr>
          <w:szCs w:val="26"/>
          <w:lang w:val="en-US"/>
        </w:rPr>
        <w:t>A</w:t>
      </w:r>
      <w:r w:rsidRPr="008B1A2E">
        <w:rPr>
          <w:szCs w:val="26"/>
        </w:rPr>
        <w:t xml:space="preserve">, </w:t>
      </w:r>
      <w:r>
        <w:rPr>
          <w:szCs w:val="26"/>
          <w:lang w:val="en-US"/>
        </w:rPr>
        <w:t>B</w:t>
      </w:r>
      <w:r w:rsidRPr="008B1A2E">
        <w:rPr>
          <w:szCs w:val="26"/>
        </w:rPr>
        <w:t xml:space="preserve">, </w:t>
      </w:r>
      <w:r>
        <w:rPr>
          <w:szCs w:val="26"/>
          <w:lang w:val="en-US"/>
        </w:rPr>
        <w:t>C</w:t>
      </w:r>
      <w:r w:rsidRPr="008B1A2E">
        <w:rPr>
          <w:szCs w:val="26"/>
        </w:rPr>
        <w:t xml:space="preserve">, </w:t>
      </w:r>
      <w:r>
        <w:rPr>
          <w:szCs w:val="26"/>
          <w:lang w:val="en-US"/>
        </w:rPr>
        <w:t>D</w:t>
      </w:r>
      <w:r w:rsidRPr="008B1A2E">
        <w:rPr>
          <w:szCs w:val="26"/>
        </w:rPr>
        <w:t xml:space="preserve">, </w:t>
      </w:r>
      <w:r>
        <w:rPr>
          <w:szCs w:val="26"/>
          <w:lang w:val="en-US"/>
        </w:rPr>
        <w:t>E</w:t>
      </w:r>
      <w:r w:rsidRPr="008B1A2E">
        <w:rPr>
          <w:szCs w:val="26"/>
        </w:rPr>
        <w:t xml:space="preserve">, </w:t>
      </w:r>
      <w:r>
        <w:rPr>
          <w:szCs w:val="26"/>
          <w:lang w:val="en-US"/>
        </w:rPr>
        <w:t>F</w:t>
      </w:r>
      <w:r>
        <w:rPr>
          <w:szCs w:val="26"/>
        </w:rPr>
        <w:t>)</w:t>
      </w:r>
      <w:r w:rsidRPr="008B1A2E">
        <w:rPr>
          <w:szCs w:val="26"/>
        </w:rPr>
        <w:t xml:space="preserve"> один правильный класс эквивалентности (коэффициент – вещественное число </w:t>
      </w:r>
      <w:r>
        <w:rPr>
          <w:szCs w:val="26"/>
        </w:rPr>
        <w:t>–</w:t>
      </w:r>
      <w:r w:rsidRPr="008B1A2E">
        <w:rPr>
          <w:szCs w:val="26"/>
        </w:rPr>
        <w:t xml:space="preserve"> </w:t>
      </w:r>
      <w:r>
        <w:rPr>
          <w:szCs w:val="26"/>
        </w:rPr>
        <w:t>число с дробной частью</w:t>
      </w:r>
      <w:r w:rsidRPr="008B1A2E">
        <w:rPr>
          <w:szCs w:val="26"/>
        </w:rPr>
        <w:t xml:space="preserve">) и один неправильный (коэффициент – не вещественное число). Откуда генерируем 7 тестов: </w:t>
      </w:r>
    </w:p>
    <w:p w:rsidR="007E1EA8" w:rsidRPr="008B1A2E" w:rsidRDefault="007E1EA8" w:rsidP="007E1EA8">
      <w:pPr>
        <w:pStyle w:val="Default"/>
        <w:ind w:firstLine="567"/>
        <w:jc w:val="both"/>
        <w:rPr>
          <w:szCs w:val="26"/>
        </w:rPr>
      </w:pPr>
      <w:r w:rsidRPr="008B1A2E">
        <w:rPr>
          <w:szCs w:val="26"/>
        </w:rPr>
        <w:t xml:space="preserve">1) все коэффициенты - вещественные числа (1 тест); </w:t>
      </w:r>
    </w:p>
    <w:p w:rsidR="007E1EA8" w:rsidRPr="008B1A2E" w:rsidRDefault="007E1EA8" w:rsidP="007E1EA8">
      <w:pPr>
        <w:pStyle w:val="Default"/>
        <w:ind w:firstLine="567"/>
        <w:jc w:val="both"/>
        <w:rPr>
          <w:szCs w:val="26"/>
        </w:rPr>
      </w:pPr>
      <w:r w:rsidRPr="008B1A2E">
        <w:rPr>
          <w:szCs w:val="26"/>
        </w:rPr>
        <w:t xml:space="preserve">2-7) поочередно каждый из коэффициентов - не вещественное число (6 тестов). </w:t>
      </w:r>
    </w:p>
    <w:p w:rsidR="007E1EA8" w:rsidRPr="008B1A2E" w:rsidRDefault="007E1EA8" w:rsidP="007E1EA8">
      <w:pPr>
        <w:pStyle w:val="Default"/>
        <w:ind w:firstLine="567"/>
        <w:jc w:val="both"/>
        <w:rPr>
          <w:szCs w:val="26"/>
        </w:rPr>
      </w:pPr>
      <w:r w:rsidRPr="008B1A2E">
        <w:rPr>
          <w:i/>
          <w:iCs/>
          <w:szCs w:val="26"/>
        </w:rPr>
        <w:t xml:space="preserve">По методу граничных значений </w:t>
      </w:r>
      <w:r w:rsidRPr="008B1A2E">
        <w:rPr>
          <w:szCs w:val="26"/>
        </w:rPr>
        <w:t xml:space="preserve">можно считать, что для исходных данных граничные значения отсутствуют, т.е. коэффициенты - «любые» вещественные числа. </w:t>
      </w:r>
    </w:p>
    <w:p w:rsidR="007E1EA8" w:rsidRDefault="007E1EA8" w:rsidP="007E1EA8">
      <w:pPr>
        <w:tabs>
          <w:tab w:val="left" w:pos="993"/>
        </w:tabs>
        <w:autoSpaceDE w:val="0"/>
        <w:autoSpaceDN w:val="0"/>
        <w:adjustRightInd w:val="0"/>
        <w:ind w:firstLine="567"/>
        <w:jc w:val="both"/>
        <w:rPr>
          <w:rFonts w:ascii="Times New Roman" w:hAnsi="Times New Roman"/>
          <w:szCs w:val="26"/>
        </w:rPr>
      </w:pPr>
      <w:r w:rsidRPr="008B1A2E">
        <w:rPr>
          <w:rFonts w:ascii="Times New Roman" w:hAnsi="Times New Roman"/>
          <w:szCs w:val="26"/>
        </w:rPr>
        <w:lastRenderedPageBreak/>
        <w:t>Для результатов получаем, что возможны варианты: единственное решение, прямые сливаются - множество решений, прямые параллельны - отсутствие решений. Следовательно, целесообразно предложить тесты с результатами внутри областей возможных значений результатов:</w:t>
      </w:r>
    </w:p>
    <w:p w:rsidR="007E1EA8" w:rsidRPr="00B5187A" w:rsidRDefault="007E1EA8" w:rsidP="007E1EA8">
      <w:pPr>
        <w:pStyle w:val="Default"/>
        <w:ind w:firstLine="567"/>
        <w:jc w:val="both"/>
        <w:rPr>
          <w:szCs w:val="26"/>
        </w:rPr>
      </w:pPr>
      <w:r w:rsidRPr="008B1A2E">
        <w:rPr>
          <w:szCs w:val="26"/>
        </w:rPr>
        <w:t>8) результат - единственное решение</w:t>
      </w:r>
      <w:r w:rsidRPr="00B5187A">
        <w:rPr>
          <w:szCs w:val="26"/>
        </w:rPr>
        <w:t xml:space="preserve"> </w:t>
      </w:r>
      <w:r w:rsidRPr="00B5187A">
        <w:rPr>
          <w:position w:val="-6"/>
          <w:szCs w:val="26"/>
        </w:rPr>
        <w:object w:dxaOrig="600" w:dyaOrig="279">
          <v:shape id="_x0000_i2302" type="#_x0000_t75" style="width:29.9pt;height:14.25pt" o:ole="">
            <v:imagedata r:id="rId216" o:title=""/>
          </v:shape>
          <o:OLEObject Type="Embed" ProgID="Equation.3" ShapeID="_x0000_i2302" DrawAspect="Content" ObjectID="_1577219460" r:id="rId217"/>
        </w:object>
      </w:r>
    </w:p>
    <w:p w:rsidR="007E1EA8" w:rsidRPr="008B1A2E" w:rsidRDefault="007E1EA8" w:rsidP="007E1EA8">
      <w:pPr>
        <w:pStyle w:val="Default"/>
        <w:ind w:firstLine="567"/>
        <w:jc w:val="both"/>
        <w:rPr>
          <w:szCs w:val="26"/>
        </w:rPr>
      </w:pPr>
      <w:r>
        <w:rPr>
          <w:szCs w:val="26"/>
        </w:rPr>
        <w:t xml:space="preserve">определитель </w:t>
      </w:r>
      <w:r w:rsidRPr="00707078">
        <w:rPr>
          <w:position w:val="-36"/>
          <w:szCs w:val="26"/>
        </w:rPr>
        <w:object w:dxaOrig="3220" w:dyaOrig="840">
          <v:shape id="_x0000_i2303" type="#_x0000_t75" style="width:161.65pt;height:42.1pt" o:ole="">
            <v:imagedata r:id="rId218" o:title=""/>
          </v:shape>
          <o:OLEObject Type="Embed" ProgID="Equation.3" ShapeID="_x0000_i2303" DrawAspect="Content" ObjectID="_1577219461" r:id="rId219"/>
        </w:object>
      </w:r>
    </w:p>
    <w:p w:rsidR="007E1EA8" w:rsidRDefault="007E1EA8" w:rsidP="007E1EA8">
      <w:pPr>
        <w:pStyle w:val="Default"/>
        <w:ind w:firstLine="567"/>
        <w:jc w:val="both"/>
        <w:rPr>
          <w:szCs w:val="26"/>
        </w:rPr>
      </w:pPr>
      <w:r w:rsidRPr="008B1A2E">
        <w:rPr>
          <w:szCs w:val="26"/>
        </w:rPr>
        <w:t>9) результат - множество решений</w:t>
      </w:r>
      <w:r w:rsidRPr="00B5187A">
        <w:rPr>
          <w:szCs w:val="26"/>
        </w:rPr>
        <w:t xml:space="preserve"> </w:t>
      </w:r>
      <w:r w:rsidRPr="00B5187A">
        <w:rPr>
          <w:position w:val="-24"/>
          <w:szCs w:val="26"/>
        </w:rPr>
        <w:object w:dxaOrig="2040" w:dyaOrig="480">
          <v:shape id="_x0000_i2304" type="#_x0000_t75" style="width:101.9pt;height:23.75pt" o:ole="">
            <v:imagedata r:id="rId220" o:title=""/>
          </v:shape>
          <o:OLEObject Type="Embed" ProgID="Equation.3" ShapeID="_x0000_i2304" DrawAspect="Content" ObjectID="_1577219462" r:id="rId221"/>
        </w:object>
      </w:r>
    </w:p>
    <w:p w:rsidR="007E1EA8" w:rsidRDefault="007E1EA8" w:rsidP="007E1EA8">
      <w:pPr>
        <w:pStyle w:val="Default"/>
        <w:ind w:firstLine="567"/>
        <w:jc w:val="both"/>
        <w:rPr>
          <w:szCs w:val="26"/>
        </w:rPr>
      </w:pPr>
      <w:r>
        <w:rPr>
          <w:szCs w:val="26"/>
        </w:rPr>
        <w:t xml:space="preserve">определитель </w:t>
      </w:r>
      <w:r w:rsidRPr="00707078">
        <w:rPr>
          <w:position w:val="-36"/>
          <w:szCs w:val="26"/>
        </w:rPr>
        <w:object w:dxaOrig="3560" w:dyaOrig="840">
          <v:shape id="_x0000_i2305" type="#_x0000_t75" style="width:177.95pt;height:42.1pt" o:ole="">
            <v:imagedata r:id="rId222" o:title=""/>
          </v:shape>
          <o:OLEObject Type="Embed" ProgID="Equation.3" ShapeID="_x0000_i2305" DrawAspect="Content" ObjectID="_1577219463" r:id="rId223"/>
        </w:object>
      </w:r>
    </w:p>
    <w:p w:rsidR="007E1EA8" w:rsidRPr="00DC4E45" w:rsidRDefault="007E1EA8" w:rsidP="007E1EA8">
      <w:pPr>
        <w:pStyle w:val="Default"/>
        <w:ind w:firstLine="567"/>
        <w:jc w:val="both"/>
        <w:rPr>
          <w:szCs w:val="26"/>
        </w:rPr>
      </w:pPr>
      <w:r>
        <w:rPr>
          <w:szCs w:val="26"/>
        </w:rPr>
        <w:t xml:space="preserve">определитель </w:t>
      </w:r>
      <w:r w:rsidRPr="00707078">
        <w:rPr>
          <w:position w:val="-36"/>
          <w:szCs w:val="26"/>
        </w:rPr>
        <w:object w:dxaOrig="3220" w:dyaOrig="840">
          <v:shape id="_x0000_i2306" type="#_x0000_t75" style="width:161.65pt;height:42.1pt" o:ole="">
            <v:imagedata r:id="rId224" o:title=""/>
          </v:shape>
          <o:OLEObject Type="Embed" ProgID="Equation.3" ShapeID="_x0000_i2306" DrawAspect="Content" ObjectID="_1577219464" r:id="rId225"/>
        </w:object>
      </w:r>
    </w:p>
    <w:p w:rsidR="007E1EA8" w:rsidRDefault="007E1EA8" w:rsidP="007E1EA8">
      <w:pPr>
        <w:pStyle w:val="Default"/>
        <w:ind w:firstLine="567"/>
        <w:jc w:val="both"/>
        <w:rPr>
          <w:szCs w:val="26"/>
        </w:rPr>
      </w:pPr>
      <w:r>
        <w:rPr>
          <w:szCs w:val="26"/>
        </w:rPr>
        <w:t xml:space="preserve">определитель </w:t>
      </w:r>
      <w:r w:rsidRPr="00B5187A">
        <w:rPr>
          <w:position w:val="-32"/>
          <w:szCs w:val="26"/>
        </w:rPr>
        <w:object w:dxaOrig="3260" w:dyaOrig="760">
          <v:shape id="_x0000_i2307" type="#_x0000_t75" style="width:162.35pt;height:38.05pt" o:ole="">
            <v:imagedata r:id="rId226" o:title=""/>
          </v:shape>
          <o:OLEObject Type="Embed" ProgID="Equation.3" ShapeID="_x0000_i2307" DrawAspect="Content" ObjectID="_1577219465" r:id="rId227"/>
        </w:object>
      </w:r>
    </w:p>
    <w:p w:rsidR="007E1EA8" w:rsidRDefault="007E1EA8" w:rsidP="007E1EA8">
      <w:pPr>
        <w:tabs>
          <w:tab w:val="left" w:pos="993"/>
        </w:tabs>
        <w:autoSpaceDE w:val="0"/>
        <w:autoSpaceDN w:val="0"/>
        <w:adjustRightInd w:val="0"/>
        <w:ind w:firstLine="567"/>
        <w:jc w:val="both"/>
        <w:rPr>
          <w:szCs w:val="26"/>
        </w:rPr>
      </w:pPr>
      <w:r w:rsidRPr="008B1A2E">
        <w:rPr>
          <w:rFonts w:ascii="Times New Roman" w:hAnsi="Times New Roman"/>
          <w:szCs w:val="26"/>
        </w:rPr>
        <w:t xml:space="preserve">10) результат - отсутствие решений </w:t>
      </w:r>
      <w:r w:rsidRPr="00B5187A">
        <w:rPr>
          <w:position w:val="-24"/>
          <w:szCs w:val="26"/>
        </w:rPr>
        <w:object w:dxaOrig="2860" w:dyaOrig="480">
          <v:shape id="_x0000_i2308" type="#_x0000_t75" style="width:143.3pt;height:23.75pt" o:ole="">
            <v:imagedata r:id="rId228" o:title=""/>
          </v:shape>
          <o:OLEObject Type="Embed" ProgID="Equation.3" ShapeID="_x0000_i2308" DrawAspect="Content" ObjectID="_1577219466" r:id="rId229"/>
        </w:object>
      </w:r>
    </w:p>
    <w:p w:rsidR="007E1EA8" w:rsidRDefault="007E1EA8" w:rsidP="007E1EA8">
      <w:pPr>
        <w:pStyle w:val="Default"/>
        <w:ind w:firstLine="567"/>
        <w:jc w:val="both"/>
        <w:rPr>
          <w:szCs w:val="26"/>
        </w:rPr>
      </w:pPr>
      <w:r>
        <w:rPr>
          <w:szCs w:val="26"/>
        </w:rPr>
        <w:t xml:space="preserve">определитель </w:t>
      </w:r>
      <w:r w:rsidRPr="00707078">
        <w:rPr>
          <w:position w:val="-36"/>
          <w:szCs w:val="26"/>
        </w:rPr>
        <w:object w:dxaOrig="3560" w:dyaOrig="840">
          <v:shape id="_x0000_i2309" type="#_x0000_t75" style="width:177.95pt;height:42.1pt" o:ole="">
            <v:imagedata r:id="rId230" o:title=""/>
          </v:shape>
          <o:OLEObject Type="Embed" ProgID="Equation.3" ShapeID="_x0000_i2309" DrawAspect="Content" ObjectID="_1577219467" r:id="rId231"/>
        </w:object>
      </w:r>
    </w:p>
    <w:p w:rsidR="007E1EA8" w:rsidRDefault="007E1EA8" w:rsidP="007E1EA8">
      <w:pPr>
        <w:pStyle w:val="Default"/>
        <w:ind w:firstLine="567"/>
        <w:jc w:val="both"/>
        <w:rPr>
          <w:szCs w:val="26"/>
        </w:rPr>
      </w:pPr>
      <w:r>
        <w:rPr>
          <w:szCs w:val="26"/>
        </w:rPr>
        <w:t xml:space="preserve">определитель </w:t>
      </w:r>
      <w:r w:rsidRPr="00707078">
        <w:rPr>
          <w:position w:val="-36"/>
          <w:szCs w:val="26"/>
        </w:rPr>
        <w:object w:dxaOrig="3220" w:dyaOrig="840">
          <v:shape id="_x0000_i2310" type="#_x0000_t75" style="width:161.65pt;height:42.1pt" o:ole="">
            <v:imagedata r:id="rId232" o:title=""/>
          </v:shape>
          <o:OLEObject Type="Embed" ProgID="Equation.3" ShapeID="_x0000_i2310" DrawAspect="Content" ObjectID="_1577219468" r:id="rId233"/>
        </w:object>
      </w:r>
    </w:p>
    <w:p w:rsidR="007E1EA8" w:rsidRPr="00FA55C6" w:rsidRDefault="007E1EA8" w:rsidP="007E1EA8">
      <w:pPr>
        <w:pStyle w:val="Default"/>
        <w:ind w:firstLine="567"/>
        <w:jc w:val="both"/>
        <w:rPr>
          <w:szCs w:val="26"/>
        </w:rPr>
      </w:pPr>
      <w:r>
        <w:rPr>
          <w:szCs w:val="26"/>
        </w:rPr>
        <w:t>или</w:t>
      </w:r>
    </w:p>
    <w:p w:rsidR="007E1EA8" w:rsidRDefault="007E1EA8" w:rsidP="007E1EA8">
      <w:pPr>
        <w:pStyle w:val="Default"/>
        <w:ind w:firstLine="567"/>
        <w:jc w:val="both"/>
        <w:rPr>
          <w:szCs w:val="26"/>
        </w:rPr>
      </w:pPr>
      <w:r>
        <w:rPr>
          <w:szCs w:val="26"/>
        </w:rPr>
        <w:t xml:space="preserve">определитель </w:t>
      </w:r>
      <w:r w:rsidRPr="00B5187A">
        <w:rPr>
          <w:position w:val="-32"/>
          <w:szCs w:val="26"/>
        </w:rPr>
        <w:object w:dxaOrig="3260" w:dyaOrig="760">
          <v:shape id="_x0000_i2311" type="#_x0000_t75" style="width:162.35pt;height:38.05pt" o:ole="">
            <v:imagedata r:id="rId234" o:title=""/>
          </v:shape>
          <o:OLEObject Type="Embed" ProgID="Equation.3" ShapeID="_x0000_i2311" DrawAspect="Content" ObjectID="_1577219469" r:id="rId235"/>
        </w:object>
      </w:r>
    </w:p>
    <w:p w:rsidR="007E1EA8" w:rsidRPr="00BE5A1B" w:rsidRDefault="007E1EA8" w:rsidP="007E1EA8">
      <w:pPr>
        <w:pStyle w:val="Default"/>
        <w:ind w:firstLine="567"/>
        <w:rPr>
          <w:szCs w:val="26"/>
        </w:rPr>
      </w:pPr>
      <w:r w:rsidRPr="00BE5A1B">
        <w:rPr>
          <w:szCs w:val="26"/>
        </w:rPr>
        <w:t xml:space="preserve">и с результатами на границе: </w:t>
      </w:r>
    </w:p>
    <w:p w:rsidR="007E1EA8" w:rsidRDefault="007E1EA8" w:rsidP="007E1EA8">
      <w:pPr>
        <w:pStyle w:val="Default"/>
        <w:ind w:firstLine="567"/>
        <w:rPr>
          <w:szCs w:val="26"/>
        </w:rPr>
      </w:pPr>
      <w:r w:rsidRPr="00BE5A1B">
        <w:rPr>
          <w:szCs w:val="26"/>
        </w:rPr>
        <w:t xml:space="preserve">11) </w:t>
      </w:r>
      <w:r w:rsidRPr="00BE5A1B">
        <w:rPr>
          <w:position w:val="-10"/>
          <w:szCs w:val="26"/>
        </w:rPr>
        <w:object w:dxaOrig="920" w:dyaOrig="320">
          <v:shape id="_x0000_i2312" type="#_x0000_t75" style="width:45.5pt;height:15.6pt" o:ole="">
            <v:imagedata r:id="rId236" o:title=""/>
          </v:shape>
          <o:OLEObject Type="Embed" ProgID="Equation.3" ShapeID="_x0000_i2312" DrawAspect="Content" ObjectID="_1577219470" r:id="rId237"/>
        </w:object>
      </w:r>
    </w:p>
    <w:p w:rsidR="007E1EA8" w:rsidRDefault="007E1EA8" w:rsidP="007E1EA8">
      <w:pPr>
        <w:pStyle w:val="Default"/>
        <w:ind w:firstLine="567"/>
        <w:rPr>
          <w:szCs w:val="26"/>
        </w:rPr>
      </w:pPr>
      <w:r w:rsidRPr="00BE5A1B">
        <w:rPr>
          <w:szCs w:val="26"/>
        </w:rPr>
        <w:t>12)</w:t>
      </w:r>
      <w:r>
        <w:rPr>
          <w:szCs w:val="26"/>
        </w:rPr>
        <w:t xml:space="preserve"> </w:t>
      </w:r>
      <w:r w:rsidRPr="00BE5A1B">
        <w:rPr>
          <w:position w:val="-10"/>
          <w:szCs w:val="26"/>
        </w:rPr>
        <w:object w:dxaOrig="1060" w:dyaOrig="320">
          <v:shape id="_x0000_i2313" type="#_x0000_t75" style="width:53pt;height:15.6pt" o:ole="">
            <v:imagedata r:id="rId238" o:title=""/>
          </v:shape>
          <o:OLEObject Type="Embed" ProgID="Equation.3" ShapeID="_x0000_i2313" DrawAspect="Content" ObjectID="_1577219471" r:id="rId239"/>
        </w:object>
      </w:r>
    </w:p>
    <w:p w:rsidR="007E1EA8" w:rsidRPr="00BE5A1B" w:rsidRDefault="007E1EA8" w:rsidP="007E1EA8">
      <w:pPr>
        <w:pStyle w:val="Default"/>
        <w:ind w:firstLine="567"/>
        <w:rPr>
          <w:szCs w:val="26"/>
        </w:rPr>
      </w:pPr>
      <w:r w:rsidRPr="00BE5A1B">
        <w:rPr>
          <w:szCs w:val="26"/>
        </w:rPr>
        <w:t xml:space="preserve">13) </w:t>
      </w:r>
      <w:r w:rsidRPr="00BE5A1B">
        <w:rPr>
          <w:position w:val="-24"/>
          <w:szCs w:val="26"/>
        </w:rPr>
        <w:object w:dxaOrig="2500" w:dyaOrig="480">
          <v:shape id="_x0000_i2314" type="#_x0000_t75" style="width:125pt;height:23.75pt" o:ole="">
            <v:imagedata r:id="rId240" o:title=""/>
          </v:shape>
          <o:OLEObject Type="Embed" ProgID="Equation.3" ShapeID="_x0000_i2314" DrawAspect="Content" ObjectID="_1577219472" r:id="rId241"/>
        </w:object>
      </w:r>
    </w:p>
    <w:p w:rsidR="007E1EA8" w:rsidRPr="00DC4E45" w:rsidRDefault="007E1EA8" w:rsidP="007E1EA8">
      <w:pPr>
        <w:tabs>
          <w:tab w:val="left" w:pos="993"/>
        </w:tabs>
        <w:autoSpaceDE w:val="0"/>
        <w:autoSpaceDN w:val="0"/>
        <w:adjustRightInd w:val="0"/>
        <w:ind w:firstLine="567"/>
        <w:jc w:val="both"/>
        <w:rPr>
          <w:szCs w:val="26"/>
        </w:rPr>
      </w:pPr>
      <w:r w:rsidRPr="00BE5A1B">
        <w:rPr>
          <w:rFonts w:ascii="Times New Roman" w:hAnsi="Times New Roman"/>
          <w:szCs w:val="26"/>
        </w:rPr>
        <w:t xml:space="preserve">14) </w:t>
      </w:r>
      <w:r w:rsidRPr="00BE5A1B">
        <w:rPr>
          <w:position w:val="-24"/>
          <w:szCs w:val="26"/>
        </w:rPr>
        <w:object w:dxaOrig="2659" w:dyaOrig="480">
          <v:shape id="_x0000_i2315" type="#_x0000_t75" style="width:132.45pt;height:23.75pt" o:ole="">
            <v:imagedata r:id="rId242" o:title=""/>
          </v:shape>
          <o:OLEObject Type="Embed" ProgID="Equation.3" ShapeID="_x0000_i2315" DrawAspect="Content" ObjectID="_1577219473" r:id="rId243"/>
        </w:object>
      </w:r>
    </w:p>
    <w:p w:rsidR="007E1EA8" w:rsidRPr="00D33478" w:rsidRDefault="007E1EA8" w:rsidP="007E1EA8">
      <w:pPr>
        <w:pStyle w:val="Default"/>
        <w:ind w:firstLine="567"/>
        <w:jc w:val="both"/>
        <w:rPr>
          <w:b/>
          <w:bCs/>
          <w:szCs w:val="28"/>
        </w:rPr>
      </w:pPr>
    </w:p>
    <w:p w:rsidR="007E1EA8" w:rsidRPr="00D33478" w:rsidRDefault="007E1EA8" w:rsidP="007E1EA8">
      <w:pPr>
        <w:pStyle w:val="Default"/>
        <w:ind w:firstLine="567"/>
        <w:jc w:val="both"/>
        <w:rPr>
          <w:szCs w:val="28"/>
        </w:rPr>
      </w:pPr>
      <w:r w:rsidRPr="00D33478">
        <w:rPr>
          <w:b/>
          <w:bCs/>
          <w:szCs w:val="28"/>
        </w:rPr>
        <w:t xml:space="preserve">Задачи </w:t>
      </w:r>
    </w:p>
    <w:p w:rsidR="007E1EA8" w:rsidRDefault="007E1EA8" w:rsidP="007E1EA8">
      <w:pPr>
        <w:tabs>
          <w:tab w:val="left" w:pos="993"/>
        </w:tabs>
        <w:autoSpaceDE w:val="0"/>
        <w:autoSpaceDN w:val="0"/>
        <w:adjustRightInd w:val="0"/>
        <w:ind w:firstLine="567"/>
        <w:jc w:val="both"/>
        <w:rPr>
          <w:rFonts w:ascii="Times New Roman" w:hAnsi="Times New Roman"/>
          <w:szCs w:val="26"/>
        </w:rPr>
      </w:pPr>
      <w:r w:rsidRPr="00D33478">
        <w:rPr>
          <w:rFonts w:ascii="Times New Roman" w:hAnsi="Times New Roman"/>
          <w:b/>
          <w:bCs/>
          <w:szCs w:val="26"/>
        </w:rPr>
        <w:t xml:space="preserve">Задача 1. </w:t>
      </w:r>
      <w:r w:rsidRPr="00D33478">
        <w:rPr>
          <w:rFonts w:ascii="Times New Roman" w:hAnsi="Times New Roman"/>
          <w:szCs w:val="26"/>
        </w:rPr>
        <w:t>Есть программа, которая интерпретирует три целых числа, вводимых с клавиатуры, как длины сторон треугольника и выводит сообщение, о том, какой это треугольник: равносторонний, равнобедренный или неравносторонний. Напишите на листе бумаги тесты (последовательности входных данных и ожидаемые результаты), которые, как вам кажется, будут адекватно проверять эту программу. Рекомендуется запись тестов в виде таблицы:</w:t>
      </w:r>
    </w:p>
    <w:p w:rsidR="007E1EA8" w:rsidRDefault="007E1EA8" w:rsidP="007E1EA8">
      <w:pPr>
        <w:tabs>
          <w:tab w:val="left" w:pos="993"/>
        </w:tabs>
        <w:autoSpaceDE w:val="0"/>
        <w:autoSpaceDN w:val="0"/>
        <w:adjustRightInd w:val="0"/>
        <w:ind w:firstLine="567"/>
        <w:jc w:val="both"/>
      </w:pPr>
    </w:p>
    <w:tbl>
      <w:tblPr>
        <w:tblStyle w:val="af5"/>
        <w:tblW w:w="0" w:type="auto"/>
        <w:tblLook w:val="04A0" w:firstRow="1" w:lastRow="0" w:firstColumn="1" w:lastColumn="0" w:noHBand="0" w:noVBand="1"/>
      </w:tblPr>
      <w:tblGrid>
        <w:gridCol w:w="1719"/>
        <w:gridCol w:w="1497"/>
        <w:gridCol w:w="1491"/>
        <w:gridCol w:w="1492"/>
        <w:gridCol w:w="1492"/>
        <w:gridCol w:w="1479"/>
      </w:tblGrid>
      <w:tr w:rsidR="007E1EA8" w:rsidTr="007E1EA8">
        <w:trPr>
          <w:trHeight w:val="444"/>
        </w:trPr>
        <w:tc>
          <w:tcPr>
            <w:tcW w:w="1719" w:type="dxa"/>
            <w:vMerge w:val="restart"/>
            <w:vAlign w:val="center"/>
          </w:tcPr>
          <w:p w:rsidR="007E1EA8" w:rsidRPr="00D33478" w:rsidRDefault="007E1EA8" w:rsidP="007E1EA8">
            <w:pPr>
              <w:jc w:val="center"/>
              <w:rPr>
                <w:rFonts w:ascii="Times New Roman" w:hAnsi="Times New Roman"/>
              </w:rPr>
            </w:pPr>
            <w:r w:rsidRPr="00D33478">
              <w:rPr>
                <w:rFonts w:ascii="Times New Roman" w:hAnsi="Times New Roman"/>
              </w:rPr>
              <w:t>Критерий формирования теста</w:t>
            </w:r>
          </w:p>
        </w:tc>
        <w:tc>
          <w:tcPr>
            <w:tcW w:w="1497" w:type="dxa"/>
            <w:vMerge w:val="restart"/>
            <w:vAlign w:val="center"/>
          </w:tcPr>
          <w:p w:rsidR="007E1EA8" w:rsidRPr="00D33478" w:rsidRDefault="007E1EA8" w:rsidP="007E1EA8">
            <w:pPr>
              <w:jc w:val="center"/>
              <w:rPr>
                <w:rFonts w:ascii="Times New Roman" w:hAnsi="Times New Roman"/>
              </w:rPr>
            </w:pPr>
            <w:r w:rsidRPr="00D33478">
              <w:rPr>
                <w:rFonts w:ascii="Times New Roman" w:hAnsi="Times New Roman"/>
              </w:rPr>
              <w:t>№</w:t>
            </w:r>
            <w:r>
              <w:rPr>
                <w:rFonts w:ascii="Times New Roman" w:hAnsi="Times New Roman"/>
              </w:rPr>
              <w:t xml:space="preserve"> теста</w:t>
            </w:r>
          </w:p>
        </w:tc>
        <w:tc>
          <w:tcPr>
            <w:tcW w:w="4475" w:type="dxa"/>
            <w:gridSpan w:val="3"/>
            <w:vAlign w:val="center"/>
          </w:tcPr>
          <w:p w:rsidR="007E1EA8" w:rsidRPr="00D33478" w:rsidRDefault="007E1EA8" w:rsidP="007E1EA8">
            <w:pPr>
              <w:jc w:val="center"/>
              <w:rPr>
                <w:rFonts w:ascii="Times New Roman" w:hAnsi="Times New Roman"/>
              </w:rPr>
            </w:pPr>
            <w:r>
              <w:rPr>
                <w:rFonts w:ascii="Times New Roman" w:hAnsi="Times New Roman"/>
              </w:rPr>
              <w:t>Исходные данные</w:t>
            </w:r>
          </w:p>
        </w:tc>
        <w:tc>
          <w:tcPr>
            <w:tcW w:w="1479" w:type="dxa"/>
            <w:vMerge w:val="restart"/>
            <w:vAlign w:val="center"/>
          </w:tcPr>
          <w:p w:rsidR="007E1EA8" w:rsidRPr="00D33478" w:rsidRDefault="007E1EA8" w:rsidP="007E1EA8">
            <w:pPr>
              <w:jc w:val="center"/>
              <w:rPr>
                <w:rFonts w:ascii="Times New Roman" w:hAnsi="Times New Roman"/>
              </w:rPr>
            </w:pPr>
            <w:r>
              <w:rPr>
                <w:rFonts w:ascii="Times New Roman" w:hAnsi="Times New Roman"/>
              </w:rPr>
              <w:t>Ожидаемый результат</w:t>
            </w:r>
          </w:p>
        </w:tc>
      </w:tr>
      <w:tr w:rsidR="007E1EA8" w:rsidTr="007E1EA8">
        <w:tc>
          <w:tcPr>
            <w:tcW w:w="1719" w:type="dxa"/>
            <w:vMerge/>
            <w:vAlign w:val="center"/>
          </w:tcPr>
          <w:p w:rsidR="007E1EA8" w:rsidRPr="00D33478" w:rsidRDefault="007E1EA8" w:rsidP="007E1EA8">
            <w:pPr>
              <w:jc w:val="center"/>
              <w:rPr>
                <w:rFonts w:ascii="Times New Roman" w:hAnsi="Times New Roman"/>
              </w:rPr>
            </w:pPr>
          </w:p>
        </w:tc>
        <w:tc>
          <w:tcPr>
            <w:tcW w:w="1497" w:type="dxa"/>
            <w:vMerge/>
            <w:vAlign w:val="center"/>
          </w:tcPr>
          <w:p w:rsidR="007E1EA8" w:rsidRPr="00D33478" w:rsidRDefault="007E1EA8" w:rsidP="007E1EA8">
            <w:pPr>
              <w:jc w:val="center"/>
              <w:rPr>
                <w:rFonts w:ascii="Times New Roman" w:hAnsi="Times New Roman"/>
              </w:rPr>
            </w:pPr>
          </w:p>
        </w:tc>
        <w:tc>
          <w:tcPr>
            <w:tcW w:w="1491" w:type="dxa"/>
            <w:vAlign w:val="center"/>
          </w:tcPr>
          <w:p w:rsidR="007E1EA8" w:rsidRPr="00D514D7" w:rsidRDefault="007E1EA8" w:rsidP="007E1EA8">
            <w:pPr>
              <w:jc w:val="center"/>
              <w:rPr>
                <w:rFonts w:ascii="Times New Roman" w:hAnsi="Times New Roman"/>
                <w:lang w:val="en-US"/>
              </w:rPr>
            </w:pPr>
            <w:r>
              <w:rPr>
                <w:rFonts w:ascii="Times New Roman" w:hAnsi="Times New Roman"/>
                <w:lang w:val="en-US"/>
              </w:rPr>
              <w:t>a</w:t>
            </w:r>
          </w:p>
        </w:tc>
        <w:tc>
          <w:tcPr>
            <w:tcW w:w="1492" w:type="dxa"/>
            <w:vAlign w:val="center"/>
          </w:tcPr>
          <w:p w:rsidR="007E1EA8" w:rsidRPr="00D514D7" w:rsidRDefault="007E1EA8" w:rsidP="007E1EA8">
            <w:pPr>
              <w:jc w:val="center"/>
              <w:rPr>
                <w:rFonts w:ascii="Times New Roman" w:hAnsi="Times New Roman"/>
                <w:lang w:val="en-US"/>
              </w:rPr>
            </w:pPr>
            <w:r>
              <w:rPr>
                <w:rFonts w:ascii="Times New Roman" w:hAnsi="Times New Roman"/>
                <w:lang w:val="en-US"/>
              </w:rPr>
              <w:t>b</w:t>
            </w:r>
          </w:p>
        </w:tc>
        <w:tc>
          <w:tcPr>
            <w:tcW w:w="1492" w:type="dxa"/>
            <w:vAlign w:val="center"/>
          </w:tcPr>
          <w:p w:rsidR="007E1EA8" w:rsidRPr="00D514D7" w:rsidRDefault="007E1EA8" w:rsidP="007E1EA8">
            <w:pPr>
              <w:jc w:val="center"/>
              <w:rPr>
                <w:rFonts w:ascii="Times New Roman" w:hAnsi="Times New Roman"/>
                <w:lang w:val="en-US"/>
              </w:rPr>
            </w:pPr>
            <w:r>
              <w:rPr>
                <w:rFonts w:ascii="Times New Roman" w:hAnsi="Times New Roman"/>
                <w:lang w:val="en-US"/>
              </w:rPr>
              <w:t>c</w:t>
            </w:r>
          </w:p>
        </w:tc>
        <w:tc>
          <w:tcPr>
            <w:tcW w:w="1479" w:type="dxa"/>
            <w:vMerge/>
            <w:vAlign w:val="center"/>
          </w:tcPr>
          <w:p w:rsidR="007E1EA8" w:rsidRDefault="007E1EA8" w:rsidP="007E1EA8">
            <w:pPr>
              <w:jc w:val="center"/>
              <w:rPr>
                <w:rFonts w:ascii="Times New Roman" w:hAnsi="Times New Roman"/>
              </w:rPr>
            </w:pPr>
          </w:p>
        </w:tc>
      </w:tr>
      <w:tr w:rsidR="007E1EA8" w:rsidTr="007E1EA8">
        <w:tc>
          <w:tcPr>
            <w:tcW w:w="1719" w:type="dxa"/>
            <w:vAlign w:val="center"/>
          </w:tcPr>
          <w:p w:rsidR="007E1EA8" w:rsidRPr="00D33478" w:rsidRDefault="007E1EA8" w:rsidP="007E1EA8">
            <w:pPr>
              <w:jc w:val="center"/>
              <w:rPr>
                <w:rFonts w:ascii="Times New Roman" w:hAnsi="Times New Roman"/>
              </w:rPr>
            </w:pPr>
          </w:p>
        </w:tc>
        <w:tc>
          <w:tcPr>
            <w:tcW w:w="1497" w:type="dxa"/>
            <w:vAlign w:val="center"/>
          </w:tcPr>
          <w:p w:rsidR="007E1EA8" w:rsidRPr="00D33478" w:rsidRDefault="007E1EA8" w:rsidP="007E1EA8">
            <w:pPr>
              <w:jc w:val="center"/>
              <w:rPr>
                <w:rFonts w:ascii="Times New Roman" w:hAnsi="Times New Roman"/>
              </w:rPr>
            </w:pPr>
          </w:p>
        </w:tc>
        <w:tc>
          <w:tcPr>
            <w:tcW w:w="1491" w:type="dxa"/>
            <w:vAlign w:val="center"/>
          </w:tcPr>
          <w:p w:rsidR="007E1EA8" w:rsidRDefault="007E1EA8" w:rsidP="007E1EA8">
            <w:pPr>
              <w:jc w:val="center"/>
              <w:rPr>
                <w:rFonts w:ascii="Times New Roman" w:hAnsi="Times New Roman"/>
              </w:rPr>
            </w:pPr>
          </w:p>
        </w:tc>
        <w:tc>
          <w:tcPr>
            <w:tcW w:w="1492" w:type="dxa"/>
            <w:vAlign w:val="center"/>
          </w:tcPr>
          <w:p w:rsidR="007E1EA8" w:rsidRDefault="007E1EA8" w:rsidP="007E1EA8">
            <w:pPr>
              <w:jc w:val="center"/>
              <w:rPr>
                <w:rFonts w:ascii="Times New Roman" w:hAnsi="Times New Roman"/>
              </w:rPr>
            </w:pPr>
          </w:p>
        </w:tc>
        <w:tc>
          <w:tcPr>
            <w:tcW w:w="1492" w:type="dxa"/>
            <w:vAlign w:val="center"/>
          </w:tcPr>
          <w:p w:rsidR="007E1EA8" w:rsidRDefault="007E1EA8" w:rsidP="007E1EA8">
            <w:pPr>
              <w:jc w:val="center"/>
              <w:rPr>
                <w:rFonts w:ascii="Times New Roman" w:hAnsi="Times New Roman"/>
              </w:rPr>
            </w:pPr>
          </w:p>
        </w:tc>
        <w:tc>
          <w:tcPr>
            <w:tcW w:w="1479" w:type="dxa"/>
            <w:vAlign w:val="center"/>
          </w:tcPr>
          <w:p w:rsidR="007E1EA8" w:rsidRDefault="007E1EA8" w:rsidP="007E1EA8">
            <w:pPr>
              <w:jc w:val="center"/>
              <w:rPr>
                <w:rFonts w:ascii="Times New Roman" w:hAnsi="Times New Roman"/>
              </w:rPr>
            </w:pPr>
          </w:p>
        </w:tc>
      </w:tr>
    </w:tbl>
    <w:p w:rsidR="007E1EA8" w:rsidRPr="00D514D7" w:rsidRDefault="007E1EA8" w:rsidP="007E1EA8">
      <w:pPr>
        <w:pStyle w:val="Default"/>
        <w:ind w:firstLine="567"/>
        <w:jc w:val="both"/>
        <w:rPr>
          <w:szCs w:val="26"/>
        </w:rPr>
      </w:pPr>
      <w:r w:rsidRPr="00D514D7">
        <w:rPr>
          <w:b/>
          <w:bCs/>
          <w:szCs w:val="26"/>
        </w:rPr>
        <w:lastRenderedPageBreak/>
        <w:t xml:space="preserve">Задача 2. </w:t>
      </w:r>
      <w:r w:rsidRPr="00D514D7">
        <w:rPr>
          <w:szCs w:val="26"/>
        </w:rPr>
        <w:t xml:space="preserve">В программе «Деканат» переменная, обозначающая количество студентов в группе, может принимать значения от 1 до 30. Составьте тестовый набор для этой переменной. </w:t>
      </w:r>
    </w:p>
    <w:p w:rsidR="007E1EA8" w:rsidRPr="00D514D7" w:rsidRDefault="007E1EA8" w:rsidP="007E1EA8">
      <w:pPr>
        <w:pStyle w:val="Default"/>
        <w:ind w:firstLine="567"/>
        <w:jc w:val="both"/>
        <w:rPr>
          <w:szCs w:val="26"/>
        </w:rPr>
      </w:pPr>
      <w:r w:rsidRPr="00D514D7">
        <w:rPr>
          <w:b/>
          <w:bCs/>
          <w:szCs w:val="26"/>
        </w:rPr>
        <w:t xml:space="preserve">Задача 3. </w:t>
      </w:r>
      <w:r w:rsidRPr="00D514D7">
        <w:rPr>
          <w:szCs w:val="26"/>
        </w:rPr>
        <w:t xml:space="preserve">В компьютерной обучающей системе тестовые задания для контроля знаний берутся из файла типа .txt, где каждое задание занимает одну строку. Для формирования теста указывается имя файла, количество заданий в тесте и количество вариантов теста (не более 10). Варианты должны различаться не менее чем тремя заданиями. Если заданий в файле недостаточно для реализации этого требования, выдается сообщение «Недостаточно заданий», если файл не найден - «файл отсутствует». Увидеть составленный вариант теста для контроля знаний можно, нажав на соответствующую кнопку «Вариант №». </w:t>
      </w:r>
    </w:p>
    <w:p w:rsidR="007E1EA8" w:rsidRPr="00D514D7" w:rsidRDefault="007E1EA8" w:rsidP="007E1EA8">
      <w:pPr>
        <w:pStyle w:val="Default"/>
        <w:ind w:firstLine="567"/>
        <w:jc w:val="both"/>
        <w:rPr>
          <w:szCs w:val="26"/>
        </w:rPr>
      </w:pPr>
      <w:r w:rsidRPr="00D514D7">
        <w:rPr>
          <w:szCs w:val="26"/>
        </w:rPr>
        <w:t>Составьте тестовые наборы для проверки перечисленных функций. Рекомендуется оформить их в ви</w:t>
      </w:r>
      <w:r>
        <w:rPr>
          <w:szCs w:val="26"/>
        </w:rPr>
        <w:t>де таблицы, подобно задаче 1.</w:t>
      </w:r>
    </w:p>
    <w:p w:rsidR="007E1EA8" w:rsidRPr="00D514D7" w:rsidRDefault="007E1EA8" w:rsidP="007E1EA8">
      <w:pPr>
        <w:pStyle w:val="Default"/>
        <w:ind w:firstLine="567"/>
        <w:jc w:val="both"/>
        <w:rPr>
          <w:szCs w:val="26"/>
        </w:rPr>
      </w:pPr>
      <w:r w:rsidRPr="00D514D7">
        <w:rPr>
          <w:b/>
          <w:bCs/>
          <w:szCs w:val="26"/>
        </w:rPr>
        <w:t xml:space="preserve">Задача 4. </w:t>
      </w:r>
      <w:r w:rsidRPr="00D514D7">
        <w:rPr>
          <w:szCs w:val="25"/>
        </w:rPr>
        <w:t xml:space="preserve">Используя методы эквивалентного разбиения и граничных значений, </w:t>
      </w:r>
      <w:r w:rsidRPr="00D514D7">
        <w:rPr>
          <w:b/>
          <w:bCs/>
          <w:i/>
          <w:iCs/>
          <w:szCs w:val="25"/>
        </w:rPr>
        <w:t xml:space="preserve">составьте </w:t>
      </w:r>
      <w:r w:rsidRPr="00D514D7">
        <w:rPr>
          <w:szCs w:val="25"/>
        </w:rPr>
        <w:t xml:space="preserve">тестовые наборы для проверки перечисленных ниже функций программы </w:t>
      </w:r>
      <w:r w:rsidRPr="00D514D7">
        <w:rPr>
          <w:szCs w:val="26"/>
        </w:rPr>
        <w:t xml:space="preserve">"Геометрические фигуры". </w:t>
      </w:r>
      <w:r w:rsidRPr="00D514D7">
        <w:rPr>
          <w:szCs w:val="25"/>
        </w:rPr>
        <w:t>Протестируйте указанную программу</w:t>
      </w:r>
      <w:r w:rsidRPr="00D514D7">
        <w:rPr>
          <w:szCs w:val="26"/>
        </w:rPr>
        <w:t xml:space="preserve">. </w:t>
      </w:r>
    </w:p>
    <w:p w:rsidR="007E1EA8" w:rsidRPr="00D514D7" w:rsidRDefault="007E1EA8" w:rsidP="007E1EA8">
      <w:pPr>
        <w:pStyle w:val="Default"/>
        <w:ind w:firstLine="567"/>
        <w:jc w:val="both"/>
        <w:rPr>
          <w:szCs w:val="25"/>
        </w:rPr>
      </w:pPr>
      <w:r w:rsidRPr="00D514D7">
        <w:rPr>
          <w:szCs w:val="26"/>
        </w:rPr>
        <w:t xml:space="preserve">В программе "Геометрические фигуры" (файл geometry.exe) </w:t>
      </w:r>
      <w:r w:rsidRPr="00D514D7">
        <w:rPr>
          <w:szCs w:val="25"/>
        </w:rPr>
        <w:t xml:space="preserve">после ее запуска пользователю предоставляется выбрать вариант геометрической программы. Для выбора пользователь должен нажать на кнопку с названием нужного варианта. Предусмотрены следующие варианты: </w:t>
      </w:r>
    </w:p>
    <w:p w:rsidR="007E1EA8" w:rsidRPr="00D514D7" w:rsidRDefault="007E1EA8" w:rsidP="007E1EA8">
      <w:pPr>
        <w:pStyle w:val="Default"/>
        <w:ind w:left="567" w:firstLine="709"/>
        <w:jc w:val="both"/>
        <w:rPr>
          <w:szCs w:val="26"/>
        </w:rPr>
      </w:pPr>
      <w:r w:rsidRPr="00D514D7">
        <w:rPr>
          <w:b/>
          <w:bCs/>
          <w:i/>
          <w:iCs/>
          <w:szCs w:val="26"/>
        </w:rPr>
        <w:t xml:space="preserve">Вариант 1. </w:t>
      </w:r>
      <w:r w:rsidRPr="00D514D7">
        <w:rPr>
          <w:szCs w:val="26"/>
        </w:rPr>
        <w:t xml:space="preserve">Программа определяет тип треугольника. Возможные результаты: прямоугольный, остроугольный, тупоугольный, равнобедренный, правильный (равносторонний) </w:t>
      </w:r>
    </w:p>
    <w:p w:rsidR="007E1EA8" w:rsidRPr="00D514D7" w:rsidRDefault="007E1EA8" w:rsidP="007E1EA8">
      <w:pPr>
        <w:pStyle w:val="Default"/>
        <w:ind w:left="567" w:firstLine="709"/>
        <w:jc w:val="both"/>
        <w:rPr>
          <w:szCs w:val="26"/>
        </w:rPr>
      </w:pPr>
      <w:r w:rsidRPr="00D514D7">
        <w:rPr>
          <w:b/>
          <w:bCs/>
          <w:i/>
          <w:iCs/>
          <w:szCs w:val="26"/>
        </w:rPr>
        <w:t xml:space="preserve">Вариант 2. </w:t>
      </w:r>
      <w:r w:rsidRPr="00D514D7">
        <w:rPr>
          <w:szCs w:val="26"/>
        </w:rPr>
        <w:t xml:space="preserve">Четырехугольник задается координатами вершин. Программа проверяет, является ли он квадратом </w:t>
      </w:r>
    </w:p>
    <w:p w:rsidR="007E1EA8" w:rsidRDefault="007E1EA8" w:rsidP="007E1EA8">
      <w:pPr>
        <w:ind w:left="567" w:firstLine="709"/>
        <w:jc w:val="both"/>
        <w:rPr>
          <w:rFonts w:ascii="Times New Roman" w:hAnsi="Times New Roman"/>
          <w:szCs w:val="26"/>
        </w:rPr>
      </w:pPr>
      <w:r w:rsidRPr="00D514D7">
        <w:rPr>
          <w:rFonts w:ascii="Times New Roman" w:hAnsi="Times New Roman"/>
          <w:b/>
          <w:bCs/>
          <w:i/>
          <w:iCs/>
          <w:szCs w:val="26"/>
        </w:rPr>
        <w:t xml:space="preserve">Вариант 3. </w:t>
      </w:r>
      <w:r w:rsidRPr="00D514D7">
        <w:rPr>
          <w:rFonts w:ascii="Times New Roman" w:hAnsi="Times New Roman"/>
          <w:szCs w:val="26"/>
        </w:rPr>
        <w:t>Четырехугольник задается координатами вершин. Программа проверяет, является ли он ромбом</w:t>
      </w:r>
    </w:p>
    <w:p w:rsidR="007E1EA8" w:rsidRDefault="007E1EA8" w:rsidP="007E1EA8">
      <w:pPr>
        <w:ind w:left="567" w:firstLine="709"/>
        <w:jc w:val="both"/>
        <w:rPr>
          <w:rFonts w:ascii="Times New Roman" w:hAnsi="Times New Roman"/>
          <w:sz w:val="22"/>
        </w:rPr>
      </w:pPr>
    </w:p>
    <w:p w:rsidR="007E1EA8" w:rsidRPr="00A637B0" w:rsidRDefault="007E1EA8" w:rsidP="007E1EA8">
      <w:pPr>
        <w:ind w:firstLine="567"/>
        <w:jc w:val="both"/>
        <w:rPr>
          <w:rFonts w:ascii="Times New Roman" w:hAnsi="Times New Roman"/>
          <w:sz w:val="20"/>
        </w:rPr>
      </w:pPr>
    </w:p>
    <w:p w:rsidR="007E1EA8" w:rsidRPr="00A637B0" w:rsidRDefault="007E1EA8" w:rsidP="007E1EA8">
      <w:pPr>
        <w:pStyle w:val="Default"/>
        <w:ind w:firstLine="567"/>
        <w:jc w:val="both"/>
        <w:rPr>
          <w:szCs w:val="26"/>
        </w:rPr>
      </w:pPr>
      <w:r w:rsidRPr="00A637B0">
        <w:rPr>
          <w:b/>
          <w:bCs/>
          <w:szCs w:val="26"/>
        </w:rPr>
        <w:t xml:space="preserve">Контрольные вопросы </w:t>
      </w:r>
    </w:p>
    <w:p w:rsidR="007E1EA8" w:rsidRPr="00A637B0" w:rsidRDefault="007E1EA8" w:rsidP="007E1EA8">
      <w:pPr>
        <w:pStyle w:val="Default"/>
        <w:ind w:firstLine="567"/>
        <w:jc w:val="both"/>
        <w:rPr>
          <w:szCs w:val="26"/>
        </w:rPr>
      </w:pPr>
      <w:r w:rsidRPr="00A637B0">
        <w:rPr>
          <w:szCs w:val="26"/>
        </w:rPr>
        <w:t xml:space="preserve">1. Почему стратегия функционального тестирования называется также стратегией "черного ящика"? </w:t>
      </w:r>
    </w:p>
    <w:p w:rsidR="007E1EA8" w:rsidRPr="00A637B0" w:rsidRDefault="007E1EA8" w:rsidP="007E1EA8">
      <w:pPr>
        <w:pStyle w:val="Default"/>
        <w:ind w:firstLine="567"/>
        <w:jc w:val="both"/>
        <w:rPr>
          <w:szCs w:val="26"/>
        </w:rPr>
      </w:pPr>
      <w:r w:rsidRPr="00A637B0">
        <w:rPr>
          <w:szCs w:val="26"/>
        </w:rPr>
        <w:t xml:space="preserve">2. По каким критериям осуществляется функциональное тестирование? </w:t>
      </w:r>
    </w:p>
    <w:p w:rsidR="007E1EA8" w:rsidRPr="00A637B0" w:rsidRDefault="007E1EA8" w:rsidP="007E1EA8">
      <w:pPr>
        <w:pStyle w:val="Default"/>
        <w:ind w:firstLine="567"/>
        <w:jc w:val="both"/>
        <w:rPr>
          <w:szCs w:val="26"/>
        </w:rPr>
      </w:pPr>
      <w:r w:rsidRPr="00A637B0">
        <w:rPr>
          <w:szCs w:val="26"/>
        </w:rPr>
        <w:t xml:space="preserve">3. В чем заключается метод эквивалентного разбиения? </w:t>
      </w:r>
    </w:p>
    <w:p w:rsidR="007E1EA8" w:rsidRPr="00A637B0" w:rsidRDefault="007E1EA8" w:rsidP="007E1EA8">
      <w:pPr>
        <w:pStyle w:val="Default"/>
        <w:ind w:firstLine="567"/>
        <w:jc w:val="both"/>
        <w:rPr>
          <w:szCs w:val="26"/>
        </w:rPr>
      </w:pPr>
      <w:r w:rsidRPr="00A637B0">
        <w:rPr>
          <w:szCs w:val="26"/>
        </w:rPr>
        <w:t xml:space="preserve">4. По какому принципу формируют классы эквивалентности? </w:t>
      </w:r>
    </w:p>
    <w:p w:rsidR="007E1EA8" w:rsidRDefault="007E1EA8" w:rsidP="007E1EA8">
      <w:pPr>
        <w:pStyle w:val="Default"/>
        <w:ind w:firstLine="567"/>
        <w:jc w:val="both"/>
        <w:rPr>
          <w:szCs w:val="26"/>
        </w:rPr>
      </w:pPr>
      <w:r w:rsidRPr="00A637B0">
        <w:rPr>
          <w:szCs w:val="26"/>
        </w:rPr>
        <w:t>5. Почему анализ граничных значений считается одним из наиболее полезных м</w:t>
      </w:r>
      <w:r>
        <w:rPr>
          <w:szCs w:val="26"/>
        </w:rPr>
        <w:t>е</w:t>
      </w:r>
      <w:r w:rsidRPr="00A637B0">
        <w:rPr>
          <w:szCs w:val="26"/>
        </w:rPr>
        <w:t>тодов проектирования тестов</w:t>
      </w:r>
      <w:r>
        <w:rPr>
          <w:szCs w:val="26"/>
        </w:rPr>
        <w:t>?</w:t>
      </w:r>
    </w:p>
    <w:p w:rsidR="007E1EA8" w:rsidRDefault="007E1EA8" w:rsidP="007E1EA8">
      <w:pPr>
        <w:rPr>
          <w:rFonts w:ascii="Times New Roman" w:eastAsiaTheme="minorHAnsi" w:hAnsi="Times New Roman"/>
          <w:color w:val="000000"/>
          <w:lang w:eastAsia="en-US"/>
        </w:rPr>
      </w:pPr>
      <w:r>
        <w:br w:type="page"/>
      </w:r>
    </w:p>
    <w:p w:rsidR="007E1EA8" w:rsidRPr="0062281A" w:rsidRDefault="007E1EA8" w:rsidP="007E1EA8">
      <w:pPr>
        <w:pStyle w:val="1"/>
        <w:ind w:firstLine="567"/>
        <w:jc w:val="center"/>
        <w:rPr>
          <w:rFonts w:ascii="Times New Roman" w:hAnsi="Times New Roman" w:cs="Times New Roman"/>
          <w:b/>
        </w:rPr>
      </w:pPr>
      <w:bookmarkStart w:id="26" w:name="_Toc503476839"/>
      <w:r w:rsidRPr="0062281A">
        <w:rPr>
          <w:rFonts w:ascii="Times New Roman" w:hAnsi="Times New Roman" w:cs="Times New Roman"/>
          <w:b/>
        </w:rPr>
        <w:lastRenderedPageBreak/>
        <w:t>ПРАКТИЧЕСКАЯ РАБОТА</w:t>
      </w:r>
      <w:r>
        <w:rPr>
          <w:rFonts w:ascii="Times New Roman" w:hAnsi="Times New Roman" w:cs="Times New Roman"/>
          <w:b/>
        </w:rPr>
        <w:t xml:space="preserve"> № 5</w:t>
      </w:r>
      <w:bookmarkEnd w:id="26"/>
    </w:p>
    <w:p w:rsidR="007E1EA8" w:rsidRDefault="007E1EA8" w:rsidP="007E1EA8">
      <w:pPr>
        <w:pStyle w:val="3"/>
        <w:numPr>
          <w:ilvl w:val="0"/>
          <w:numId w:val="0"/>
        </w:numPr>
        <w:spacing w:after="240"/>
        <w:ind w:firstLine="567"/>
        <w:jc w:val="center"/>
        <w:rPr>
          <w:rFonts w:ascii="Times New Roman" w:hAnsi="Times New Roman" w:cs="Times New Roman"/>
          <w:sz w:val="32"/>
          <w:szCs w:val="32"/>
        </w:rPr>
      </w:pPr>
      <w:bookmarkStart w:id="27" w:name="_Toc503476840"/>
      <w:r>
        <w:rPr>
          <w:rFonts w:ascii="Times New Roman" w:hAnsi="Times New Roman" w:cs="Times New Roman"/>
          <w:sz w:val="32"/>
          <w:szCs w:val="32"/>
        </w:rPr>
        <w:t>Составление наборов тестовых данных для структурного тестирования. Стратегия «белого ящика»</w:t>
      </w:r>
      <w:bookmarkEnd w:id="27"/>
    </w:p>
    <w:p w:rsidR="007E1EA8" w:rsidRPr="00350D73" w:rsidRDefault="007E1EA8" w:rsidP="007E1EA8">
      <w:pPr>
        <w:pStyle w:val="Default"/>
        <w:spacing w:before="240"/>
        <w:ind w:firstLine="567"/>
        <w:jc w:val="both"/>
      </w:pPr>
      <w:r w:rsidRPr="00350D73">
        <w:rPr>
          <w:b/>
          <w:bCs/>
        </w:rPr>
        <w:t xml:space="preserve">Основные теоретические положения </w:t>
      </w:r>
    </w:p>
    <w:p w:rsidR="007E1EA8" w:rsidRPr="00350D73" w:rsidRDefault="007E1EA8" w:rsidP="007E1EA8">
      <w:pPr>
        <w:pStyle w:val="Default"/>
        <w:spacing w:before="240"/>
        <w:ind w:firstLine="567"/>
        <w:jc w:val="both"/>
      </w:pPr>
      <w:r w:rsidRPr="00350D73">
        <w:t>При использовании стратегии «белого ящика</w:t>
      </w:r>
      <w:r>
        <w:t>» тестовые наборы формируют путё</w:t>
      </w:r>
      <w:r w:rsidRPr="00350D73">
        <w:t xml:space="preserve">м анализа маршрутов, предусмотренных алгоритмом. Под </w:t>
      </w:r>
      <w:r w:rsidRPr="00350D73">
        <w:rPr>
          <w:b/>
          <w:bCs/>
          <w:i/>
          <w:iCs/>
        </w:rPr>
        <w:t xml:space="preserve">маршрутами </w:t>
      </w:r>
      <w:r w:rsidRPr="00350D73">
        <w:t xml:space="preserve">при этом понимают последовательности операторов программы, которые выполняются при конкретном варианте исходных данных. Тестирование, проводимое по составленным таким образом тестам, называют структурным или тестированием по маршрутам. </w:t>
      </w:r>
    </w:p>
    <w:p w:rsidR="007E1EA8" w:rsidRPr="00350D73" w:rsidRDefault="007E1EA8" w:rsidP="007E1EA8">
      <w:pPr>
        <w:pStyle w:val="Default"/>
        <w:spacing w:before="240"/>
        <w:ind w:firstLine="567"/>
        <w:jc w:val="both"/>
      </w:pPr>
      <w:r w:rsidRPr="00350D73">
        <w:t xml:space="preserve">В основе структурного тестирования лежит концепция максимально полного тестирования всех маршрутов программы. Так, если алгоритм программы включает ветвление, то при одном наборе исходных данных может быть выполнена последовательность операторов, реализующая действия, которые предусматривает одна ветвь, а при втором − другая. Соответственно, для программы будут существовать маршруты, различающиеся выбранным при ветвлении вариантом. </w:t>
      </w:r>
    </w:p>
    <w:p w:rsidR="007E1EA8" w:rsidRDefault="007E1EA8" w:rsidP="007E1EA8">
      <w:pPr>
        <w:pStyle w:val="Default"/>
        <w:spacing w:before="240" w:after="240"/>
        <w:ind w:firstLine="567"/>
        <w:jc w:val="both"/>
        <w:rPr>
          <w:color w:val="auto"/>
        </w:rPr>
      </w:pPr>
      <w:r w:rsidRPr="00350D73">
        <w:t>Считают, что программа проверена полно</w:t>
      </w:r>
      <w:r>
        <w:t>стью, если с помощью тестов удаё</w:t>
      </w:r>
      <w:r w:rsidRPr="00350D73">
        <w:t>тся осуществить выполнение программы по всем возможным маршрутам передач</w:t>
      </w:r>
      <w:r>
        <w:t xml:space="preserve"> </w:t>
      </w:r>
      <w:r w:rsidRPr="00350D73">
        <w:rPr>
          <w:color w:val="auto"/>
        </w:rPr>
        <w:t>управления. Однако нетрудно видеть, что даже в программе среднего уровня сложности число неповторяющихся маршрутов может быть очень велико, и, следовательно, полное или исчерпывающее тестирование маршрутов, как правило, невозможно.</w:t>
      </w:r>
    </w:p>
    <w:p w:rsidR="007E1EA8" w:rsidRPr="00FD3466" w:rsidRDefault="007E1EA8" w:rsidP="007E1EA8">
      <w:pPr>
        <w:pStyle w:val="Default"/>
        <w:ind w:firstLine="567"/>
        <w:rPr>
          <w:szCs w:val="26"/>
        </w:rPr>
      </w:pPr>
      <w:r w:rsidRPr="00FD3466">
        <w:rPr>
          <w:b/>
          <w:bCs/>
          <w:i/>
          <w:iCs/>
          <w:szCs w:val="26"/>
        </w:rPr>
        <w:t xml:space="preserve">Последовательность составления тестов </w:t>
      </w:r>
      <w:r w:rsidRPr="00FD3466">
        <w:rPr>
          <w:szCs w:val="26"/>
        </w:rPr>
        <w:t xml:space="preserve">следующая: </w:t>
      </w:r>
    </w:p>
    <w:p w:rsidR="00163496" w:rsidRPr="00163496" w:rsidRDefault="007E1EA8" w:rsidP="007E1EA8">
      <w:pPr>
        <w:pStyle w:val="Default"/>
        <w:numPr>
          <w:ilvl w:val="0"/>
          <w:numId w:val="47"/>
        </w:numPr>
        <w:tabs>
          <w:tab w:val="left" w:pos="993"/>
        </w:tabs>
        <w:spacing w:before="240"/>
        <w:ind w:left="0" w:firstLine="567"/>
        <w:jc w:val="both"/>
        <w:rPr>
          <w:sz w:val="22"/>
        </w:rPr>
      </w:pPr>
      <w:r w:rsidRPr="00FD3466">
        <w:rPr>
          <w:szCs w:val="26"/>
        </w:rPr>
        <w:t xml:space="preserve">На основе алгоритма (текста) программы формируется потоковый граф (или граф-схема). Узлы (вершины) потокового графа соответствуют линейным участкам программы, включают один или несколько операторов программы. Дуги (ориентированные ребра) потокового графа отображают поток управления в программе (передачи управления между операторами). Различают операторные и предикатные узлы. Из операторного узла выходит одна дуга, а из предикатного − две дуги. </w:t>
      </w:r>
      <w:r w:rsidRPr="00FD3466">
        <w:rPr>
          <w:i/>
          <w:iCs/>
          <w:szCs w:val="26"/>
        </w:rPr>
        <w:t xml:space="preserve">Предикатные узлы соответствуют </w:t>
      </w:r>
      <w:r w:rsidRPr="00FD3466">
        <w:rPr>
          <w:b/>
          <w:bCs/>
          <w:i/>
          <w:iCs/>
          <w:szCs w:val="26"/>
        </w:rPr>
        <w:t xml:space="preserve">простым </w:t>
      </w:r>
      <w:r w:rsidRPr="00FD3466">
        <w:rPr>
          <w:i/>
          <w:iCs/>
          <w:szCs w:val="26"/>
        </w:rPr>
        <w:t xml:space="preserve">условиям в программе. </w:t>
      </w:r>
      <w:r w:rsidRPr="00FD3466">
        <w:rPr>
          <w:szCs w:val="26"/>
        </w:rPr>
        <w:t>Составное условие программы (условие, в котором используется одна или несколько булевых операций (OR, AND)) отображается в несколько предикатных узлов.</w:t>
      </w:r>
    </w:p>
    <w:p w:rsidR="007E1EA8" w:rsidRPr="00FD3466" w:rsidRDefault="007E1EA8" w:rsidP="00163496">
      <w:pPr>
        <w:pStyle w:val="Default"/>
        <w:tabs>
          <w:tab w:val="left" w:pos="993"/>
        </w:tabs>
        <w:spacing w:before="240"/>
        <w:ind w:firstLine="567"/>
        <w:jc w:val="both"/>
        <w:rPr>
          <w:sz w:val="22"/>
        </w:rPr>
      </w:pPr>
      <w:r w:rsidRPr="00FD3466">
        <w:rPr>
          <w:szCs w:val="26"/>
        </w:rPr>
        <w:t>На рис</w:t>
      </w:r>
      <w:r>
        <w:rPr>
          <w:szCs w:val="26"/>
        </w:rPr>
        <w:t xml:space="preserve"> </w:t>
      </w:r>
      <w:r w:rsidR="00163496">
        <w:rPr>
          <w:szCs w:val="26"/>
        </w:rPr>
        <w:t>5</w:t>
      </w:r>
      <w:r>
        <w:rPr>
          <w:szCs w:val="26"/>
        </w:rPr>
        <w:t>.1</w:t>
      </w:r>
      <w:r w:rsidRPr="00FD3466">
        <w:rPr>
          <w:szCs w:val="26"/>
        </w:rPr>
        <w:t xml:space="preserve"> показан пример такого преобразования для фрагмента программы: </w:t>
      </w:r>
      <w:r w:rsidRPr="00FD3466">
        <w:rPr>
          <w:i/>
          <w:iCs/>
          <w:szCs w:val="26"/>
        </w:rPr>
        <w:t>if a OR b then x else у end if.</w:t>
      </w:r>
    </w:p>
    <w:p w:rsidR="007E1EA8" w:rsidRDefault="007E1EA8" w:rsidP="007E1EA8">
      <w:pPr>
        <w:pStyle w:val="Default"/>
        <w:tabs>
          <w:tab w:val="left" w:pos="993"/>
        </w:tabs>
        <w:spacing w:before="240"/>
        <w:ind w:left="567"/>
        <w:jc w:val="both"/>
        <w:rPr>
          <w:sz w:val="22"/>
        </w:rPr>
      </w:pPr>
    </w:p>
    <w:p w:rsidR="007E1EA8" w:rsidRDefault="007E1EA8" w:rsidP="007E1EA8">
      <w:pPr>
        <w:pStyle w:val="Default"/>
        <w:tabs>
          <w:tab w:val="left" w:pos="993"/>
        </w:tabs>
        <w:spacing w:before="240"/>
        <w:ind w:left="567"/>
        <w:jc w:val="both"/>
        <w:rPr>
          <w:sz w:val="22"/>
        </w:rPr>
      </w:pPr>
      <w:r w:rsidRPr="00D40A5E">
        <w:rPr>
          <w:noProof/>
          <w:sz w:val="22"/>
          <w:lang w:eastAsia="ru-RU"/>
        </w:rPr>
        <w:lastRenderedPageBreak/>
        <w:drawing>
          <wp:inline distT="0" distB="0" distL="0" distR="0" wp14:anchorId="6CDE6923" wp14:editId="2B7466C4">
            <wp:extent cx="2657475" cy="1895475"/>
            <wp:effectExtent l="0" t="0" r="9525" b="952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2657475" cy="1895475"/>
                    </a:xfrm>
                    <a:prstGeom prst="rect">
                      <a:avLst/>
                    </a:prstGeom>
                    <a:noFill/>
                    <a:ln>
                      <a:noFill/>
                    </a:ln>
                  </pic:spPr>
                </pic:pic>
              </a:graphicData>
            </a:graphic>
          </wp:inline>
        </w:drawing>
      </w:r>
      <w:r w:rsidRPr="00D40A5E">
        <w:rPr>
          <w:sz w:val="22"/>
        </w:rPr>
        <w:t xml:space="preserve"> </w:t>
      </w:r>
      <w:r w:rsidRPr="00D40A5E">
        <w:rPr>
          <w:noProof/>
          <w:sz w:val="22"/>
          <w:lang w:eastAsia="ru-RU"/>
        </w:rPr>
        <w:drawing>
          <wp:inline distT="0" distB="0" distL="0" distR="0" wp14:anchorId="2B973B34" wp14:editId="63C71719">
            <wp:extent cx="2085975" cy="2105025"/>
            <wp:effectExtent l="0" t="0" r="9525" b="952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2085975" cy="2105025"/>
                    </a:xfrm>
                    <a:prstGeom prst="rect">
                      <a:avLst/>
                    </a:prstGeom>
                    <a:noFill/>
                    <a:ln>
                      <a:noFill/>
                    </a:ln>
                  </pic:spPr>
                </pic:pic>
              </a:graphicData>
            </a:graphic>
          </wp:inline>
        </w:drawing>
      </w:r>
    </w:p>
    <w:p w:rsidR="007E1EA8" w:rsidRPr="00D40A5E" w:rsidRDefault="007E1EA8" w:rsidP="007E1EA8">
      <w:pPr>
        <w:pStyle w:val="Default"/>
        <w:spacing w:before="240"/>
        <w:ind w:firstLine="567"/>
        <w:jc w:val="center"/>
      </w:pPr>
      <w:r w:rsidRPr="00D40A5E">
        <w:rPr>
          <w:i/>
          <w:iCs/>
        </w:rPr>
        <w:t xml:space="preserve">Рис. </w:t>
      </w:r>
      <w:r w:rsidR="00163496">
        <w:rPr>
          <w:i/>
          <w:iCs/>
        </w:rPr>
        <w:t>5</w:t>
      </w:r>
      <w:r>
        <w:rPr>
          <w:i/>
          <w:iCs/>
        </w:rPr>
        <w:t xml:space="preserve">.1 </w:t>
      </w:r>
      <w:r w:rsidRPr="00D40A5E">
        <w:rPr>
          <w:i/>
          <w:iCs/>
        </w:rPr>
        <w:t>– Прямое отображение фрагмента программы в потоковый граф и преобразованный потоковый граф</w:t>
      </w:r>
    </w:p>
    <w:p w:rsidR="007E1EA8" w:rsidRPr="00D40A5E" w:rsidRDefault="007E1EA8" w:rsidP="007E1EA8">
      <w:pPr>
        <w:pStyle w:val="Default"/>
        <w:numPr>
          <w:ilvl w:val="0"/>
          <w:numId w:val="47"/>
        </w:numPr>
        <w:tabs>
          <w:tab w:val="left" w:pos="993"/>
        </w:tabs>
        <w:spacing w:before="240"/>
        <w:ind w:left="0" w:firstLine="567"/>
        <w:jc w:val="both"/>
      </w:pPr>
      <w:r w:rsidRPr="00D40A5E">
        <w:t>Выбирается критерий тестирования. Формирование тестовых наборов для тестирования маршрутов может осуществляться по нескольким критериям: покрытие маршрутов, покрытие операторов, покрытие решений (переходов), покрытие условий, покрытие решений/условий, комбинаторное покрытие условий, покрытие потоков данных, покрытие циклов</w:t>
      </w:r>
      <w:r>
        <w:t>.</w:t>
      </w:r>
    </w:p>
    <w:p w:rsidR="007E1EA8" w:rsidRDefault="007E1EA8" w:rsidP="007E1EA8">
      <w:pPr>
        <w:pStyle w:val="Default"/>
        <w:numPr>
          <w:ilvl w:val="0"/>
          <w:numId w:val="47"/>
        </w:numPr>
        <w:tabs>
          <w:tab w:val="left" w:pos="993"/>
        </w:tabs>
        <w:spacing w:before="240"/>
        <w:ind w:left="0" w:firstLine="567"/>
        <w:jc w:val="both"/>
      </w:pPr>
      <w:r w:rsidRPr="00D40A5E">
        <w:t>Подготавливаются тестовые варианты, инициирующие выполнение каждого пути. Каждый тестовый вариант формируется в следующем виде:</w:t>
      </w:r>
    </w:p>
    <w:p w:rsidR="007E1EA8" w:rsidRDefault="007E1EA8" w:rsidP="007E1EA8">
      <w:pPr>
        <w:pStyle w:val="Default"/>
        <w:ind w:firstLine="567"/>
        <w:rPr>
          <w:sz w:val="26"/>
          <w:szCs w:val="26"/>
        </w:rPr>
      </w:pPr>
      <w:r>
        <w:rPr>
          <w:i/>
          <w:iCs/>
          <w:sz w:val="26"/>
          <w:szCs w:val="26"/>
        </w:rPr>
        <w:t xml:space="preserve">Исходные данные (ИД): </w:t>
      </w:r>
    </w:p>
    <w:p w:rsidR="007E1EA8" w:rsidRPr="00D40A5E" w:rsidRDefault="007E1EA8" w:rsidP="007E1EA8">
      <w:pPr>
        <w:pStyle w:val="Default"/>
        <w:ind w:firstLine="567"/>
        <w:jc w:val="both"/>
        <w:rPr>
          <w:i/>
          <w:iCs/>
          <w:szCs w:val="26"/>
        </w:rPr>
      </w:pPr>
      <w:r w:rsidRPr="00D40A5E">
        <w:rPr>
          <w:i/>
          <w:iCs/>
          <w:szCs w:val="26"/>
        </w:rPr>
        <w:t>Ожидаемые результаты (ОЖ.РЕЗ.):</w:t>
      </w:r>
    </w:p>
    <w:p w:rsidR="007E1EA8" w:rsidRPr="00D40A5E" w:rsidRDefault="007E1EA8" w:rsidP="007E1EA8">
      <w:pPr>
        <w:pStyle w:val="Default"/>
        <w:spacing w:before="240"/>
        <w:ind w:firstLine="567"/>
        <w:jc w:val="both"/>
        <w:rPr>
          <w:szCs w:val="26"/>
        </w:rPr>
      </w:pPr>
      <w:r w:rsidRPr="00D40A5E">
        <w:rPr>
          <w:szCs w:val="26"/>
        </w:rPr>
        <w:t xml:space="preserve">Тесты, составленные по критерию </w:t>
      </w:r>
      <w:r w:rsidRPr="00D40A5E">
        <w:rPr>
          <w:b/>
          <w:bCs/>
          <w:szCs w:val="26"/>
        </w:rPr>
        <w:t xml:space="preserve">покрытие маршрутов </w:t>
      </w:r>
      <w:r w:rsidRPr="00D40A5E">
        <w:rPr>
          <w:szCs w:val="26"/>
        </w:rPr>
        <w:t xml:space="preserve">и обеспечивающие проверку базового множества, гарантируют однократное выполнение каждого оператора и выполнение каждого условия по True-ветви и по False-ветви. Базовое множество образуют все независимые пути графа. Независимым называется любой путь от начального до конечного узла графа, который вводит новый оператор обработки или новое условие. В терминах потокового графа независимый путь должен содержать дугу, не входящую в ранее определенные пути. Независимые пути формируются в порядке от самого короткого к самому длинному. </w:t>
      </w:r>
    </w:p>
    <w:p w:rsidR="007E1EA8" w:rsidRDefault="007E1EA8" w:rsidP="007E1EA8">
      <w:pPr>
        <w:pStyle w:val="Default"/>
        <w:spacing w:before="240"/>
        <w:ind w:firstLine="567"/>
        <w:jc w:val="both"/>
        <w:rPr>
          <w:szCs w:val="26"/>
        </w:rPr>
      </w:pPr>
      <w:r w:rsidRPr="00D40A5E">
        <w:rPr>
          <w:szCs w:val="26"/>
        </w:rPr>
        <w:t xml:space="preserve">Число независимых линейных путей в базовом множестве определяется </w:t>
      </w:r>
      <w:r w:rsidRPr="00D40A5E">
        <w:rPr>
          <w:b/>
          <w:bCs/>
          <w:i/>
          <w:iCs/>
          <w:szCs w:val="26"/>
        </w:rPr>
        <w:t>цикломатической сложностью алгоритма</w:t>
      </w:r>
      <w:r w:rsidRPr="00D40A5E">
        <w:rPr>
          <w:szCs w:val="26"/>
        </w:rPr>
        <w:t>, которая вычисляется одним из тр</w:t>
      </w:r>
      <w:r>
        <w:rPr>
          <w:szCs w:val="26"/>
        </w:rPr>
        <w:t>ё</w:t>
      </w:r>
      <w:r w:rsidRPr="00D40A5E">
        <w:rPr>
          <w:szCs w:val="26"/>
        </w:rPr>
        <w:t>х способов:</w:t>
      </w:r>
    </w:p>
    <w:p w:rsidR="007E1EA8" w:rsidRPr="00DC4E45" w:rsidRDefault="007E1EA8" w:rsidP="007E1EA8">
      <w:pPr>
        <w:pStyle w:val="Default"/>
        <w:numPr>
          <w:ilvl w:val="0"/>
          <w:numId w:val="48"/>
        </w:numPr>
        <w:tabs>
          <w:tab w:val="left" w:pos="1560"/>
        </w:tabs>
        <w:ind w:left="567" w:firstLine="567"/>
        <w:jc w:val="both"/>
        <w:rPr>
          <w:szCs w:val="26"/>
        </w:rPr>
      </w:pPr>
      <w:r w:rsidRPr="00DC4E45">
        <w:rPr>
          <w:szCs w:val="26"/>
        </w:rPr>
        <w:t xml:space="preserve">цикломатическая сложность V(G) равна количеству регионов потокового графа; Регион - замкнутая область, образованная дугами и узлами. Окружающая граф среда рассматривается как дополнительный регион. Например, показанный на рис. </w:t>
      </w:r>
      <w:r w:rsidR="00163496">
        <w:rPr>
          <w:szCs w:val="26"/>
        </w:rPr>
        <w:t>5</w:t>
      </w:r>
      <w:r w:rsidRPr="00DC4E45">
        <w:rPr>
          <w:szCs w:val="26"/>
        </w:rPr>
        <w:t xml:space="preserve">.1 граф имеет три региона − Rl, R2, R3; </w:t>
      </w:r>
    </w:p>
    <w:p w:rsidR="007E1EA8" w:rsidRPr="00DC4E45" w:rsidRDefault="007E1EA8" w:rsidP="007E1EA8">
      <w:pPr>
        <w:pStyle w:val="Default"/>
        <w:numPr>
          <w:ilvl w:val="0"/>
          <w:numId w:val="48"/>
        </w:numPr>
        <w:tabs>
          <w:tab w:val="left" w:pos="1560"/>
        </w:tabs>
        <w:ind w:left="567" w:firstLine="567"/>
        <w:jc w:val="both"/>
        <w:rPr>
          <w:szCs w:val="26"/>
        </w:rPr>
      </w:pPr>
      <w:r w:rsidRPr="00DC4E45">
        <w:rPr>
          <w:szCs w:val="26"/>
        </w:rPr>
        <w:t xml:space="preserve">цикломатическая сложность определяется по формуле </w:t>
      </w:r>
    </w:p>
    <w:p w:rsidR="007E1EA8" w:rsidRPr="00DC4E45" w:rsidRDefault="007E1EA8" w:rsidP="007E1EA8">
      <w:pPr>
        <w:pStyle w:val="Default"/>
        <w:numPr>
          <w:ilvl w:val="0"/>
          <w:numId w:val="48"/>
        </w:numPr>
        <w:tabs>
          <w:tab w:val="left" w:pos="1560"/>
        </w:tabs>
        <w:ind w:left="567" w:firstLine="567"/>
        <w:jc w:val="both"/>
        <w:rPr>
          <w:szCs w:val="26"/>
        </w:rPr>
      </w:pPr>
      <w:r w:rsidRPr="00DC4E45">
        <w:rPr>
          <w:szCs w:val="26"/>
        </w:rPr>
        <w:t xml:space="preserve">V(G) = E-N+2, </w:t>
      </w:r>
    </w:p>
    <w:p w:rsidR="007E1EA8" w:rsidRPr="00DC4E45" w:rsidRDefault="007E1EA8" w:rsidP="007E1EA8">
      <w:pPr>
        <w:pStyle w:val="Default"/>
        <w:tabs>
          <w:tab w:val="left" w:pos="1560"/>
        </w:tabs>
        <w:ind w:left="1134"/>
        <w:jc w:val="both"/>
        <w:rPr>
          <w:szCs w:val="26"/>
        </w:rPr>
      </w:pPr>
      <w:r w:rsidRPr="00DC4E45">
        <w:rPr>
          <w:szCs w:val="26"/>
        </w:rPr>
        <w:t xml:space="preserve">где Е − количество дуг, N − количество узлов потокового графа; </w:t>
      </w:r>
    </w:p>
    <w:p w:rsidR="007E1EA8" w:rsidRPr="008076AE" w:rsidRDefault="007E1EA8" w:rsidP="007E1EA8">
      <w:pPr>
        <w:pStyle w:val="Default"/>
        <w:numPr>
          <w:ilvl w:val="0"/>
          <w:numId w:val="48"/>
        </w:numPr>
        <w:tabs>
          <w:tab w:val="left" w:pos="1560"/>
        </w:tabs>
        <w:spacing w:after="240"/>
        <w:ind w:left="567" w:firstLine="567"/>
        <w:jc w:val="both"/>
        <w:rPr>
          <w:sz w:val="20"/>
        </w:rPr>
      </w:pPr>
      <w:r w:rsidRPr="00DC4E45">
        <w:rPr>
          <w:szCs w:val="26"/>
        </w:rPr>
        <w:t>цикломатическая сложность V(G) = р +1, где р – количество предикатных узлов G</w:t>
      </w:r>
      <w:r>
        <w:rPr>
          <w:szCs w:val="26"/>
        </w:rPr>
        <w:t>.</w:t>
      </w:r>
    </w:p>
    <w:p w:rsidR="007E1EA8" w:rsidRDefault="007E1EA8" w:rsidP="007E1EA8">
      <w:pPr>
        <w:pStyle w:val="Default"/>
        <w:ind w:firstLine="567"/>
        <w:rPr>
          <w:b/>
          <w:bCs/>
          <w:sz w:val="26"/>
          <w:szCs w:val="26"/>
        </w:rPr>
      </w:pPr>
    </w:p>
    <w:p w:rsidR="007E1EA8" w:rsidRDefault="007E1EA8" w:rsidP="007E1EA8">
      <w:pPr>
        <w:pStyle w:val="Default"/>
        <w:ind w:firstLine="567"/>
        <w:rPr>
          <w:b/>
          <w:bCs/>
          <w:sz w:val="26"/>
          <w:szCs w:val="26"/>
        </w:rPr>
      </w:pPr>
    </w:p>
    <w:p w:rsidR="00163496" w:rsidRDefault="00163496" w:rsidP="007E1EA8">
      <w:pPr>
        <w:pStyle w:val="Default"/>
        <w:ind w:firstLine="567"/>
        <w:rPr>
          <w:b/>
          <w:bCs/>
          <w:sz w:val="26"/>
          <w:szCs w:val="26"/>
        </w:rPr>
      </w:pPr>
    </w:p>
    <w:p w:rsidR="00163496" w:rsidRDefault="00163496" w:rsidP="007E1EA8">
      <w:pPr>
        <w:pStyle w:val="Default"/>
        <w:ind w:firstLine="567"/>
        <w:rPr>
          <w:b/>
          <w:bCs/>
          <w:sz w:val="26"/>
          <w:szCs w:val="26"/>
        </w:rPr>
      </w:pPr>
    </w:p>
    <w:p w:rsidR="00163496" w:rsidRDefault="00163496" w:rsidP="007E1EA8">
      <w:pPr>
        <w:pStyle w:val="Default"/>
        <w:ind w:firstLine="567"/>
        <w:rPr>
          <w:b/>
          <w:bCs/>
          <w:sz w:val="26"/>
          <w:szCs w:val="26"/>
        </w:rPr>
      </w:pPr>
    </w:p>
    <w:p w:rsidR="007E1EA8" w:rsidRDefault="007E1EA8" w:rsidP="007E1EA8">
      <w:pPr>
        <w:pStyle w:val="Default"/>
        <w:ind w:firstLine="567"/>
        <w:rPr>
          <w:sz w:val="26"/>
          <w:szCs w:val="26"/>
        </w:rPr>
      </w:pPr>
      <w:r>
        <w:rPr>
          <w:b/>
          <w:bCs/>
          <w:sz w:val="26"/>
          <w:szCs w:val="26"/>
        </w:rPr>
        <w:t>Пример 1</w:t>
      </w:r>
      <w:r>
        <w:rPr>
          <w:sz w:val="26"/>
          <w:szCs w:val="26"/>
        </w:rPr>
        <w:t xml:space="preserve">. </w:t>
      </w:r>
    </w:p>
    <w:p w:rsidR="007E1EA8" w:rsidRDefault="007E1EA8" w:rsidP="007E1EA8">
      <w:pPr>
        <w:pStyle w:val="Default"/>
        <w:ind w:firstLine="567"/>
        <w:rPr>
          <w:sz w:val="26"/>
          <w:szCs w:val="26"/>
        </w:rPr>
      </w:pPr>
      <w:r>
        <w:rPr>
          <w:sz w:val="26"/>
          <w:szCs w:val="26"/>
        </w:rPr>
        <w:t xml:space="preserve">Цикломатическая сложность алгоритма на рис. </w:t>
      </w:r>
      <w:r w:rsidR="00163496">
        <w:rPr>
          <w:sz w:val="26"/>
          <w:szCs w:val="26"/>
        </w:rPr>
        <w:t>5</w:t>
      </w:r>
      <w:r>
        <w:rPr>
          <w:sz w:val="26"/>
          <w:szCs w:val="26"/>
        </w:rPr>
        <w:t xml:space="preserve">.1: </w:t>
      </w:r>
    </w:p>
    <w:p w:rsidR="007E1EA8" w:rsidRDefault="007E1EA8" w:rsidP="007E1EA8">
      <w:pPr>
        <w:pStyle w:val="Default"/>
        <w:ind w:left="567" w:firstLine="567"/>
        <w:rPr>
          <w:sz w:val="26"/>
          <w:szCs w:val="26"/>
        </w:rPr>
      </w:pPr>
      <w:r>
        <w:rPr>
          <w:sz w:val="26"/>
          <w:szCs w:val="26"/>
        </w:rPr>
        <w:t xml:space="preserve">1) V(G) = 3 региона; </w:t>
      </w:r>
    </w:p>
    <w:p w:rsidR="007E1EA8" w:rsidRDefault="007E1EA8" w:rsidP="007E1EA8">
      <w:pPr>
        <w:pStyle w:val="Default"/>
        <w:ind w:left="567" w:firstLine="567"/>
        <w:rPr>
          <w:sz w:val="26"/>
          <w:szCs w:val="26"/>
        </w:rPr>
      </w:pPr>
      <w:r>
        <w:rPr>
          <w:sz w:val="26"/>
          <w:szCs w:val="26"/>
        </w:rPr>
        <w:t xml:space="preserve">2) V(G) = 7 дуг - 6 узлов + 2 = 3; </w:t>
      </w:r>
    </w:p>
    <w:p w:rsidR="007E1EA8" w:rsidRDefault="007E1EA8" w:rsidP="007E1EA8">
      <w:pPr>
        <w:pStyle w:val="Default"/>
        <w:ind w:left="567" w:firstLine="567"/>
        <w:rPr>
          <w:sz w:val="26"/>
          <w:szCs w:val="26"/>
        </w:rPr>
      </w:pPr>
      <w:r>
        <w:rPr>
          <w:sz w:val="26"/>
          <w:szCs w:val="26"/>
        </w:rPr>
        <w:t xml:space="preserve">3) V(G) = 2 предикатных узлов + 1 = 3. </w:t>
      </w:r>
    </w:p>
    <w:p w:rsidR="007E1EA8" w:rsidRDefault="007E1EA8" w:rsidP="007E1EA8">
      <w:pPr>
        <w:pStyle w:val="Default"/>
        <w:ind w:firstLine="567"/>
        <w:rPr>
          <w:sz w:val="26"/>
          <w:szCs w:val="26"/>
        </w:rPr>
      </w:pPr>
      <w:r>
        <w:rPr>
          <w:sz w:val="26"/>
          <w:szCs w:val="26"/>
        </w:rPr>
        <w:t xml:space="preserve">Независимые пути: </w:t>
      </w:r>
    </w:p>
    <w:p w:rsidR="007E1EA8" w:rsidRDefault="007E1EA8" w:rsidP="007E1EA8">
      <w:pPr>
        <w:pStyle w:val="Default"/>
        <w:ind w:left="567" w:firstLine="567"/>
        <w:rPr>
          <w:sz w:val="26"/>
          <w:szCs w:val="26"/>
        </w:rPr>
      </w:pPr>
      <w:r>
        <w:rPr>
          <w:sz w:val="26"/>
          <w:szCs w:val="26"/>
        </w:rPr>
        <w:t xml:space="preserve">Путь 1: а - х – end if. </w:t>
      </w:r>
    </w:p>
    <w:p w:rsidR="007E1EA8" w:rsidRPr="008076AE" w:rsidRDefault="007E1EA8" w:rsidP="007E1EA8">
      <w:pPr>
        <w:pStyle w:val="Default"/>
        <w:ind w:left="567" w:firstLine="567"/>
        <w:rPr>
          <w:sz w:val="26"/>
          <w:szCs w:val="26"/>
          <w:lang w:val="en-US"/>
        </w:rPr>
      </w:pPr>
      <w:r>
        <w:rPr>
          <w:sz w:val="26"/>
          <w:szCs w:val="26"/>
        </w:rPr>
        <w:t>Путь</w:t>
      </w:r>
      <w:r w:rsidRPr="008076AE">
        <w:rPr>
          <w:sz w:val="26"/>
          <w:szCs w:val="26"/>
          <w:lang w:val="en-US"/>
        </w:rPr>
        <w:t xml:space="preserve"> 2: </w:t>
      </w:r>
      <w:r>
        <w:rPr>
          <w:sz w:val="26"/>
          <w:szCs w:val="26"/>
        </w:rPr>
        <w:t>а</w:t>
      </w:r>
      <w:r w:rsidRPr="008076AE">
        <w:rPr>
          <w:sz w:val="26"/>
          <w:szCs w:val="26"/>
          <w:lang w:val="en-US"/>
        </w:rPr>
        <w:t xml:space="preserve"> - b - </w:t>
      </w:r>
      <w:r>
        <w:rPr>
          <w:sz w:val="26"/>
          <w:szCs w:val="26"/>
        </w:rPr>
        <w:t>х</w:t>
      </w:r>
      <w:r w:rsidRPr="008076AE">
        <w:rPr>
          <w:sz w:val="26"/>
          <w:szCs w:val="26"/>
          <w:lang w:val="en-US"/>
        </w:rPr>
        <w:t xml:space="preserve"> – end if. </w:t>
      </w:r>
    </w:p>
    <w:p w:rsidR="007E1EA8" w:rsidRDefault="007E1EA8" w:rsidP="007E1EA8">
      <w:pPr>
        <w:pStyle w:val="Default"/>
        <w:tabs>
          <w:tab w:val="left" w:pos="1560"/>
        </w:tabs>
        <w:ind w:left="567" w:firstLine="567"/>
        <w:jc w:val="both"/>
        <w:rPr>
          <w:sz w:val="26"/>
          <w:szCs w:val="26"/>
          <w:lang w:val="en-US"/>
        </w:rPr>
      </w:pPr>
      <w:r>
        <w:rPr>
          <w:sz w:val="26"/>
          <w:szCs w:val="26"/>
        </w:rPr>
        <w:t>Путь</w:t>
      </w:r>
      <w:r w:rsidRPr="008076AE">
        <w:rPr>
          <w:sz w:val="26"/>
          <w:szCs w:val="26"/>
          <w:lang w:val="en-US"/>
        </w:rPr>
        <w:t xml:space="preserve"> 3: </w:t>
      </w:r>
      <w:r>
        <w:rPr>
          <w:sz w:val="26"/>
          <w:szCs w:val="26"/>
        </w:rPr>
        <w:t>а</w:t>
      </w:r>
      <w:r w:rsidRPr="008076AE">
        <w:rPr>
          <w:sz w:val="26"/>
          <w:szCs w:val="26"/>
          <w:lang w:val="en-US"/>
        </w:rPr>
        <w:t xml:space="preserve"> - b - y – end if.</w:t>
      </w:r>
    </w:p>
    <w:p w:rsidR="007E1EA8" w:rsidRPr="008076AE" w:rsidRDefault="007E1EA8" w:rsidP="007E1EA8">
      <w:pPr>
        <w:pStyle w:val="Default"/>
        <w:spacing w:before="240"/>
        <w:ind w:firstLine="567"/>
        <w:jc w:val="both"/>
        <w:rPr>
          <w:szCs w:val="26"/>
        </w:rPr>
      </w:pPr>
      <w:r w:rsidRPr="008076AE">
        <w:rPr>
          <w:szCs w:val="26"/>
        </w:rPr>
        <w:t xml:space="preserve">Критерий </w:t>
      </w:r>
      <w:r w:rsidRPr="008076AE">
        <w:rPr>
          <w:b/>
          <w:bCs/>
          <w:szCs w:val="26"/>
        </w:rPr>
        <w:t xml:space="preserve">покрытия операторов </w:t>
      </w:r>
      <w:r w:rsidRPr="008076AE">
        <w:rPr>
          <w:szCs w:val="26"/>
        </w:rPr>
        <w:t xml:space="preserve">подразумевает такой подбор тестов, чтобы каждый оператор программы выполнялся, по крайней мере, один раз. Это необходимое, но недостаточное условие для приемлемого тестирования. </w:t>
      </w:r>
    </w:p>
    <w:p w:rsidR="007E1EA8" w:rsidRPr="008076AE" w:rsidRDefault="007E1EA8" w:rsidP="007E1EA8">
      <w:pPr>
        <w:pStyle w:val="Default"/>
        <w:spacing w:before="240" w:after="240"/>
        <w:ind w:firstLine="567"/>
        <w:jc w:val="both"/>
      </w:pPr>
      <w:r w:rsidRPr="008076AE">
        <w:t xml:space="preserve">Для реализации критерия </w:t>
      </w:r>
      <w:r w:rsidRPr="008076AE">
        <w:rPr>
          <w:b/>
          <w:bCs/>
        </w:rPr>
        <w:t xml:space="preserve">покрытие решений (переходов) </w:t>
      </w:r>
      <w:r w:rsidRPr="008076AE">
        <w:t>необходимо такое количество и состав тестов, чтобы результат проверки каждого условия (т.е. решение) принимал значения «истина» или «ложь», по крайней мере, один раз. Нетрудно видеть, что критерий покрытия решений удовлетворяет критерию покрытия операторов, но является более «сильным».</w:t>
      </w:r>
    </w:p>
    <w:p w:rsidR="007E1EA8" w:rsidRPr="008076AE" w:rsidRDefault="007E1EA8" w:rsidP="007E1EA8">
      <w:pPr>
        <w:pStyle w:val="Default"/>
        <w:spacing w:after="240"/>
        <w:ind w:firstLine="567"/>
        <w:jc w:val="both"/>
      </w:pPr>
      <w:r>
        <w:t xml:space="preserve">Критерий </w:t>
      </w:r>
      <w:r>
        <w:rPr>
          <w:b/>
        </w:rPr>
        <w:t xml:space="preserve">покрытия </w:t>
      </w:r>
      <w:r w:rsidRPr="008076AE">
        <w:t>условий</w:t>
      </w:r>
      <w:r>
        <w:t xml:space="preserve"> является ещё более «сильным» по </w:t>
      </w:r>
      <w:r w:rsidRPr="008076AE">
        <w:t>с</w:t>
      </w:r>
      <w:r>
        <w:t>равнению</w:t>
      </w:r>
      <w:r w:rsidRPr="008076AE">
        <w:t xml:space="preserve"> предыдущими. В этом случае формируют некоторое количество тестов, достаточное для того, чтобы все возможные результаты каждого условия в решении были выполнены, по крайней мере, один раз. Однако, как и в случае покрытия решений, этот критерий не всегда приводит к выполнению каждого оператора, по крайней мере, один раз. К критерию требуется дополнение, заключающееся в том, что каждой точке входа управление должно быть передано, по крайней мере, один раз. </w:t>
      </w:r>
    </w:p>
    <w:p w:rsidR="007E1EA8" w:rsidRPr="008076AE" w:rsidRDefault="007E1EA8" w:rsidP="007E1EA8">
      <w:pPr>
        <w:pStyle w:val="Default"/>
        <w:spacing w:after="240"/>
        <w:ind w:firstLine="567"/>
        <w:jc w:val="both"/>
      </w:pPr>
      <w:r w:rsidRPr="008076AE">
        <w:t xml:space="preserve">Согласно </w:t>
      </w:r>
      <w:r w:rsidRPr="008076AE">
        <w:rPr>
          <w:b/>
          <w:bCs/>
        </w:rPr>
        <w:t xml:space="preserve">покрытию решений/условий </w:t>
      </w:r>
      <w:r w:rsidRPr="008076AE">
        <w:t xml:space="preserve">тесты должны составляться так, чтобы, по крайней мере, один раз выполнились все возможные результаты каждого условия и все результаты каждого решения, и каждому оператору управление передавалось, по крайней мере, один раз. </w:t>
      </w:r>
    </w:p>
    <w:p w:rsidR="007E1EA8" w:rsidRDefault="007E1EA8" w:rsidP="007E1EA8">
      <w:pPr>
        <w:pStyle w:val="Default"/>
        <w:spacing w:before="240" w:after="240"/>
        <w:ind w:firstLine="567"/>
        <w:jc w:val="both"/>
      </w:pPr>
      <w:r w:rsidRPr="008076AE">
        <w:t xml:space="preserve">Критерий </w:t>
      </w:r>
      <w:r w:rsidRPr="008076AE">
        <w:rPr>
          <w:b/>
          <w:bCs/>
        </w:rPr>
        <w:t xml:space="preserve">комбинаторное покрытие условий </w:t>
      </w:r>
      <w:r w:rsidRPr="008076AE">
        <w:t>требует создания такого множества тестов, чтобы все возможные комбинации результатов условий в каждом решении и все операторы выполнялись, по крайней мере, один раз.</w:t>
      </w:r>
    </w:p>
    <w:p w:rsidR="007E1EA8" w:rsidRPr="008076AE" w:rsidRDefault="007E1EA8" w:rsidP="007E1EA8">
      <w:pPr>
        <w:pStyle w:val="Default"/>
        <w:ind w:firstLine="567"/>
        <w:jc w:val="both"/>
        <w:rPr>
          <w:szCs w:val="26"/>
        </w:rPr>
      </w:pPr>
      <w:r w:rsidRPr="008076AE">
        <w:rPr>
          <w:b/>
          <w:bCs/>
          <w:szCs w:val="26"/>
        </w:rPr>
        <w:t xml:space="preserve">Пример 2. </w:t>
      </w:r>
    </w:p>
    <w:p w:rsidR="007E1EA8" w:rsidRPr="008076AE" w:rsidRDefault="007E1EA8" w:rsidP="007E1EA8">
      <w:pPr>
        <w:pStyle w:val="Default"/>
        <w:ind w:firstLine="567"/>
        <w:jc w:val="both"/>
        <w:rPr>
          <w:szCs w:val="26"/>
        </w:rPr>
      </w:pPr>
      <w:r w:rsidRPr="008076AE">
        <w:rPr>
          <w:szCs w:val="26"/>
        </w:rPr>
        <w:t xml:space="preserve">Требуется выполнить структурное тестирование текста программы, которая определяет значение х в зависимости от значений параметров процедуры. </w:t>
      </w:r>
    </w:p>
    <w:p w:rsidR="007E1EA8" w:rsidRPr="008076AE" w:rsidRDefault="007E1EA8" w:rsidP="007E1EA8">
      <w:pPr>
        <w:pStyle w:val="Default"/>
        <w:ind w:firstLine="567"/>
        <w:jc w:val="both"/>
        <w:rPr>
          <w:szCs w:val="28"/>
          <w:lang w:val="en-US"/>
        </w:rPr>
      </w:pPr>
      <w:r w:rsidRPr="008076AE">
        <w:rPr>
          <w:i/>
          <w:iCs/>
          <w:szCs w:val="28"/>
          <w:lang w:val="en-US"/>
        </w:rPr>
        <w:t xml:space="preserve">Procedure </w:t>
      </w:r>
      <w:r w:rsidRPr="008076AE">
        <w:rPr>
          <w:i/>
          <w:iCs/>
          <w:szCs w:val="28"/>
        </w:rPr>
        <w:t>т</w:t>
      </w:r>
      <w:r w:rsidRPr="008076AE">
        <w:rPr>
          <w:i/>
          <w:iCs/>
          <w:szCs w:val="28"/>
          <w:lang w:val="en-US"/>
        </w:rPr>
        <w:t xml:space="preserve"> (a, b:real; var x:real); </w:t>
      </w:r>
    </w:p>
    <w:p w:rsidR="007E1EA8" w:rsidRPr="008076AE" w:rsidRDefault="007E1EA8" w:rsidP="007E1EA8">
      <w:pPr>
        <w:pStyle w:val="Default"/>
        <w:ind w:left="709" w:firstLine="709"/>
        <w:jc w:val="both"/>
        <w:rPr>
          <w:szCs w:val="28"/>
          <w:lang w:val="en-US"/>
        </w:rPr>
      </w:pPr>
      <w:r w:rsidRPr="008076AE">
        <w:rPr>
          <w:i/>
          <w:iCs/>
          <w:szCs w:val="28"/>
          <w:lang w:val="en-US"/>
        </w:rPr>
        <w:t>begin</w:t>
      </w:r>
    </w:p>
    <w:p w:rsidR="007E1EA8" w:rsidRPr="008076AE" w:rsidRDefault="007E1EA8" w:rsidP="007E1EA8">
      <w:pPr>
        <w:pStyle w:val="Default"/>
        <w:ind w:left="1418" w:firstLine="709"/>
        <w:jc w:val="both"/>
        <w:rPr>
          <w:szCs w:val="28"/>
          <w:lang w:val="en-US"/>
        </w:rPr>
      </w:pPr>
      <w:r w:rsidRPr="008076AE">
        <w:rPr>
          <w:i/>
          <w:iCs/>
          <w:szCs w:val="28"/>
          <w:lang w:val="en-US"/>
        </w:rPr>
        <w:t xml:space="preserve">if(a&gt;1) and (b=0) then x:=x /a; </w:t>
      </w:r>
    </w:p>
    <w:p w:rsidR="007E1EA8" w:rsidRPr="008076AE" w:rsidRDefault="007E1EA8" w:rsidP="007E1EA8">
      <w:pPr>
        <w:pStyle w:val="Default"/>
        <w:ind w:left="1418" w:firstLine="709"/>
        <w:jc w:val="both"/>
        <w:rPr>
          <w:szCs w:val="28"/>
          <w:lang w:val="en-US"/>
        </w:rPr>
      </w:pPr>
      <w:r w:rsidRPr="008076AE">
        <w:rPr>
          <w:i/>
          <w:iCs/>
          <w:szCs w:val="28"/>
          <w:lang w:val="en-US"/>
        </w:rPr>
        <w:t xml:space="preserve">if(a=2) or (x&gt;l) then x:=x+1; </w:t>
      </w:r>
    </w:p>
    <w:p w:rsidR="007E1EA8" w:rsidRPr="008076AE" w:rsidRDefault="007E1EA8" w:rsidP="007E1EA8">
      <w:pPr>
        <w:pStyle w:val="Default"/>
        <w:ind w:left="709" w:firstLine="709"/>
        <w:jc w:val="both"/>
        <w:rPr>
          <w:szCs w:val="28"/>
        </w:rPr>
      </w:pPr>
      <w:r w:rsidRPr="008076AE">
        <w:rPr>
          <w:i/>
          <w:iCs/>
          <w:szCs w:val="28"/>
        </w:rPr>
        <w:t xml:space="preserve">end; </w:t>
      </w:r>
    </w:p>
    <w:p w:rsidR="007E1EA8" w:rsidRDefault="007E1EA8" w:rsidP="007E1EA8">
      <w:pPr>
        <w:pStyle w:val="Default"/>
        <w:spacing w:before="240" w:after="240"/>
        <w:ind w:firstLine="567"/>
        <w:jc w:val="both"/>
        <w:rPr>
          <w:szCs w:val="26"/>
        </w:rPr>
      </w:pPr>
      <w:r w:rsidRPr="008076AE">
        <w:rPr>
          <w:szCs w:val="26"/>
        </w:rPr>
        <w:lastRenderedPageBreak/>
        <w:t xml:space="preserve">Для формирования тестов программу представляют в виде графа, вершины которого соответствуют операторам программы, а дуги представляют возможные варианты передачи управления (рис. </w:t>
      </w:r>
      <w:r w:rsidR="00163496">
        <w:rPr>
          <w:szCs w:val="26"/>
        </w:rPr>
        <w:t>5</w:t>
      </w:r>
      <w:r>
        <w:rPr>
          <w:szCs w:val="26"/>
        </w:rPr>
        <w:t>.</w:t>
      </w:r>
      <w:r w:rsidRPr="008076AE">
        <w:rPr>
          <w:szCs w:val="26"/>
        </w:rPr>
        <w:t>2).</w:t>
      </w:r>
    </w:p>
    <w:p w:rsidR="007E1EA8" w:rsidRPr="008076AE" w:rsidRDefault="007E1EA8" w:rsidP="007E1EA8">
      <w:pPr>
        <w:pStyle w:val="Default"/>
        <w:ind w:firstLine="567"/>
        <w:jc w:val="both"/>
      </w:pPr>
      <w:r w:rsidRPr="008076AE">
        <w:rPr>
          <w:b/>
          <w:bCs/>
        </w:rPr>
        <w:t xml:space="preserve">Покрытие операторов </w:t>
      </w:r>
      <w:r w:rsidRPr="008076AE">
        <w:t xml:space="preserve">будет реализовано при а = 2, b = 0, х = 3. </w:t>
      </w:r>
    </w:p>
    <w:p w:rsidR="007E1EA8" w:rsidRDefault="007E1EA8" w:rsidP="007E1EA8">
      <w:pPr>
        <w:pStyle w:val="Default"/>
        <w:spacing w:before="240" w:after="240"/>
        <w:ind w:firstLine="567"/>
        <w:jc w:val="both"/>
      </w:pPr>
      <w:r w:rsidRPr="008076AE">
        <w:t xml:space="preserve">Однако, хотя исходные данные заданы так, чтобы все операторы программы были выполнены хотя бы один раз, для проверки программы этого явно недостаточно. Например, из второго условия следует, что переменная </w:t>
      </w:r>
      <w:r w:rsidRPr="008076AE">
        <w:rPr>
          <w:i/>
        </w:rPr>
        <w:t>х</w:t>
      </w:r>
      <w:r w:rsidRPr="008076AE">
        <w:t xml:space="preserve"> может принимать любое значение. Кроме того, если при написании программы в первом условии указано, что (а &gt; 1) or (b = 0), или, если во втором условии вместо х &gt; 1 записано х &gt; 0, то эти ошибки обнаружены не будут. Также существует путь 1-2-4-6</w:t>
      </w:r>
      <w:r w:rsidRPr="008076AE">
        <w:rPr>
          <w:i/>
          <w:iCs/>
        </w:rPr>
        <w:t xml:space="preserve">, </w:t>
      </w:r>
      <w:r w:rsidRPr="008076AE">
        <w:t xml:space="preserve">в котором </w:t>
      </w:r>
      <w:r w:rsidRPr="008076AE">
        <w:rPr>
          <w:i/>
        </w:rPr>
        <w:t>х</w:t>
      </w:r>
      <w:r w:rsidRPr="008076AE">
        <w:t xml:space="preserve"> вообще не меняется и, если здесь есть ошибка, она не будет обнаружена.</w:t>
      </w:r>
    </w:p>
    <w:p w:rsidR="007E1EA8" w:rsidRPr="008076AE" w:rsidRDefault="007E1EA8" w:rsidP="007E1EA8">
      <w:pPr>
        <w:pStyle w:val="Default"/>
        <w:spacing w:before="240" w:after="240"/>
        <w:ind w:firstLine="567"/>
        <w:jc w:val="both"/>
      </w:pPr>
      <w:r w:rsidRPr="00FF57D4">
        <w:rPr>
          <w:noProof/>
          <w:lang w:eastAsia="ru-RU"/>
        </w:rPr>
        <w:drawing>
          <wp:inline distT="0" distB="0" distL="0" distR="0" wp14:anchorId="67CE18C9" wp14:editId="6899B6C7">
            <wp:extent cx="5705475" cy="3714750"/>
            <wp:effectExtent l="0" t="0" r="952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5705475" cy="3714750"/>
                    </a:xfrm>
                    <a:prstGeom prst="rect">
                      <a:avLst/>
                    </a:prstGeom>
                    <a:noFill/>
                    <a:ln>
                      <a:noFill/>
                    </a:ln>
                  </pic:spPr>
                </pic:pic>
              </a:graphicData>
            </a:graphic>
          </wp:inline>
        </w:drawing>
      </w:r>
    </w:p>
    <w:p w:rsidR="007E1EA8" w:rsidRDefault="007E1EA8" w:rsidP="007E1EA8">
      <w:pPr>
        <w:pStyle w:val="Default"/>
        <w:ind w:firstLine="567"/>
        <w:jc w:val="center"/>
        <w:rPr>
          <w:sz w:val="20"/>
        </w:rPr>
      </w:pPr>
      <w:r>
        <w:rPr>
          <w:i/>
          <w:iCs/>
          <w:sz w:val="26"/>
          <w:szCs w:val="26"/>
        </w:rPr>
        <w:t xml:space="preserve">Рис. </w:t>
      </w:r>
      <w:r w:rsidR="00163496">
        <w:rPr>
          <w:i/>
          <w:iCs/>
          <w:sz w:val="26"/>
          <w:szCs w:val="26"/>
        </w:rPr>
        <w:t>5</w:t>
      </w:r>
      <w:r>
        <w:rPr>
          <w:i/>
          <w:iCs/>
          <w:sz w:val="26"/>
          <w:szCs w:val="26"/>
        </w:rPr>
        <w:t>.2 – Схема алгоритма процедуры (слева) и её граф передач управления</w:t>
      </w:r>
    </w:p>
    <w:p w:rsidR="007E1EA8" w:rsidRDefault="007E1EA8" w:rsidP="007E1EA8">
      <w:pPr>
        <w:pStyle w:val="Default"/>
        <w:tabs>
          <w:tab w:val="left" w:pos="1560"/>
        </w:tabs>
        <w:ind w:left="567" w:firstLine="567"/>
        <w:jc w:val="both"/>
        <w:rPr>
          <w:sz w:val="20"/>
        </w:rPr>
      </w:pPr>
    </w:p>
    <w:p w:rsidR="007E1EA8" w:rsidRPr="00842C38" w:rsidRDefault="007E1EA8" w:rsidP="007E1EA8">
      <w:pPr>
        <w:pStyle w:val="Default"/>
        <w:ind w:firstLine="567"/>
        <w:jc w:val="both"/>
        <w:rPr>
          <w:szCs w:val="26"/>
        </w:rPr>
      </w:pPr>
      <w:r w:rsidRPr="00842C38">
        <w:rPr>
          <w:szCs w:val="26"/>
        </w:rPr>
        <w:t xml:space="preserve">По методу </w:t>
      </w:r>
      <w:r w:rsidRPr="00842C38">
        <w:rPr>
          <w:b/>
          <w:bCs/>
          <w:szCs w:val="26"/>
        </w:rPr>
        <w:t xml:space="preserve">покрытия решений (переходов) </w:t>
      </w:r>
      <w:r w:rsidRPr="00842C38">
        <w:rPr>
          <w:szCs w:val="26"/>
        </w:rPr>
        <w:t xml:space="preserve">рассматриваемую программу можно протестировать двумя тестами, покрывающими либо пути: 1-2-4-6, 1-2-3-4-5-6, либо пути: 1-2-3-4-6, 1-2-4-5-6, например: </w:t>
      </w:r>
    </w:p>
    <w:p w:rsidR="007E1EA8" w:rsidRPr="00842C38" w:rsidRDefault="007E1EA8" w:rsidP="007E1EA8">
      <w:pPr>
        <w:pStyle w:val="Default"/>
        <w:ind w:firstLine="567"/>
        <w:jc w:val="both"/>
        <w:rPr>
          <w:szCs w:val="26"/>
        </w:rPr>
      </w:pPr>
      <w:r w:rsidRPr="00842C38">
        <w:rPr>
          <w:szCs w:val="26"/>
        </w:rPr>
        <w:t xml:space="preserve">а = 3, b = 0, х = 3 — путь 1-2-3-4-5-6; </w:t>
      </w:r>
    </w:p>
    <w:p w:rsidR="007E1EA8" w:rsidRPr="00842C38" w:rsidRDefault="007E1EA8" w:rsidP="007E1EA8">
      <w:pPr>
        <w:pStyle w:val="Default"/>
        <w:ind w:firstLine="567"/>
        <w:jc w:val="both"/>
        <w:rPr>
          <w:szCs w:val="26"/>
        </w:rPr>
      </w:pPr>
      <w:r w:rsidRPr="00842C38">
        <w:rPr>
          <w:szCs w:val="26"/>
        </w:rPr>
        <w:t xml:space="preserve">а = 2, b = 1, х = 1 — путь 1-2-4-5-6 </w:t>
      </w:r>
    </w:p>
    <w:p w:rsidR="007E1EA8" w:rsidRPr="00842C38" w:rsidRDefault="007E1EA8" w:rsidP="007E1EA8">
      <w:pPr>
        <w:pStyle w:val="Default"/>
        <w:tabs>
          <w:tab w:val="left" w:pos="1560"/>
        </w:tabs>
        <w:ind w:firstLine="567"/>
        <w:jc w:val="both"/>
        <w:rPr>
          <w:sz w:val="18"/>
        </w:rPr>
      </w:pPr>
      <w:r w:rsidRPr="00842C38">
        <w:rPr>
          <w:szCs w:val="26"/>
        </w:rPr>
        <w:t>Однако путь, где х не меняется, будет проверен с вероятностью 50 %: если во втором условии вместо х &gt; 1 записано х &lt; 1, то этими двумя тестами ошибка обнаружена не будет.</w:t>
      </w:r>
    </w:p>
    <w:p w:rsidR="007E1EA8" w:rsidRDefault="007E1EA8" w:rsidP="007E1EA8">
      <w:pPr>
        <w:pStyle w:val="Default"/>
        <w:tabs>
          <w:tab w:val="left" w:pos="1560"/>
        </w:tabs>
        <w:ind w:left="567" w:firstLine="567"/>
        <w:jc w:val="both"/>
        <w:rPr>
          <w:sz w:val="20"/>
        </w:rPr>
      </w:pPr>
    </w:p>
    <w:p w:rsidR="007E1EA8" w:rsidRPr="00842C38" w:rsidRDefault="007E1EA8" w:rsidP="007E1EA8">
      <w:pPr>
        <w:pStyle w:val="Default"/>
        <w:ind w:firstLine="567"/>
        <w:jc w:val="both"/>
        <w:rPr>
          <w:szCs w:val="26"/>
        </w:rPr>
      </w:pPr>
      <w:r w:rsidRPr="00842C38">
        <w:rPr>
          <w:b/>
          <w:bCs/>
          <w:szCs w:val="26"/>
        </w:rPr>
        <w:t xml:space="preserve">Покрытие условий </w:t>
      </w:r>
      <w:r w:rsidRPr="00842C38">
        <w:rPr>
          <w:szCs w:val="26"/>
        </w:rPr>
        <w:t xml:space="preserve">проверяет четыре условия: </w:t>
      </w:r>
    </w:p>
    <w:p w:rsidR="007E1EA8" w:rsidRPr="00842C38" w:rsidRDefault="007E1EA8" w:rsidP="007E1EA8">
      <w:pPr>
        <w:pStyle w:val="Default"/>
        <w:ind w:firstLine="567"/>
        <w:jc w:val="both"/>
        <w:rPr>
          <w:szCs w:val="26"/>
        </w:rPr>
      </w:pPr>
      <w:r w:rsidRPr="00842C38">
        <w:rPr>
          <w:szCs w:val="26"/>
        </w:rPr>
        <w:t xml:space="preserve">l) a&gt;l; 2) b = 0; 3) а = 2; 4) х&gt;1. </w:t>
      </w:r>
    </w:p>
    <w:p w:rsidR="007E1EA8" w:rsidRPr="00842C38" w:rsidRDefault="007E1EA8" w:rsidP="007E1EA8">
      <w:pPr>
        <w:pStyle w:val="Default"/>
        <w:ind w:firstLine="567"/>
        <w:jc w:val="both"/>
        <w:rPr>
          <w:szCs w:val="26"/>
        </w:rPr>
      </w:pPr>
      <w:r w:rsidRPr="00842C38">
        <w:rPr>
          <w:szCs w:val="26"/>
        </w:rPr>
        <w:t xml:space="preserve">Необходимо реализовать все возможные ситуации: </w:t>
      </w:r>
    </w:p>
    <w:p w:rsidR="007E1EA8" w:rsidRPr="00842C38" w:rsidRDefault="007E1EA8" w:rsidP="007E1EA8">
      <w:pPr>
        <w:pStyle w:val="Default"/>
        <w:ind w:firstLine="567"/>
        <w:jc w:val="both"/>
        <w:rPr>
          <w:szCs w:val="26"/>
        </w:rPr>
      </w:pPr>
      <w:r w:rsidRPr="00842C38">
        <w:rPr>
          <w:szCs w:val="26"/>
        </w:rPr>
        <w:t xml:space="preserve">Тесты, удовлетворяющие этому условию: </w:t>
      </w:r>
    </w:p>
    <w:p w:rsidR="007E1EA8" w:rsidRPr="00842C38" w:rsidRDefault="007E1EA8" w:rsidP="007E1EA8">
      <w:pPr>
        <w:pStyle w:val="Default"/>
        <w:ind w:firstLine="567"/>
        <w:jc w:val="both"/>
        <w:rPr>
          <w:szCs w:val="26"/>
        </w:rPr>
      </w:pPr>
      <w:r w:rsidRPr="00842C38">
        <w:rPr>
          <w:szCs w:val="26"/>
        </w:rPr>
        <w:t>а</w:t>
      </w:r>
      <w:r w:rsidR="00163496">
        <w:rPr>
          <w:szCs w:val="26"/>
        </w:rPr>
        <w:t xml:space="preserve"> </w:t>
      </w:r>
      <w:r w:rsidRPr="00842C38">
        <w:rPr>
          <w:i/>
          <w:iCs/>
          <w:szCs w:val="26"/>
        </w:rPr>
        <w:t xml:space="preserve">= </w:t>
      </w:r>
      <w:r w:rsidRPr="00842C38">
        <w:rPr>
          <w:szCs w:val="26"/>
        </w:rPr>
        <w:t xml:space="preserve">2, b = 0, х = 4 — путь 1-2-3-4-5-6, условия: 1 - да, 2 - да, 3-да, 4-да </w:t>
      </w:r>
    </w:p>
    <w:p w:rsidR="007E1EA8" w:rsidRPr="00842C38" w:rsidRDefault="007E1EA8" w:rsidP="007E1EA8">
      <w:pPr>
        <w:pStyle w:val="Default"/>
        <w:spacing w:after="240"/>
        <w:ind w:firstLine="567"/>
        <w:jc w:val="both"/>
        <w:rPr>
          <w:szCs w:val="26"/>
        </w:rPr>
      </w:pPr>
      <w:r w:rsidRPr="00842C38">
        <w:rPr>
          <w:szCs w:val="26"/>
        </w:rPr>
        <w:lastRenderedPageBreak/>
        <w:t xml:space="preserve">а = 1, b = 1, х = 1 — путь 1-2-4-6, условия: 1 - нет, 2 - нет, 3 – нет, 4-нет. </w:t>
      </w:r>
    </w:p>
    <w:p w:rsidR="007E1EA8" w:rsidRPr="00842C38" w:rsidRDefault="007E1EA8" w:rsidP="007E1EA8">
      <w:pPr>
        <w:pStyle w:val="Default"/>
        <w:ind w:firstLine="567"/>
        <w:jc w:val="both"/>
        <w:rPr>
          <w:szCs w:val="26"/>
        </w:rPr>
      </w:pPr>
      <w:r w:rsidRPr="00842C38">
        <w:rPr>
          <w:szCs w:val="26"/>
        </w:rPr>
        <w:t xml:space="preserve">Критерий покрытия условий часто удовлетворяет критерию покрытия решений, но не всегда. Тесты критерия покрытия условий для ранее рассмотренных примеров покрывают результаты всех решений, но это случайное совпадение. Например, тесты: </w:t>
      </w:r>
    </w:p>
    <w:p w:rsidR="007E1EA8" w:rsidRDefault="007E1EA8" w:rsidP="007E1EA8">
      <w:pPr>
        <w:pStyle w:val="Default"/>
        <w:ind w:firstLine="567"/>
        <w:rPr>
          <w:sz w:val="26"/>
          <w:szCs w:val="26"/>
        </w:rPr>
      </w:pPr>
      <w:r>
        <w:rPr>
          <w:sz w:val="26"/>
          <w:szCs w:val="26"/>
        </w:rPr>
        <w:t>а</w:t>
      </w:r>
      <w:r w:rsidR="00163496">
        <w:rPr>
          <w:sz w:val="26"/>
          <w:szCs w:val="26"/>
        </w:rPr>
        <w:t xml:space="preserve"> </w:t>
      </w:r>
      <w:r>
        <w:rPr>
          <w:sz w:val="26"/>
          <w:szCs w:val="26"/>
        </w:rPr>
        <w:t>=</w:t>
      </w:r>
      <w:r w:rsidR="00163496">
        <w:rPr>
          <w:sz w:val="26"/>
          <w:szCs w:val="26"/>
        </w:rPr>
        <w:t xml:space="preserve"> </w:t>
      </w:r>
      <w:r>
        <w:rPr>
          <w:sz w:val="26"/>
          <w:szCs w:val="26"/>
        </w:rPr>
        <w:t xml:space="preserve">1, </w:t>
      </w:r>
      <w:r>
        <w:rPr>
          <w:sz w:val="26"/>
          <w:szCs w:val="26"/>
          <w:lang w:val="en-US"/>
        </w:rPr>
        <w:t>b</w:t>
      </w:r>
      <w:r>
        <w:rPr>
          <w:sz w:val="26"/>
          <w:szCs w:val="26"/>
        </w:rPr>
        <w:t xml:space="preserve"> = 0, х = 3 — путь 1-2-3-6, условия: 1 - нет, 2 - да, 3 - нет, 4 - да; </w:t>
      </w:r>
    </w:p>
    <w:p w:rsidR="007E1EA8" w:rsidRDefault="007E1EA8" w:rsidP="007E1EA8">
      <w:pPr>
        <w:pStyle w:val="Default"/>
        <w:tabs>
          <w:tab w:val="left" w:pos="1560"/>
        </w:tabs>
        <w:ind w:firstLine="567"/>
        <w:jc w:val="both"/>
        <w:rPr>
          <w:sz w:val="20"/>
        </w:rPr>
      </w:pPr>
      <w:r>
        <w:rPr>
          <w:sz w:val="26"/>
          <w:szCs w:val="26"/>
        </w:rPr>
        <w:t>а = 2, b = 1, х = 1 — путь 1-2-3-4-5-6, условия: 1 - да, 2 - нет, 3 - да, 4 - нет</w:t>
      </w:r>
    </w:p>
    <w:p w:rsidR="007E1EA8" w:rsidRPr="00842C38" w:rsidRDefault="007E1EA8" w:rsidP="007E1EA8">
      <w:pPr>
        <w:pStyle w:val="Default"/>
        <w:ind w:firstLine="567"/>
        <w:jc w:val="both"/>
        <w:rPr>
          <w:szCs w:val="26"/>
        </w:rPr>
      </w:pPr>
      <w:r w:rsidRPr="00842C38">
        <w:rPr>
          <w:szCs w:val="26"/>
        </w:rPr>
        <w:t xml:space="preserve">покрывают результаты всех условий, но только два из четырех результатов решений: не выполняется результат «истина» первого решения и результат «ложь» второго. </w:t>
      </w:r>
    </w:p>
    <w:p w:rsidR="007E1EA8" w:rsidRDefault="007E1EA8" w:rsidP="007E1EA8">
      <w:pPr>
        <w:pStyle w:val="Default"/>
        <w:tabs>
          <w:tab w:val="left" w:pos="1560"/>
        </w:tabs>
        <w:spacing w:before="240"/>
        <w:ind w:firstLine="567"/>
        <w:jc w:val="both"/>
        <w:rPr>
          <w:szCs w:val="26"/>
        </w:rPr>
      </w:pPr>
      <w:r w:rsidRPr="00842C38">
        <w:rPr>
          <w:szCs w:val="26"/>
        </w:rPr>
        <w:t>Основной недостаток метода – недостаточная чувствительность к ошибкам в логических выражениях.</w:t>
      </w:r>
    </w:p>
    <w:p w:rsidR="007E1EA8" w:rsidRDefault="007E1EA8" w:rsidP="007E1EA8">
      <w:pPr>
        <w:pStyle w:val="Default"/>
        <w:tabs>
          <w:tab w:val="left" w:pos="1560"/>
        </w:tabs>
        <w:ind w:firstLine="567"/>
        <w:jc w:val="both"/>
        <w:rPr>
          <w:szCs w:val="26"/>
        </w:rPr>
      </w:pPr>
    </w:p>
    <w:p w:rsidR="007E1EA8" w:rsidRPr="00847771" w:rsidRDefault="007E1EA8" w:rsidP="007E1EA8">
      <w:pPr>
        <w:pStyle w:val="Default"/>
        <w:ind w:firstLine="567"/>
        <w:jc w:val="both"/>
        <w:rPr>
          <w:szCs w:val="26"/>
        </w:rPr>
      </w:pPr>
      <w:r w:rsidRPr="00847771">
        <w:rPr>
          <w:b/>
          <w:bCs/>
          <w:szCs w:val="26"/>
        </w:rPr>
        <w:t xml:space="preserve">Комбинаторное покрытие условий </w:t>
      </w:r>
      <w:r w:rsidRPr="00847771">
        <w:rPr>
          <w:szCs w:val="26"/>
        </w:rPr>
        <w:t xml:space="preserve">требует покрыть тестами восемь комбинаций: </w:t>
      </w:r>
    </w:p>
    <w:p w:rsidR="007E1EA8" w:rsidRPr="00847771" w:rsidRDefault="007E1EA8" w:rsidP="007E1EA8">
      <w:pPr>
        <w:pStyle w:val="Default"/>
        <w:ind w:firstLine="567"/>
        <w:jc w:val="both"/>
        <w:rPr>
          <w:szCs w:val="26"/>
        </w:rPr>
      </w:pPr>
      <w:r w:rsidRPr="00847771">
        <w:rPr>
          <w:szCs w:val="26"/>
        </w:rPr>
        <w:t>1) а&gt;1,</w:t>
      </w:r>
      <w:r w:rsidR="00163496">
        <w:rPr>
          <w:szCs w:val="26"/>
        </w:rPr>
        <w:t xml:space="preserve"> </w:t>
      </w:r>
      <w:r w:rsidRPr="00847771">
        <w:rPr>
          <w:szCs w:val="26"/>
        </w:rPr>
        <w:t>b = 0;</w:t>
      </w:r>
      <w:r>
        <w:rPr>
          <w:szCs w:val="26"/>
        </w:rPr>
        <w:tab/>
      </w:r>
      <w:r>
        <w:rPr>
          <w:szCs w:val="26"/>
        </w:rPr>
        <w:tab/>
      </w:r>
      <w:r>
        <w:rPr>
          <w:szCs w:val="26"/>
        </w:rPr>
        <w:tab/>
      </w:r>
      <w:r w:rsidRPr="00847771">
        <w:rPr>
          <w:szCs w:val="26"/>
        </w:rPr>
        <w:t>5) а = 2,</w:t>
      </w:r>
      <w:r w:rsidR="00163496">
        <w:rPr>
          <w:szCs w:val="26"/>
        </w:rPr>
        <w:t xml:space="preserve"> </w:t>
      </w:r>
      <w:r w:rsidRPr="00847771">
        <w:rPr>
          <w:szCs w:val="26"/>
        </w:rPr>
        <w:t xml:space="preserve">х&gt;1; </w:t>
      </w:r>
      <w:r>
        <w:rPr>
          <w:szCs w:val="26"/>
        </w:rPr>
        <w:tab/>
      </w:r>
      <w:r>
        <w:rPr>
          <w:szCs w:val="26"/>
        </w:rPr>
        <w:tab/>
      </w:r>
    </w:p>
    <w:p w:rsidR="007E1EA8" w:rsidRPr="00847771" w:rsidRDefault="007E1EA8" w:rsidP="007E1EA8">
      <w:pPr>
        <w:pStyle w:val="Default"/>
        <w:ind w:firstLine="567"/>
        <w:jc w:val="both"/>
        <w:rPr>
          <w:szCs w:val="26"/>
        </w:rPr>
      </w:pPr>
      <w:r w:rsidRPr="00847771">
        <w:rPr>
          <w:szCs w:val="26"/>
        </w:rPr>
        <w:t>2) а&gt;1, b ≠ 0;</w:t>
      </w:r>
      <w:r>
        <w:rPr>
          <w:szCs w:val="26"/>
        </w:rPr>
        <w:tab/>
      </w:r>
      <w:r>
        <w:rPr>
          <w:szCs w:val="26"/>
        </w:rPr>
        <w:tab/>
      </w:r>
      <w:r>
        <w:rPr>
          <w:szCs w:val="26"/>
        </w:rPr>
        <w:tab/>
      </w:r>
      <w:r w:rsidRPr="00847771">
        <w:rPr>
          <w:szCs w:val="26"/>
        </w:rPr>
        <w:t xml:space="preserve">6) а = 2, х&lt;1; </w:t>
      </w:r>
    </w:p>
    <w:p w:rsidR="007E1EA8" w:rsidRPr="005D00FA" w:rsidRDefault="007E1EA8" w:rsidP="007E1EA8">
      <w:pPr>
        <w:pStyle w:val="Default"/>
        <w:ind w:firstLine="567"/>
        <w:jc w:val="both"/>
        <w:rPr>
          <w:szCs w:val="26"/>
        </w:rPr>
      </w:pPr>
      <w:r w:rsidRPr="00847771">
        <w:rPr>
          <w:szCs w:val="26"/>
        </w:rPr>
        <w:t xml:space="preserve">3) а&lt;1, b = 0; </w:t>
      </w:r>
      <w:r>
        <w:rPr>
          <w:szCs w:val="26"/>
        </w:rPr>
        <w:tab/>
      </w:r>
      <w:r>
        <w:rPr>
          <w:szCs w:val="26"/>
        </w:rPr>
        <w:tab/>
      </w:r>
      <w:r>
        <w:rPr>
          <w:szCs w:val="26"/>
        </w:rPr>
        <w:tab/>
      </w:r>
      <w:r w:rsidRPr="00847771">
        <w:rPr>
          <w:szCs w:val="26"/>
        </w:rPr>
        <w:t xml:space="preserve">7) а ≠ 2, х&gt;1; </w:t>
      </w:r>
    </w:p>
    <w:p w:rsidR="007E1EA8" w:rsidRPr="00847771" w:rsidRDefault="007E1EA8" w:rsidP="007E1EA8">
      <w:pPr>
        <w:pStyle w:val="Default"/>
        <w:ind w:firstLine="567"/>
        <w:jc w:val="both"/>
        <w:rPr>
          <w:szCs w:val="26"/>
        </w:rPr>
      </w:pPr>
      <w:r w:rsidRPr="00847771">
        <w:rPr>
          <w:szCs w:val="26"/>
        </w:rPr>
        <w:t>4) а&lt;1, b ≠ 0</w:t>
      </w:r>
      <w:r w:rsidR="00163496">
        <w:rPr>
          <w:szCs w:val="26"/>
        </w:rPr>
        <w:t>;</w:t>
      </w:r>
      <w:r w:rsidRPr="00847771">
        <w:rPr>
          <w:szCs w:val="26"/>
        </w:rPr>
        <w:t xml:space="preserve"> </w:t>
      </w:r>
      <w:r>
        <w:rPr>
          <w:szCs w:val="26"/>
        </w:rPr>
        <w:tab/>
      </w:r>
      <w:r>
        <w:rPr>
          <w:szCs w:val="26"/>
        </w:rPr>
        <w:tab/>
      </w:r>
      <w:r>
        <w:rPr>
          <w:szCs w:val="26"/>
        </w:rPr>
        <w:tab/>
      </w:r>
      <w:r w:rsidRPr="00847771">
        <w:rPr>
          <w:szCs w:val="26"/>
        </w:rPr>
        <w:t xml:space="preserve">8) а ≠ 2, х&lt;1. </w:t>
      </w:r>
    </w:p>
    <w:p w:rsidR="007E1EA8" w:rsidRPr="00847771" w:rsidRDefault="007E1EA8" w:rsidP="007E1EA8">
      <w:pPr>
        <w:pStyle w:val="Default"/>
        <w:ind w:firstLine="567"/>
        <w:jc w:val="both"/>
        <w:rPr>
          <w:szCs w:val="26"/>
        </w:rPr>
      </w:pPr>
      <w:r w:rsidRPr="00847771">
        <w:rPr>
          <w:szCs w:val="26"/>
        </w:rPr>
        <w:t xml:space="preserve">Эти комбинации можно проверить четырьмя тестами: </w:t>
      </w:r>
    </w:p>
    <w:p w:rsidR="007E1EA8" w:rsidRPr="00847771" w:rsidRDefault="007E1EA8" w:rsidP="007E1EA8">
      <w:pPr>
        <w:pStyle w:val="Default"/>
        <w:ind w:firstLine="567"/>
        <w:jc w:val="both"/>
        <w:rPr>
          <w:szCs w:val="26"/>
        </w:rPr>
      </w:pPr>
      <w:r w:rsidRPr="00847771">
        <w:rPr>
          <w:szCs w:val="26"/>
        </w:rPr>
        <w:t xml:space="preserve">а = 2, b = 0, х = 4 — проверяет комбинации (1), (5); </w:t>
      </w:r>
    </w:p>
    <w:p w:rsidR="007E1EA8" w:rsidRPr="00847771" w:rsidRDefault="007E1EA8" w:rsidP="007E1EA8">
      <w:pPr>
        <w:pStyle w:val="Default"/>
        <w:ind w:firstLine="567"/>
        <w:jc w:val="both"/>
        <w:rPr>
          <w:szCs w:val="26"/>
        </w:rPr>
      </w:pPr>
      <w:r w:rsidRPr="00847771">
        <w:rPr>
          <w:szCs w:val="26"/>
        </w:rPr>
        <w:t xml:space="preserve">а = 2, b = 1, х = 1 — проверяет комбинации (2), (6); </w:t>
      </w:r>
    </w:p>
    <w:p w:rsidR="007E1EA8" w:rsidRPr="00847771" w:rsidRDefault="007E1EA8" w:rsidP="007E1EA8">
      <w:pPr>
        <w:pStyle w:val="Default"/>
        <w:ind w:firstLine="567"/>
        <w:jc w:val="both"/>
        <w:rPr>
          <w:szCs w:val="26"/>
        </w:rPr>
      </w:pPr>
      <w:r w:rsidRPr="00847771">
        <w:rPr>
          <w:szCs w:val="26"/>
        </w:rPr>
        <w:t>а</w:t>
      </w:r>
      <w:r w:rsidR="00163496">
        <w:rPr>
          <w:szCs w:val="26"/>
        </w:rPr>
        <w:t xml:space="preserve"> </w:t>
      </w:r>
      <w:r w:rsidRPr="00847771">
        <w:rPr>
          <w:szCs w:val="26"/>
        </w:rPr>
        <w:t xml:space="preserve">= 1, b = 0, х = 2 — проверяет комбинации (3), (7); </w:t>
      </w:r>
    </w:p>
    <w:p w:rsidR="007E1EA8" w:rsidRPr="00847771" w:rsidRDefault="007E1EA8" w:rsidP="007E1EA8">
      <w:pPr>
        <w:pStyle w:val="Default"/>
        <w:ind w:firstLine="567"/>
        <w:jc w:val="both"/>
        <w:rPr>
          <w:szCs w:val="26"/>
        </w:rPr>
      </w:pPr>
      <w:r w:rsidRPr="00847771">
        <w:rPr>
          <w:szCs w:val="26"/>
        </w:rPr>
        <w:t>а</w:t>
      </w:r>
      <w:r w:rsidR="00163496">
        <w:rPr>
          <w:szCs w:val="26"/>
        </w:rPr>
        <w:t xml:space="preserve"> </w:t>
      </w:r>
      <w:r w:rsidRPr="00847771">
        <w:rPr>
          <w:szCs w:val="26"/>
        </w:rPr>
        <w:t>=</w:t>
      </w:r>
      <w:r w:rsidR="00163496">
        <w:rPr>
          <w:szCs w:val="26"/>
        </w:rPr>
        <w:t xml:space="preserve"> </w:t>
      </w:r>
      <w:r w:rsidRPr="00847771">
        <w:rPr>
          <w:szCs w:val="26"/>
        </w:rPr>
        <w:t>1,</w:t>
      </w:r>
      <w:r>
        <w:rPr>
          <w:szCs w:val="26"/>
        </w:rPr>
        <w:t xml:space="preserve"> </w:t>
      </w:r>
      <w:r>
        <w:rPr>
          <w:szCs w:val="26"/>
          <w:lang w:val="en-US"/>
        </w:rPr>
        <w:t>b</w:t>
      </w:r>
      <w:r w:rsidR="00163496">
        <w:rPr>
          <w:szCs w:val="26"/>
        </w:rPr>
        <w:t xml:space="preserve"> </w:t>
      </w:r>
      <w:r w:rsidRPr="00847771">
        <w:rPr>
          <w:szCs w:val="26"/>
        </w:rPr>
        <w:t>=</w:t>
      </w:r>
      <w:r w:rsidR="00163496">
        <w:rPr>
          <w:szCs w:val="26"/>
        </w:rPr>
        <w:t xml:space="preserve"> </w:t>
      </w:r>
      <w:r w:rsidRPr="00847771">
        <w:rPr>
          <w:szCs w:val="26"/>
        </w:rPr>
        <w:t>1,</w:t>
      </w:r>
      <w:r w:rsidR="00163496">
        <w:rPr>
          <w:szCs w:val="26"/>
        </w:rPr>
        <w:t xml:space="preserve"> </w:t>
      </w:r>
      <w:r w:rsidRPr="00847771">
        <w:rPr>
          <w:szCs w:val="26"/>
        </w:rPr>
        <w:t>х</w:t>
      </w:r>
      <w:r w:rsidR="00163496">
        <w:rPr>
          <w:szCs w:val="26"/>
        </w:rPr>
        <w:t xml:space="preserve"> </w:t>
      </w:r>
      <w:r w:rsidRPr="00847771">
        <w:rPr>
          <w:szCs w:val="26"/>
        </w:rPr>
        <w:t>=</w:t>
      </w:r>
      <w:r w:rsidR="00163496">
        <w:rPr>
          <w:szCs w:val="26"/>
        </w:rPr>
        <w:t xml:space="preserve"> </w:t>
      </w:r>
      <w:r w:rsidRPr="00847771">
        <w:rPr>
          <w:szCs w:val="26"/>
        </w:rPr>
        <w:t xml:space="preserve">1— проверяет комбинации (4), (8). </w:t>
      </w:r>
    </w:p>
    <w:p w:rsidR="007E1EA8" w:rsidRPr="00D61782" w:rsidRDefault="007E1EA8" w:rsidP="007E1EA8">
      <w:pPr>
        <w:pStyle w:val="Default"/>
        <w:spacing w:before="240" w:after="240"/>
        <w:ind w:firstLine="567"/>
        <w:jc w:val="both"/>
      </w:pPr>
      <w:r w:rsidRPr="00847771">
        <w:rPr>
          <w:szCs w:val="26"/>
        </w:rPr>
        <w:t xml:space="preserve">В данном случае то, что </w:t>
      </w:r>
      <w:r>
        <w:rPr>
          <w:szCs w:val="26"/>
        </w:rPr>
        <w:t>четырё</w:t>
      </w:r>
      <w:r w:rsidRPr="00847771">
        <w:rPr>
          <w:szCs w:val="26"/>
        </w:rPr>
        <w:t xml:space="preserve">м тестам соответствуют четыре пути, является совпадением. Представленные тесты не покрывают всех путей, например, </w:t>
      </w:r>
      <w:r>
        <w:rPr>
          <w:szCs w:val="26"/>
          <w:lang w:val="en-US"/>
        </w:rPr>
        <w:t>ACD</w:t>
      </w:r>
      <w:r w:rsidRPr="00847771">
        <w:rPr>
          <w:szCs w:val="26"/>
        </w:rPr>
        <w:t xml:space="preserve">. Поэтому </w:t>
      </w:r>
      <w:r w:rsidRPr="00D61782">
        <w:t xml:space="preserve">иногда необходима реализация восьми тестов. </w:t>
      </w:r>
    </w:p>
    <w:p w:rsidR="007E1EA8" w:rsidRPr="00D61782" w:rsidRDefault="007E1EA8" w:rsidP="007E1EA8">
      <w:pPr>
        <w:pStyle w:val="Default"/>
        <w:tabs>
          <w:tab w:val="left" w:pos="1560"/>
        </w:tabs>
        <w:ind w:firstLine="567"/>
        <w:jc w:val="both"/>
      </w:pPr>
      <w:r w:rsidRPr="00D61782">
        <w:t>Таким образом, для программ, содержащих только одно условие на каждое решение, минимальным является набор тестов, который проверяет все результаты каждого решения и передает управление каждому оператору, по крайней мере, один раз.</w:t>
      </w:r>
    </w:p>
    <w:p w:rsidR="007E1EA8" w:rsidRPr="00D61782" w:rsidRDefault="007E1EA8" w:rsidP="007E1EA8">
      <w:pPr>
        <w:pStyle w:val="Default"/>
        <w:spacing w:before="240"/>
        <w:ind w:firstLine="567"/>
        <w:jc w:val="both"/>
      </w:pPr>
      <w:r w:rsidRPr="00D61782">
        <w:t xml:space="preserve">Для программ, содержащих вычисления, каждое из которых требует проверки более чем одного условия, минимальный набор тестов должен: </w:t>
      </w:r>
    </w:p>
    <w:p w:rsidR="007E1EA8" w:rsidRPr="00D61782" w:rsidRDefault="007E1EA8" w:rsidP="007E1EA8">
      <w:pPr>
        <w:pStyle w:val="Default"/>
        <w:ind w:firstLine="567"/>
        <w:jc w:val="both"/>
      </w:pPr>
      <w:r w:rsidRPr="00D61782">
        <w:t xml:space="preserve">─ генерировать все возможные комбинации результатов проверок условий для каждого вычисления; </w:t>
      </w:r>
    </w:p>
    <w:p w:rsidR="007E1EA8" w:rsidRPr="00D61782" w:rsidRDefault="007E1EA8" w:rsidP="007E1EA8">
      <w:pPr>
        <w:pStyle w:val="Default"/>
        <w:ind w:firstLine="567"/>
        <w:jc w:val="both"/>
      </w:pPr>
      <w:r w:rsidRPr="00D61782">
        <w:t xml:space="preserve">─ передавать управление каждому оператору, по крайней мере, один раз. </w:t>
      </w:r>
    </w:p>
    <w:p w:rsidR="007E1EA8" w:rsidRPr="00D61782" w:rsidRDefault="007E1EA8" w:rsidP="007E1EA8">
      <w:pPr>
        <w:pStyle w:val="Default"/>
        <w:tabs>
          <w:tab w:val="left" w:pos="1560"/>
        </w:tabs>
        <w:spacing w:before="240"/>
        <w:ind w:firstLine="567"/>
        <w:jc w:val="both"/>
      </w:pPr>
      <w:r w:rsidRPr="00D61782">
        <w:t>Термин «возможных» употреблен здесь потому, что некоторые комбинации условий могут быть нереализуемы. Например, для комбинации k&lt;0 и k&gt;40 задать k невозможно.</w:t>
      </w:r>
    </w:p>
    <w:p w:rsidR="007E1EA8" w:rsidRPr="00163496" w:rsidRDefault="007E1EA8" w:rsidP="007E1EA8">
      <w:pPr>
        <w:pStyle w:val="Default"/>
        <w:tabs>
          <w:tab w:val="left" w:pos="1560"/>
        </w:tabs>
        <w:ind w:firstLine="567"/>
        <w:jc w:val="both"/>
        <w:rPr>
          <w:b/>
          <w:sz w:val="18"/>
        </w:rPr>
      </w:pPr>
    </w:p>
    <w:p w:rsidR="00163496" w:rsidRDefault="00163496" w:rsidP="00163496">
      <w:pPr>
        <w:pStyle w:val="Default"/>
        <w:rPr>
          <w:sz w:val="26"/>
          <w:szCs w:val="26"/>
        </w:rPr>
      </w:pPr>
      <w:r>
        <w:rPr>
          <w:b/>
          <w:bCs/>
          <w:sz w:val="26"/>
          <w:szCs w:val="26"/>
        </w:rPr>
        <w:t xml:space="preserve">Тестовое покрытие циклов </w:t>
      </w:r>
    </w:p>
    <w:p w:rsidR="00163496" w:rsidRPr="00163496" w:rsidRDefault="00163496" w:rsidP="00163496">
      <w:pPr>
        <w:pStyle w:val="Default"/>
        <w:spacing w:before="240"/>
        <w:ind w:firstLine="567"/>
        <w:jc w:val="both"/>
        <w:rPr>
          <w:szCs w:val="26"/>
        </w:rPr>
      </w:pPr>
      <w:r w:rsidRPr="00163496">
        <w:rPr>
          <w:szCs w:val="26"/>
        </w:rPr>
        <w:t>Цикл — наиболее распространенная конструкция алгоритмов, реализуемых в программном обеспечении. При проверке циклов основное внимание обращается на правильность конструкций циклов. Количество наборов тестов для проверки циклов по принципу «белого ящика» зависит от типа цикла. Различают 4 типа циклов: простые, вложенные, объедин</w:t>
      </w:r>
      <w:r>
        <w:rPr>
          <w:szCs w:val="26"/>
        </w:rPr>
        <w:t>ё</w:t>
      </w:r>
      <w:r w:rsidRPr="00163496">
        <w:rPr>
          <w:szCs w:val="26"/>
        </w:rPr>
        <w:t xml:space="preserve">нные, неструктурированные. </w:t>
      </w:r>
    </w:p>
    <w:p w:rsidR="00163496" w:rsidRPr="00163496" w:rsidRDefault="00163496" w:rsidP="00163496">
      <w:pPr>
        <w:pStyle w:val="Default"/>
        <w:spacing w:before="240"/>
        <w:ind w:firstLine="567"/>
        <w:jc w:val="both"/>
        <w:rPr>
          <w:szCs w:val="26"/>
        </w:rPr>
      </w:pPr>
      <w:r w:rsidRPr="00163496">
        <w:rPr>
          <w:szCs w:val="26"/>
        </w:rPr>
        <w:t xml:space="preserve">Для проверки </w:t>
      </w:r>
      <w:r w:rsidRPr="00163496">
        <w:rPr>
          <w:b/>
          <w:bCs/>
          <w:i/>
          <w:iCs/>
          <w:szCs w:val="26"/>
        </w:rPr>
        <w:t xml:space="preserve">простых </w:t>
      </w:r>
      <w:r w:rsidRPr="00163496">
        <w:rPr>
          <w:szCs w:val="26"/>
        </w:rPr>
        <w:t xml:space="preserve">циклов с количеством повторений </w:t>
      </w:r>
      <w:r w:rsidRPr="00163496">
        <w:rPr>
          <w:i/>
          <w:szCs w:val="26"/>
          <w:lang w:val="en-US"/>
        </w:rPr>
        <w:t>n</w:t>
      </w:r>
      <w:r w:rsidRPr="00163496">
        <w:rPr>
          <w:szCs w:val="26"/>
        </w:rPr>
        <w:t xml:space="preserve"> может использоваться один из следующих наборов тестов: </w:t>
      </w:r>
    </w:p>
    <w:p w:rsidR="00163496" w:rsidRPr="00163496" w:rsidRDefault="00163496" w:rsidP="00163496">
      <w:pPr>
        <w:pStyle w:val="Default"/>
        <w:ind w:firstLine="567"/>
        <w:jc w:val="both"/>
        <w:rPr>
          <w:szCs w:val="26"/>
        </w:rPr>
      </w:pPr>
      <w:r w:rsidRPr="00163496">
        <w:rPr>
          <w:szCs w:val="26"/>
        </w:rPr>
        <w:lastRenderedPageBreak/>
        <w:t xml:space="preserve">1) прогон всего цикла; </w:t>
      </w:r>
    </w:p>
    <w:p w:rsidR="00163496" w:rsidRPr="00163496" w:rsidRDefault="00163496" w:rsidP="00163496">
      <w:pPr>
        <w:pStyle w:val="Default"/>
        <w:ind w:firstLine="567"/>
        <w:jc w:val="both"/>
        <w:rPr>
          <w:szCs w:val="26"/>
        </w:rPr>
      </w:pPr>
      <w:r w:rsidRPr="00163496">
        <w:rPr>
          <w:szCs w:val="26"/>
        </w:rPr>
        <w:t xml:space="preserve">2) только один проход цикла; </w:t>
      </w:r>
    </w:p>
    <w:p w:rsidR="00163496" w:rsidRPr="00163496" w:rsidRDefault="00163496" w:rsidP="00163496">
      <w:pPr>
        <w:pStyle w:val="Default"/>
        <w:ind w:firstLine="567"/>
        <w:jc w:val="both"/>
        <w:rPr>
          <w:szCs w:val="26"/>
        </w:rPr>
      </w:pPr>
      <w:r w:rsidRPr="00163496">
        <w:rPr>
          <w:szCs w:val="26"/>
        </w:rPr>
        <w:t xml:space="preserve">3) два прохода цикла; </w:t>
      </w:r>
    </w:p>
    <w:p w:rsidR="00163496" w:rsidRPr="00163496" w:rsidRDefault="00163496" w:rsidP="00163496">
      <w:pPr>
        <w:pStyle w:val="Default"/>
        <w:ind w:firstLine="567"/>
        <w:jc w:val="both"/>
        <w:rPr>
          <w:szCs w:val="26"/>
        </w:rPr>
      </w:pPr>
      <w:r w:rsidRPr="00163496">
        <w:rPr>
          <w:szCs w:val="26"/>
        </w:rPr>
        <w:t xml:space="preserve">4) </w:t>
      </w:r>
      <w:r w:rsidRPr="00163496">
        <w:rPr>
          <w:i/>
          <w:szCs w:val="26"/>
          <w:lang w:val="en-US"/>
        </w:rPr>
        <w:t>t</w:t>
      </w:r>
      <w:r w:rsidRPr="00163496">
        <w:rPr>
          <w:szCs w:val="26"/>
        </w:rPr>
        <w:t xml:space="preserve"> проходов цикла, где </w:t>
      </w:r>
      <w:r w:rsidRPr="00163496">
        <w:rPr>
          <w:i/>
          <w:szCs w:val="26"/>
          <w:lang w:val="en-US"/>
        </w:rPr>
        <w:t>t</w:t>
      </w:r>
      <w:r w:rsidRPr="00163496">
        <w:rPr>
          <w:szCs w:val="26"/>
        </w:rPr>
        <w:t>&lt;</w:t>
      </w:r>
      <w:r w:rsidRPr="00163496">
        <w:rPr>
          <w:i/>
          <w:szCs w:val="26"/>
          <w:lang w:val="en-US"/>
        </w:rPr>
        <w:t>n</w:t>
      </w:r>
      <w:r w:rsidRPr="00163496">
        <w:rPr>
          <w:szCs w:val="26"/>
        </w:rPr>
        <w:t xml:space="preserve">; </w:t>
      </w:r>
    </w:p>
    <w:p w:rsidR="00163496" w:rsidRPr="00163496" w:rsidRDefault="00163496" w:rsidP="00163496">
      <w:pPr>
        <w:pStyle w:val="Default"/>
        <w:ind w:firstLine="567"/>
        <w:jc w:val="both"/>
        <w:rPr>
          <w:szCs w:val="26"/>
        </w:rPr>
      </w:pPr>
      <w:r w:rsidRPr="00163496">
        <w:rPr>
          <w:szCs w:val="26"/>
        </w:rPr>
        <w:t xml:space="preserve">5) </w:t>
      </w:r>
      <w:r w:rsidRPr="00163496">
        <w:rPr>
          <w:i/>
          <w:szCs w:val="26"/>
          <w:lang w:val="en-US"/>
        </w:rPr>
        <w:t>n</w:t>
      </w:r>
      <w:r w:rsidRPr="00163496">
        <w:rPr>
          <w:szCs w:val="26"/>
        </w:rPr>
        <w:t xml:space="preserve"> - 1, </w:t>
      </w:r>
      <w:r w:rsidRPr="00163496">
        <w:rPr>
          <w:i/>
          <w:szCs w:val="26"/>
          <w:lang w:val="en-US"/>
        </w:rPr>
        <w:t>n</w:t>
      </w:r>
      <w:r w:rsidRPr="00163496">
        <w:rPr>
          <w:szCs w:val="26"/>
        </w:rPr>
        <w:t xml:space="preserve">, </w:t>
      </w:r>
      <w:r w:rsidRPr="00163496">
        <w:rPr>
          <w:i/>
          <w:szCs w:val="26"/>
          <w:lang w:val="en-US"/>
        </w:rPr>
        <w:t>n</w:t>
      </w:r>
      <w:r w:rsidRPr="00163496">
        <w:rPr>
          <w:szCs w:val="26"/>
        </w:rPr>
        <w:t xml:space="preserve"> + 1 проходов цикла. </w:t>
      </w:r>
    </w:p>
    <w:p w:rsidR="007E1EA8" w:rsidRDefault="00163496" w:rsidP="00867A6A">
      <w:pPr>
        <w:pStyle w:val="Default"/>
        <w:spacing w:before="240"/>
        <w:ind w:firstLine="567"/>
        <w:jc w:val="both"/>
        <w:rPr>
          <w:szCs w:val="26"/>
        </w:rPr>
      </w:pPr>
      <w:r w:rsidRPr="00163496">
        <w:rPr>
          <w:szCs w:val="26"/>
        </w:rPr>
        <w:t xml:space="preserve">С увеличением уровня </w:t>
      </w:r>
      <w:r w:rsidRPr="00163496">
        <w:rPr>
          <w:b/>
          <w:bCs/>
          <w:szCs w:val="26"/>
        </w:rPr>
        <w:t xml:space="preserve">вложенности </w:t>
      </w:r>
      <w:r w:rsidRPr="00163496">
        <w:rPr>
          <w:szCs w:val="26"/>
        </w:rPr>
        <w:t xml:space="preserve">циклов количество возможных путей резко возрастает. Это приводит к нереализуемому количеству тестов. Для сокращения количества тестов применяется специальная методика, использующая понятия объемлющего и вложенного циклов (рис. </w:t>
      </w:r>
      <w:r w:rsidR="00D054C6" w:rsidRPr="00D054C6">
        <w:rPr>
          <w:szCs w:val="26"/>
        </w:rPr>
        <w:t>5</w:t>
      </w:r>
      <w:r w:rsidRPr="00163496">
        <w:rPr>
          <w:szCs w:val="26"/>
        </w:rPr>
        <w:t>.3)</w:t>
      </w:r>
    </w:p>
    <w:p w:rsidR="00D054C6" w:rsidRDefault="00867A6A" w:rsidP="00D054C6">
      <w:pPr>
        <w:pStyle w:val="Default"/>
        <w:spacing w:before="240"/>
        <w:ind w:firstLine="567"/>
        <w:jc w:val="center"/>
        <w:rPr>
          <w:sz w:val="20"/>
        </w:rPr>
      </w:pPr>
      <w:r>
        <w:object w:dxaOrig="5686" w:dyaOrig="3196">
          <v:shape id="_x0000_i1154" type="#_x0000_t75" style="width:284.6pt;height:159.6pt" o:ole="">
            <v:imagedata r:id="rId247" o:title=""/>
          </v:shape>
          <o:OLEObject Type="Embed" ProgID="Visio.Drawing.15" ShapeID="_x0000_i1154" DrawAspect="Content" ObjectID="_1577219474" r:id="rId248"/>
        </w:object>
      </w:r>
    </w:p>
    <w:p w:rsidR="00D054C6" w:rsidRPr="00163496" w:rsidRDefault="00D054C6" w:rsidP="00D054C6">
      <w:pPr>
        <w:pStyle w:val="Default"/>
        <w:ind w:firstLine="567"/>
        <w:jc w:val="center"/>
        <w:rPr>
          <w:sz w:val="20"/>
        </w:rPr>
      </w:pPr>
      <w:r>
        <w:rPr>
          <w:i/>
          <w:iCs/>
          <w:sz w:val="26"/>
          <w:szCs w:val="26"/>
        </w:rPr>
        <w:t>Рис.</w:t>
      </w:r>
      <w:r w:rsidRPr="00112513">
        <w:rPr>
          <w:i/>
          <w:iCs/>
          <w:sz w:val="26"/>
          <w:szCs w:val="26"/>
        </w:rPr>
        <w:t xml:space="preserve"> 5</w:t>
      </w:r>
      <w:r>
        <w:rPr>
          <w:i/>
          <w:iCs/>
          <w:sz w:val="26"/>
          <w:szCs w:val="26"/>
        </w:rPr>
        <w:t>.3 – Объемлющий и вложенный циклы</w:t>
      </w:r>
    </w:p>
    <w:p w:rsidR="00867A6A" w:rsidRPr="00867A6A" w:rsidRDefault="00867A6A" w:rsidP="00867A6A">
      <w:pPr>
        <w:pStyle w:val="Default"/>
        <w:spacing w:before="240"/>
        <w:ind w:firstLine="567"/>
        <w:jc w:val="both"/>
        <w:rPr>
          <w:szCs w:val="26"/>
        </w:rPr>
      </w:pPr>
      <w:r w:rsidRPr="00867A6A">
        <w:rPr>
          <w:szCs w:val="26"/>
        </w:rPr>
        <w:t>Порядок тестирования вложенных циклов следующий</w:t>
      </w:r>
      <w:r>
        <w:rPr>
          <w:szCs w:val="26"/>
        </w:rPr>
        <w:t>:</w:t>
      </w:r>
    </w:p>
    <w:p w:rsidR="00867A6A" w:rsidRPr="00867A6A" w:rsidRDefault="00867A6A" w:rsidP="00867A6A">
      <w:pPr>
        <w:pStyle w:val="Default"/>
        <w:numPr>
          <w:ilvl w:val="0"/>
          <w:numId w:val="60"/>
        </w:numPr>
        <w:tabs>
          <w:tab w:val="left" w:pos="851"/>
        </w:tabs>
        <w:ind w:left="0" w:firstLine="567"/>
        <w:jc w:val="both"/>
        <w:rPr>
          <w:szCs w:val="26"/>
        </w:rPr>
      </w:pPr>
      <w:r w:rsidRPr="00867A6A">
        <w:rPr>
          <w:szCs w:val="26"/>
        </w:rPr>
        <w:t xml:space="preserve">Выбирается самый внутренний цикл. Устанавливаются минимальные значения параметров всех остальных циклов. </w:t>
      </w:r>
    </w:p>
    <w:p w:rsidR="00867A6A" w:rsidRPr="00867A6A" w:rsidRDefault="00867A6A" w:rsidP="00867A6A">
      <w:pPr>
        <w:pStyle w:val="Default"/>
        <w:numPr>
          <w:ilvl w:val="0"/>
          <w:numId w:val="60"/>
        </w:numPr>
        <w:tabs>
          <w:tab w:val="left" w:pos="851"/>
        </w:tabs>
        <w:ind w:left="0" w:firstLine="567"/>
        <w:jc w:val="both"/>
        <w:rPr>
          <w:szCs w:val="26"/>
        </w:rPr>
      </w:pPr>
      <w:r w:rsidRPr="00867A6A">
        <w:rPr>
          <w:szCs w:val="26"/>
        </w:rPr>
        <w:t xml:space="preserve">Для внутреннего цикла проводятся тесты простого цикла. Добавляются тесты для исключенных значений и значений, выходящих за пределы рабочего диапазона. </w:t>
      </w:r>
    </w:p>
    <w:p w:rsidR="00867A6A" w:rsidRPr="00867A6A" w:rsidRDefault="00867A6A" w:rsidP="00867A6A">
      <w:pPr>
        <w:pStyle w:val="Default"/>
        <w:numPr>
          <w:ilvl w:val="0"/>
          <w:numId w:val="60"/>
        </w:numPr>
        <w:tabs>
          <w:tab w:val="left" w:pos="851"/>
        </w:tabs>
        <w:ind w:left="0" w:firstLine="567"/>
        <w:jc w:val="both"/>
        <w:rPr>
          <w:szCs w:val="26"/>
        </w:rPr>
      </w:pPr>
      <w:r w:rsidRPr="00867A6A">
        <w:rPr>
          <w:szCs w:val="26"/>
        </w:rPr>
        <w:t xml:space="preserve">Переходят в следующий по порядку объемлющий цикл. Выполняют его тестирование. При этом сохраняются минимальные значения параметров для всех внешних (объемлющих) циклов и типовые значения для всех вложенных циклов. </w:t>
      </w:r>
    </w:p>
    <w:p w:rsidR="00867A6A" w:rsidRPr="00867A6A" w:rsidRDefault="00867A6A" w:rsidP="00867A6A">
      <w:pPr>
        <w:pStyle w:val="Default"/>
        <w:numPr>
          <w:ilvl w:val="0"/>
          <w:numId w:val="60"/>
        </w:numPr>
        <w:tabs>
          <w:tab w:val="left" w:pos="851"/>
        </w:tabs>
        <w:ind w:left="0" w:firstLine="567"/>
        <w:jc w:val="both"/>
        <w:rPr>
          <w:szCs w:val="26"/>
        </w:rPr>
      </w:pPr>
      <w:r w:rsidRPr="00867A6A">
        <w:rPr>
          <w:szCs w:val="26"/>
        </w:rPr>
        <w:t xml:space="preserve">Работа продолжается до тех пор, пока не будут протестированы все циклы. </w:t>
      </w:r>
    </w:p>
    <w:p w:rsidR="00867A6A" w:rsidRPr="00867A6A" w:rsidRDefault="00867A6A" w:rsidP="00867A6A">
      <w:pPr>
        <w:pStyle w:val="Default"/>
        <w:spacing w:before="240"/>
        <w:ind w:firstLine="567"/>
        <w:jc w:val="both"/>
        <w:rPr>
          <w:szCs w:val="26"/>
        </w:rPr>
      </w:pPr>
      <w:r w:rsidRPr="00867A6A">
        <w:rPr>
          <w:szCs w:val="26"/>
        </w:rPr>
        <w:t xml:space="preserve">Если каждый из циклов независим от других </w:t>
      </w:r>
      <w:r w:rsidRPr="00867A6A">
        <w:rPr>
          <w:b/>
          <w:bCs/>
          <w:szCs w:val="26"/>
        </w:rPr>
        <w:t>(</w:t>
      </w:r>
      <w:r>
        <w:rPr>
          <w:b/>
          <w:bCs/>
          <w:szCs w:val="26"/>
        </w:rPr>
        <w:t>объединё</w:t>
      </w:r>
      <w:r w:rsidRPr="00867A6A">
        <w:rPr>
          <w:b/>
          <w:bCs/>
          <w:szCs w:val="26"/>
        </w:rPr>
        <w:t>нные циклы)</w:t>
      </w:r>
      <w:r w:rsidRPr="00867A6A">
        <w:rPr>
          <w:szCs w:val="26"/>
        </w:rPr>
        <w:t>, то используется техника тестирования простых циклов. При наличии зависимости (например, конечное значение сч</w:t>
      </w:r>
      <w:r>
        <w:rPr>
          <w:szCs w:val="26"/>
        </w:rPr>
        <w:t>ё</w:t>
      </w:r>
      <w:r w:rsidRPr="00867A6A">
        <w:rPr>
          <w:szCs w:val="26"/>
        </w:rPr>
        <w:t>тчика первого цикла используется как начальное значение сч</w:t>
      </w:r>
      <w:r>
        <w:rPr>
          <w:szCs w:val="26"/>
        </w:rPr>
        <w:t>ё</w:t>
      </w:r>
      <w:r w:rsidRPr="00867A6A">
        <w:rPr>
          <w:szCs w:val="26"/>
        </w:rPr>
        <w:t xml:space="preserve">тчика второго цикла) используется методика для вложенных циклов. </w:t>
      </w:r>
    </w:p>
    <w:p w:rsidR="007E1EA8" w:rsidRPr="00867A6A" w:rsidRDefault="00867A6A" w:rsidP="00867A6A">
      <w:pPr>
        <w:pStyle w:val="Default"/>
        <w:tabs>
          <w:tab w:val="left" w:pos="993"/>
        </w:tabs>
        <w:spacing w:before="240"/>
        <w:ind w:firstLine="567"/>
        <w:jc w:val="both"/>
        <w:rPr>
          <w:sz w:val="20"/>
        </w:rPr>
      </w:pPr>
      <w:r w:rsidRPr="00867A6A">
        <w:rPr>
          <w:b/>
          <w:bCs/>
          <w:szCs w:val="26"/>
        </w:rPr>
        <w:t xml:space="preserve">Неструктурированные циклы </w:t>
      </w:r>
      <w:r w:rsidRPr="00867A6A">
        <w:rPr>
          <w:szCs w:val="26"/>
        </w:rPr>
        <w:t>тестированию не подлежат. Этот тип циклов должен быть переделан с помощью структурированных программных конструкций.</w:t>
      </w:r>
    </w:p>
    <w:p w:rsidR="007E1EA8" w:rsidRDefault="007E1EA8" w:rsidP="007E1EA8">
      <w:pPr>
        <w:pStyle w:val="Default"/>
        <w:ind w:firstLine="567"/>
        <w:jc w:val="both"/>
        <w:rPr>
          <w:szCs w:val="26"/>
        </w:rPr>
      </w:pPr>
    </w:p>
    <w:p w:rsidR="00F12726" w:rsidRDefault="00F12726" w:rsidP="007E1EA8">
      <w:pPr>
        <w:pStyle w:val="Default"/>
        <w:ind w:firstLine="567"/>
        <w:jc w:val="both"/>
        <w:rPr>
          <w:b/>
          <w:szCs w:val="26"/>
        </w:rPr>
      </w:pPr>
      <w:r>
        <w:rPr>
          <w:b/>
          <w:szCs w:val="26"/>
        </w:rPr>
        <w:t>Задачи</w:t>
      </w:r>
    </w:p>
    <w:p w:rsidR="00F12726" w:rsidRDefault="00F12726" w:rsidP="007E1EA8">
      <w:pPr>
        <w:pStyle w:val="Default"/>
        <w:ind w:firstLine="567"/>
        <w:jc w:val="both"/>
        <w:rPr>
          <w:szCs w:val="26"/>
        </w:rPr>
      </w:pPr>
      <w:r>
        <w:rPr>
          <w:szCs w:val="26"/>
        </w:rPr>
        <w:t xml:space="preserve">Составить </w:t>
      </w:r>
      <w:r w:rsidR="00330B1A">
        <w:rPr>
          <w:szCs w:val="26"/>
        </w:rPr>
        <w:t xml:space="preserve">блок-схему алгоритма процедуры и её </w:t>
      </w:r>
      <w:r>
        <w:rPr>
          <w:szCs w:val="26"/>
        </w:rPr>
        <w:t>потоковый граф</w:t>
      </w:r>
      <w:r w:rsidR="00330B1A">
        <w:rPr>
          <w:szCs w:val="26"/>
        </w:rPr>
        <w:t xml:space="preserve"> (см. пример рис 5.2)</w:t>
      </w:r>
      <w:r>
        <w:rPr>
          <w:szCs w:val="26"/>
        </w:rPr>
        <w:t xml:space="preserve">, </w:t>
      </w:r>
      <w:r w:rsidR="00330B1A">
        <w:rPr>
          <w:szCs w:val="26"/>
        </w:rPr>
        <w:t>составить тестовые наборы для тестирования маршрутов по критериям:</w:t>
      </w:r>
    </w:p>
    <w:p w:rsidR="00330B1A" w:rsidRDefault="00330B1A" w:rsidP="00330B1A">
      <w:pPr>
        <w:pStyle w:val="Default"/>
        <w:numPr>
          <w:ilvl w:val="6"/>
          <w:numId w:val="38"/>
        </w:numPr>
        <w:tabs>
          <w:tab w:val="clear" w:pos="0"/>
          <w:tab w:val="left" w:pos="851"/>
        </w:tabs>
        <w:ind w:left="0" w:firstLine="567"/>
        <w:jc w:val="both"/>
        <w:rPr>
          <w:szCs w:val="26"/>
        </w:rPr>
      </w:pPr>
      <w:r>
        <w:rPr>
          <w:szCs w:val="26"/>
        </w:rPr>
        <w:t>покрытия операторов;</w:t>
      </w:r>
    </w:p>
    <w:p w:rsidR="00330B1A" w:rsidRDefault="00330B1A" w:rsidP="00330B1A">
      <w:pPr>
        <w:pStyle w:val="Default"/>
        <w:numPr>
          <w:ilvl w:val="6"/>
          <w:numId w:val="38"/>
        </w:numPr>
        <w:tabs>
          <w:tab w:val="clear" w:pos="0"/>
          <w:tab w:val="left" w:pos="851"/>
        </w:tabs>
        <w:ind w:left="0" w:firstLine="567"/>
        <w:jc w:val="both"/>
        <w:rPr>
          <w:szCs w:val="26"/>
        </w:rPr>
      </w:pPr>
      <w:r>
        <w:rPr>
          <w:szCs w:val="26"/>
        </w:rPr>
        <w:t>покрытия решений (переходов);</w:t>
      </w:r>
    </w:p>
    <w:p w:rsidR="00330B1A" w:rsidRDefault="00330B1A" w:rsidP="00330B1A">
      <w:pPr>
        <w:pStyle w:val="Default"/>
        <w:numPr>
          <w:ilvl w:val="6"/>
          <w:numId w:val="38"/>
        </w:numPr>
        <w:tabs>
          <w:tab w:val="clear" w:pos="0"/>
          <w:tab w:val="left" w:pos="851"/>
        </w:tabs>
        <w:ind w:left="0" w:firstLine="567"/>
        <w:jc w:val="both"/>
        <w:rPr>
          <w:szCs w:val="26"/>
        </w:rPr>
      </w:pPr>
      <w:r>
        <w:rPr>
          <w:szCs w:val="26"/>
        </w:rPr>
        <w:t>покрытия условий;</w:t>
      </w:r>
    </w:p>
    <w:p w:rsidR="00330B1A" w:rsidRDefault="00330B1A" w:rsidP="00330B1A">
      <w:pPr>
        <w:pStyle w:val="Default"/>
        <w:numPr>
          <w:ilvl w:val="6"/>
          <w:numId w:val="38"/>
        </w:numPr>
        <w:tabs>
          <w:tab w:val="clear" w:pos="0"/>
          <w:tab w:val="left" w:pos="851"/>
        </w:tabs>
        <w:ind w:left="0" w:firstLine="567"/>
        <w:jc w:val="both"/>
        <w:rPr>
          <w:szCs w:val="26"/>
        </w:rPr>
      </w:pPr>
      <w:r>
        <w:rPr>
          <w:szCs w:val="26"/>
        </w:rPr>
        <w:t>покрытия решений/условий.</w:t>
      </w:r>
    </w:p>
    <w:p w:rsidR="00330B1A" w:rsidRDefault="00330B1A" w:rsidP="007E1EA8">
      <w:pPr>
        <w:pStyle w:val="Default"/>
        <w:ind w:firstLine="567"/>
        <w:jc w:val="both"/>
        <w:rPr>
          <w:szCs w:val="26"/>
        </w:rPr>
      </w:pPr>
    </w:p>
    <w:p w:rsidR="00330B1A" w:rsidRDefault="00330B1A" w:rsidP="007E1EA8">
      <w:pPr>
        <w:pStyle w:val="Default"/>
        <w:ind w:firstLine="567"/>
        <w:jc w:val="both"/>
        <w:rPr>
          <w:szCs w:val="26"/>
        </w:rPr>
      </w:pPr>
      <w:r>
        <w:rPr>
          <w:szCs w:val="26"/>
        </w:rPr>
        <w:lastRenderedPageBreak/>
        <w:t>Составить отчёт, который содержит тему, цель работы, вариант, решение задачи и вывод.</w:t>
      </w:r>
    </w:p>
    <w:p w:rsidR="00330B1A" w:rsidRPr="00F12726" w:rsidRDefault="00330B1A" w:rsidP="007E1EA8">
      <w:pPr>
        <w:pStyle w:val="Default"/>
        <w:ind w:firstLine="567"/>
        <w:jc w:val="both"/>
        <w:rPr>
          <w:szCs w:val="26"/>
        </w:rPr>
      </w:pPr>
    </w:p>
    <w:p w:rsidR="00867A6A" w:rsidRDefault="00F12726" w:rsidP="00F12726">
      <w:pPr>
        <w:pStyle w:val="Default"/>
        <w:ind w:firstLine="567"/>
        <w:jc w:val="both"/>
        <w:rPr>
          <w:b/>
          <w:bCs/>
          <w:i/>
          <w:iCs/>
        </w:rPr>
      </w:pPr>
      <w:r w:rsidRPr="00F12726">
        <w:rPr>
          <w:b/>
          <w:bCs/>
          <w:i/>
          <w:iCs/>
        </w:rPr>
        <w:t>Варианты заданий для структурного тестирования</w:t>
      </w:r>
    </w:p>
    <w:p w:rsidR="007E1EA8" w:rsidRPr="00F12726" w:rsidRDefault="007E1EA8" w:rsidP="00F12726">
      <w:pPr>
        <w:ind w:firstLine="567"/>
        <w:jc w:val="both"/>
        <w:rPr>
          <w:rFonts w:ascii="Times New Roman" w:hAnsi="Times New Roman"/>
        </w:rPr>
      </w:pPr>
    </w:p>
    <w:p w:rsidR="00F12726" w:rsidRPr="00F12726" w:rsidRDefault="00F12726" w:rsidP="00F12726">
      <w:pPr>
        <w:pStyle w:val="Default"/>
        <w:ind w:firstLine="567"/>
        <w:rPr>
          <w:u w:val="single"/>
        </w:rPr>
      </w:pPr>
      <w:r w:rsidRPr="00F12726">
        <w:rPr>
          <w:u w:val="single"/>
        </w:rPr>
        <w:t xml:space="preserve">Вариант 1. </w:t>
      </w:r>
    </w:p>
    <w:p w:rsidR="00F12726" w:rsidRPr="001D7BD2" w:rsidRDefault="00F12726" w:rsidP="00F12726">
      <w:pPr>
        <w:pStyle w:val="Default"/>
        <w:ind w:firstLine="567"/>
        <w:rPr>
          <w:lang w:val="en-US"/>
        </w:rPr>
      </w:pPr>
      <w:r w:rsidRPr="001D7BD2">
        <w:rPr>
          <w:bCs/>
          <w:lang w:val="en-US"/>
        </w:rPr>
        <w:t xml:space="preserve">procedure m(a,b: real; var x: real) </w:t>
      </w:r>
    </w:p>
    <w:p w:rsidR="00F12726" w:rsidRPr="001D7BD2" w:rsidRDefault="00F12726" w:rsidP="001D7BD2">
      <w:pPr>
        <w:pStyle w:val="Default"/>
        <w:ind w:left="709" w:firstLine="709"/>
        <w:rPr>
          <w:lang w:val="en-US"/>
        </w:rPr>
      </w:pPr>
      <w:r w:rsidRPr="001D7BD2">
        <w:rPr>
          <w:bCs/>
          <w:lang w:val="en-US"/>
        </w:rPr>
        <w:t>begin</w:t>
      </w:r>
    </w:p>
    <w:p w:rsidR="00F12726" w:rsidRPr="001D7BD2" w:rsidRDefault="00F12726" w:rsidP="001D7BD2">
      <w:pPr>
        <w:pStyle w:val="Default"/>
        <w:ind w:left="1418" w:firstLine="709"/>
        <w:rPr>
          <w:lang w:val="en-US"/>
        </w:rPr>
      </w:pPr>
      <w:r w:rsidRPr="001D7BD2">
        <w:rPr>
          <w:bCs/>
          <w:lang w:val="en-US"/>
        </w:rPr>
        <w:t>if (a&gt;0)</w:t>
      </w:r>
      <w:r w:rsidR="001D7BD2" w:rsidRPr="001D7BD2">
        <w:rPr>
          <w:bCs/>
          <w:lang w:val="en-US"/>
        </w:rPr>
        <w:t xml:space="preserve"> </w:t>
      </w:r>
      <w:r w:rsidRPr="001D7BD2">
        <w:rPr>
          <w:bCs/>
          <w:lang w:val="en-US"/>
        </w:rPr>
        <w:t>and</w:t>
      </w:r>
      <w:r w:rsidR="001D7BD2" w:rsidRPr="001D7BD2">
        <w:rPr>
          <w:bCs/>
          <w:lang w:val="en-US"/>
        </w:rPr>
        <w:t xml:space="preserve"> </w:t>
      </w:r>
      <w:r w:rsidRPr="001D7BD2">
        <w:rPr>
          <w:bCs/>
          <w:lang w:val="en-US"/>
        </w:rPr>
        <w:t xml:space="preserve">(b&lt;0) then x:=x+1; </w:t>
      </w:r>
    </w:p>
    <w:p w:rsidR="00F12726" w:rsidRPr="001D7BD2" w:rsidRDefault="00F12726" w:rsidP="001D7BD2">
      <w:pPr>
        <w:pStyle w:val="Default"/>
        <w:ind w:left="1418" w:firstLine="709"/>
        <w:rPr>
          <w:lang w:val="en-US"/>
        </w:rPr>
      </w:pPr>
      <w:r w:rsidRPr="001D7BD2">
        <w:rPr>
          <w:bCs/>
          <w:lang w:val="en-US"/>
        </w:rPr>
        <w:t>if ((a=2)</w:t>
      </w:r>
      <w:r w:rsidR="001D7BD2" w:rsidRPr="001D7BD2">
        <w:rPr>
          <w:bCs/>
          <w:lang w:val="en-US"/>
        </w:rPr>
        <w:t xml:space="preserve"> </w:t>
      </w:r>
      <w:r w:rsidRPr="001D7BD2">
        <w:rPr>
          <w:bCs/>
          <w:lang w:val="en-US"/>
        </w:rPr>
        <w:t>or</w:t>
      </w:r>
      <w:r w:rsidR="001D7BD2" w:rsidRPr="001D7BD2">
        <w:rPr>
          <w:bCs/>
          <w:lang w:val="en-US"/>
        </w:rPr>
        <w:t xml:space="preserve"> </w:t>
      </w:r>
      <w:r w:rsidRPr="001D7BD2">
        <w:rPr>
          <w:bCs/>
          <w:lang w:val="en-US"/>
        </w:rPr>
        <w:t>(x&gt;3))</w:t>
      </w:r>
      <w:r w:rsidR="001D7BD2" w:rsidRPr="001D7BD2">
        <w:rPr>
          <w:bCs/>
          <w:lang w:val="en-US"/>
        </w:rPr>
        <w:t xml:space="preserve"> </w:t>
      </w:r>
      <w:r w:rsidRPr="001D7BD2">
        <w:rPr>
          <w:bCs/>
          <w:lang w:val="en-US"/>
        </w:rPr>
        <w:t>and</w:t>
      </w:r>
      <w:r w:rsidR="001D7BD2" w:rsidRPr="001D7BD2">
        <w:rPr>
          <w:bCs/>
          <w:lang w:val="en-US"/>
        </w:rPr>
        <w:t xml:space="preserve"> </w:t>
      </w:r>
      <w:r w:rsidRPr="001D7BD2">
        <w:rPr>
          <w:bCs/>
          <w:lang w:val="en-US"/>
        </w:rPr>
        <w:t xml:space="preserve">(b&gt;-10) then x:=x-1; </w:t>
      </w:r>
    </w:p>
    <w:p w:rsidR="00F12726" w:rsidRDefault="00F12726" w:rsidP="001D7BD2">
      <w:pPr>
        <w:pStyle w:val="Default"/>
        <w:ind w:left="709" w:firstLine="709"/>
        <w:rPr>
          <w:bCs/>
          <w:lang w:val="en-US"/>
        </w:rPr>
      </w:pPr>
      <w:r w:rsidRPr="001D7BD2">
        <w:rPr>
          <w:bCs/>
          <w:lang w:val="en-US"/>
        </w:rPr>
        <w:t xml:space="preserve">end; </w:t>
      </w:r>
    </w:p>
    <w:p w:rsidR="001D7BD2" w:rsidRDefault="001D7BD2" w:rsidP="001D7BD2">
      <w:pPr>
        <w:pStyle w:val="Default"/>
        <w:ind w:left="709" w:firstLine="709"/>
        <w:rPr>
          <w:bCs/>
          <w:lang w:val="en-US"/>
        </w:rPr>
      </w:pPr>
    </w:p>
    <w:p w:rsidR="001D7BD2" w:rsidRPr="001D7BD2" w:rsidRDefault="001D7BD2" w:rsidP="001D7BD2">
      <w:pPr>
        <w:pStyle w:val="Default"/>
        <w:ind w:left="709" w:firstLine="709"/>
        <w:rPr>
          <w:lang w:val="en-US"/>
        </w:rPr>
      </w:pPr>
    </w:p>
    <w:p w:rsidR="00F12726" w:rsidRPr="001D7BD2" w:rsidRDefault="00F12726" w:rsidP="00F12726">
      <w:pPr>
        <w:pStyle w:val="Default"/>
        <w:ind w:firstLine="567"/>
        <w:rPr>
          <w:u w:val="single"/>
          <w:lang w:val="en-US"/>
        </w:rPr>
      </w:pPr>
      <w:r w:rsidRPr="001D7BD2">
        <w:rPr>
          <w:u w:val="single"/>
        </w:rPr>
        <w:t>Вариант</w:t>
      </w:r>
      <w:r w:rsidRPr="001D7BD2">
        <w:rPr>
          <w:u w:val="single"/>
          <w:lang w:val="en-US"/>
        </w:rPr>
        <w:t xml:space="preserve"> 2. </w:t>
      </w:r>
    </w:p>
    <w:p w:rsidR="00F12726" w:rsidRPr="001D7BD2" w:rsidRDefault="00F12726" w:rsidP="00F12726">
      <w:pPr>
        <w:pStyle w:val="Default"/>
        <w:ind w:firstLine="567"/>
        <w:rPr>
          <w:lang w:val="en-US"/>
        </w:rPr>
      </w:pPr>
      <w:r w:rsidRPr="001D7BD2">
        <w:rPr>
          <w:bCs/>
          <w:lang w:val="en-US"/>
        </w:rPr>
        <w:t>procedure m(a,b,</w:t>
      </w:r>
      <w:r w:rsidRPr="001D7BD2">
        <w:rPr>
          <w:bCs/>
        </w:rPr>
        <w:t>с</w:t>
      </w:r>
      <w:r w:rsidRPr="001D7BD2">
        <w:rPr>
          <w:bCs/>
          <w:lang w:val="en-US"/>
        </w:rPr>
        <w:t xml:space="preserve">: real; var x: real) </w:t>
      </w:r>
    </w:p>
    <w:p w:rsidR="00F12726" w:rsidRPr="001D7BD2" w:rsidRDefault="00F12726" w:rsidP="001D7BD2">
      <w:pPr>
        <w:pStyle w:val="Default"/>
        <w:ind w:left="709" w:firstLine="709"/>
        <w:rPr>
          <w:lang w:val="en-US"/>
        </w:rPr>
      </w:pPr>
      <w:r w:rsidRPr="001D7BD2">
        <w:rPr>
          <w:bCs/>
          <w:lang w:val="en-US"/>
        </w:rPr>
        <w:t>begin</w:t>
      </w:r>
    </w:p>
    <w:p w:rsidR="00F12726" w:rsidRPr="001D7BD2" w:rsidRDefault="00F12726" w:rsidP="001D7BD2">
      <w:pPr>
        <w:pStyle w:val="Default"/>
        <w:ind w:left="1418" w:firstLine="709"/>
        <w:rPr>
          <w:lang w:val="en-US"/>
        </w:rPr>
      </w:pPr>
      <w:r w:rsidRPr="001D7BD2">
        <w:rPr>
          <w:bCs/>
          <w:lang w:val="en-US"/>
        </w:rPr>
        <w:t>if (a&gt;0)</w:t>
      </w:r>
      <w:r w:rsidR="001D7BD2" w:rsidRPr="001D7BD2">
        <w:rPr>
          <w:bCs/>
          <w:lang w:val="en-US"/>
        </w:rPr>
        <w:t xml:space="preserve"> </w:t>
      </w:r>
      <w:r w:rsidRPr="001D7BD2">
        <w:rPr>
          <w:bCs/>
          <w:lang w:val="en-US"/>
        </w:rPr>
        <w:t>and</w:t>
      </w:r>
      <w:r w:rsidR="001D7BD2" w:rsidRPr="001D7BD2">
        <w:rPr>
          <w:bCs/>
          <w:lang w:val="en-US"/>
        </w:rPr>
        <w:t xml:space="preserve"> </w:t>
      </w:r>
      <w:r w:rsidRPr="001D7BD2">
        <w:rPr>
          <w:bCs/>
          <w:lang w:val="en-US"/>
        </w:rPr>
        <w:t>(b&lt;0)</w:t>
      </w:r>
      <w:r w:rsidR="001D7BD2" w:rsidRPr="001D7BD2">
        <w:rPr>
          <w:bCs/>
          <w:lang w:val="en-US"/>
        </w:rPr>
        <w:t xml:space="preserve"> </w:t>
      </w:r>
      <w:r w:rsidRPr="001D7BD2">
        <w:rPr>
          <w:bCs/>
          <w:lang w:val="en-US"/>
        </w:rPr>
        <w:t>and</w:t>
      </w:r>
      <w:r w:rsidR="001D7BD2" w:rsidRPr="001D7BD2">
        <w:rPr>
          <w:bCs/>
          <w:lang w:val="en-US"/>
        </w:rPr>
        <w:t xml:space="preserve"> </w:t>
      </w:r>
      <w:r w:rsidRPr="001D7BD2">
        <w:rPr>
          <w:bCs/>
          <w:lang w:val="en-US"/>
        </w:rPr>
        <w:t xml:space="preserve">(x&gt;6) then x:=x+1; </w:t>
      </w:r>
    </w:p>
    <w:p w:rsidR="00F12726" w:rsidRPr="001D7BD2" w:rsidRDefault="00F12726" w:rsidP="001D7BD2">
      <w:pPr>
        <w:pStyle w:val="Default"/>
        <w:ind w:left="1418" w:firstLine="709"/>
        <w:rPr>
          <w:lang w:val="en-US"/>
        </w:rPr>
      </w:pPr>
      <w:r w:rsidRPr="001D7BD2">
        <w:rPr>
          <w:bCs/>
          <w:lang w:val="en-US"/>
        </w:rPr>
        <w:t>if (a=4)</w:t>
      </w:r>
      <w:r w:rsidR="001D7BD2" w:rsidRPr="001D7BD2">
        <w:rPr>
          <w:bCs/>
          <w:lang w:val="en-US"/>
        </w:rPr>
        <w:t xml:space="preserve"> </w:t>
      </w:r>
      <w:r w:rsidRPr="001D7BD2">
        <w:rPr>
          <w:bCs/>
          <w:lang w:val="en-US"/>
        </w:rPr>
        <w:t>or</w:t>
      </w:r>
      <w:r w:rsidR="001D7BD2" w:rsidRPr="001D7BD2">
        <w:rPr>
          <w:bCs/>
          <w:lang w:val="en-US"/>
        </w:rPr>
        <w:t xml:space="preserve"> </w:t>
      </w:r>
      <w:r w:rsidRPr="001D7BD2">
        <w:rPr>
          <w:bCs/>
          <w:lang w:val="en-US"/>
        </w:rPr>
        <w:t xml:space="preserve">(c&lt;0) then x:=x+11; </w:t>
      </w:r>
    </w:p>
    <w:p w:rsidR="00F12726" w:rsidRDefault="00F12726" w:rsidP="001D7BD2">
      <w:pPr>
        <w:pStyle w:val="Default"/>
        <w:ind w:left="709" w:firstLine="709"/>
        <w:rPr>
          <w:bCs/>
          <w:lang w:val="en-US"/>
        </w:rPr>
      </w:pPr>
      <w:r w:rsidRPr="001D7BD2">
        <w:rPr>
          <w:bCs/>
          <w:lang w:val="en-US"/>
        </w:rPr>
        <w:t xml:space="preserve">end; </w:t>
      </w:r>
    </w:p>
    <w:p w:rsidR="001D7BD2" w:rsidRPr="001D7BD2" w:rsidRDefault="001D7BD2" w:rsidP="001D7BD2">
      <w:pPr>
        <w:pStyle w:val="Default"/>
        <w:ind w:left="709" w:firstLine="709"/>
        <w:rPr>
          <w:lang w:val="en-US"/>
        </w:rPr>
      </w:pPr>
    </w:p>
    <w:p w:rsidR="00F12726" w:rsidRPr="001D7BD2" w:rsidRDefault="00F12726" w:rsidP="00F12726">
      <w:pPr>
        <w:pStyle w:val="Default"/>
        <w:ind w:firstLine="567"/>
        <w:rPr>
          <w:u w:val="single"/>
          <w:lang w:val="en-US"/>
        </w:rPr>
      </w:pPr>
      <w:r w:rsidRPr="001D7BD2">
        <w:rPr>
          <w:u w:val="single"/>
        </w:rPr>
        <w:t>Вариант</w:t>
      </w:r>
      <w:r w:rsidRPr="001D7BD2">
        <w:rPr>
          <w:u w:val="single"/>
          <w:lang w:val="en-US"/>
        </w:rPr>
        <w:t xml:space="preserve"> 3. </w:t>
      </w:r>
    </w:p>
    <w:p w:rsidR="00F12726" w:rsidRPr="001D7BD2" w:rsidRDefault="00F12726" w:rsidP="001D7BD2">
      <w:pPr>
        <w:pStyle w:val="Default"/>
        <w:ind w:left="567"/>
        <w:rPr>
          <w:lang w:val="en-US"/>
        </w:rPr>
      </w:pPr>
      <w:r w:rsidRPr="001D7BD2">
        <w:rPr>
          <w:bCs/>
          <w:lang w:val="en-US"/>
        </w:rPr>
        <w:t xml:space="preserve">procedure m(a,b: real; var x: real) </w:t>
      </w:r>
    </w:p>
    <w:p w:rsidR="00F12726" w:rsidRPr="001D7BD2" w:rsidRDefault="00F12726" w:rsidP="001D7BD2">
      <w:pPr>
        <w:pStyle w:val="Default"/>
        <w:ind w:left="709" w:firstLine="709"/>
        <w:rPr>
          <w:lang w:val="en-US"/>
        </w:rPr>
      </w:pPr>
      <w:r w:rsidRPr="001D7BD2">
        <w:rPr>
          <w:bCs/>
          <w:lang w:val="en-US"/>
        </w:rPr>
        <w:t>begin</w:t>
      </w:r>
    </w:p>
    <w:p w:rsidR="00F12726" w:rsidRPr="001D7BD2" w:rsidRDefault="00F12726" w:rsidP="001D7BD2">
      <w:pPr>
        <w:pStyle w:val="Default"/>
        <w:ind w:left="1418" w:firstLine="709"/>
        <w:rPr>
          <w:lang w:val="en-US"/>
        </w:rPr>
      </w:pPr>
      <w:r w:rsidRPr="001D7BD2">
        <w:rPr>
          <w:bCs/>
          <w:lang w:val="en-US"/>
        </w:rPr>
        <w:t>if (a&lt;=6)</w:t>
      </w:r>
      <w:r w:rsidR="001D7BD2" w:rsidRPr="001D7BD2">
        <w:rPr>
          <w:bCs/>
          <w:lang w:val="en-US"/>
        </w:rPr>
        <w:t xml:space="preserve"> </w:t>
      </w:r>
      <w:r w:rsidRPr="001D7BD2">
        <w:rPr>
          <w:bCs/>
          <w:lang w:val="en-US"/>
        </w:rPr>
        <w:t>and</w:t>
      </w:r>
      <w:r w:rsidR="001D7BD2" w:rsidRPr="001D7BD2">
        <w:rPr>
          <w:bCs/>
          <w:lang w:val="en-US"/>
        </w:rPr>
        <w:t xml:space="preserve"> </w:t>
      </w:r>
      <w:r w:rsidRPr="001D7BD2">
        <w:rPr>
          <w:bCs/>
          <w:lang w:val="en-US"/>
        </w:rPr>
        <w:t xml:space="preserve">(b&lt;0) then x:=x+1; </w:t>
      </w:r>
    </w:p>
    <w:p w:rsidR="00F12726" w:rsidRPr="001D7BD2" w:rsidRDefault="00F12726" w:rsidP="001D7BD2">
      <w:pPr>
        <w:pStyle w:val="Default"/>
        <w:ind w:left="1418" w:firstLine="709"/>
        <w:rPr>
          <w:lang w:val="en-US"/>
        </w:rPr>
      </w:pPr>
      <w:r w:rsidRPr="001D7BD2">
        <w:rPr>
          <w:bCs/>
          <w:lang w:val="en-US"/>
        </w:rPr>
        <w:t xml:space="preserve">if (a=7) then x:=x-1 </w:t>
      </w:r>
    </w:p>
    <w:p w:rsidR="00F12726" w:rsidRPr="001D7BD2" w:rsidRDefault="00F12726" w:rsidP="001D7BD2">
      <w:pPr>
        <w:pStyle w:val="Default"/>
        <w:ind w:left="1418" w:firstLine="709"/>
        <w:rPr>
          <w:lang w:val="en-US"/>
        </w:rPr>
      </w:pPr>
      <w:r w:rsidRPr="001D7BD2">
        <w:rPr>
          <w:bCs/>
          <w:lang w:val="en-US"/>
        </w:rPr>
        <w:t xml:space="preserve">else if (x&gt;3) then x=x*2; </w:t>
      </w:r>
    </w:p>
    <w:p w:rsidR="00F12726" w:rsidRDefault="001D7BD2" w:rsidP="001D7BD2">
      <w:pPr>
        <w:pStyle w:val="Default"/>
        <w:ind w:left="709" w:firstLine="709"/>
        <w:rPr>
          <w:lang w:val="en-US"/>
        </w:rPr>
      </w:pPr>
      <w:r>
        <w:rPr>
          <w:lang w:val="en-US"/>
        </w:rPr>
        <w:t>end;</w:t>
      </w:r>
    </w:p>
    <w:p w:rsidR="001D7BD2" w:rsidRPr="001D7BD2" w:rsidRDefault="001D7BD2" w:rsidP="001D7BD2">
      <w:pPr>
        <w:pStyle w:val="Default"/>
        <w:ind w:left="709" w:firstLine="709"/>
        <w:rPr>
          <w:lang w:val="en-US"/>
        </w:rPr>
      </w:pPr>
    </w:p>
    <w:p w:rsidR="00F12726" w:rsidRPr="001D7BD2" w:rsidRDefault="00F12726" w:rsidP="00F12726">
      <w:pPr>
        <w:pStyle w:val="Default"/>
        <w:ind w:firstLine="567"/>
        <w:rPr>
          <w:u w:val="single"/>
          <w:lang w:val="en-US"/>
        </w:rPr>
      </w:pPr>
      <w:r w:rsidRPr="001D7BD2">
        <w:rPr>
          <w:u w:val="single"/>
        </w:rPr>
        <w:t>Вариант</w:t>
      </w:r>
      <w:r w:rsidRPr="001D7BD2">
        <w:rPr>
          <w:u w:val="single"/>
          <w:lang w:val="en-US"/>
        </w:rPr>
        <w:t xml:space="preserve"> 4. </w:t>
      </w:r>
    </w:p>
    <w:p w:rsidR="00F12726" w:rsidRPr="001D7BD2" w:rsidRDefault="00F12726" w:rsidP="00F12726">
      <w:pPr>
        <w:pStyle w:val="Default"/>
        <w:ind w:firstLine="567"/>
        <w:rPr>
          <w:lang w:val="en-US"/>
        </w:rPr>
      </w:pPr>
      <w:r w:rsidRPr="001D7BD2">
        <w:rPr>
          <w:bCs/>
          <w:lang w:val="en-US"/>
        </w:rPr>
        <w:t xml:space="preserve">procedure m(a,b: real; var x: real) </w:t>
      </w:r>
    </w:p>
    <w:p w:rsidR="00F12726" w:rsidRPr="001D7BD2" w:rsidRDefault="00F12726" w:rsidP="001D7BD2">
      <w:pPr>
        <w:pStyle w:val="Default"/>
        <w:ind w:left="709" w:firstLine="709"/>
        <w:rPr>
          <w:lang w:val="en-US"/>
        </w:rPr>
      </w:pPr>
      <w:r w:rsidRPr="001D7BD2">
        <w:rPr>
          <w:bCs/>
          <w:lang w:val="en-US"/>
        </w:rPr>
        <w:t>begin</w:t>
      </w:r>
    </w:p>
    <w:p w:rsidR="00F12726" w:rsidRPr="001D7BD2" w:rsidRDefault="00F12726" w:rsidP="001D7BD2">
      <w:pPr>
        <w:pStyle w:val="Default"/>
        <w:ind w:left="1418" w:firstLine="709"/>
        <w:rPr>
          <w:lang w:val="en-US"/>
        </w:rPr>
      </w:pPr>
      <w:r w:rsidRPr="001D7BD2">
        <w:rPr>
          <w:bCs/>
          <w:lang w:val="en-US"/>
        </w:rPr>
        <w:t xml:space="preserve">if (a&gt;0) then </w:t>
      </w:r>
    </w:p>
    <w:p w:rsidR="00F12726" w:rsidRPr="001D7BD2" w:rsidRDefault="00F12726" w:rsidP="001D7BD2">
      <w:pPr>
        <w:pStyle w:val="Default"/>
        <w:ind w:left="1418" w:firstLine="709"/>
        <w:rPr>
          <w:lang w:val="en-US"/>
        </w:rPr>
      </w:pPr>
      <w:r w:rsidRPr="001D7BD2">
        <w:rPr>
          <w:bCs/>
          <w:lang w:val="en-US"/>
        </w:rPr>
        <w:t>if</w:t>
      </w:r>
      <w:r w:rsidR="001D7BD2" w:rsidRPr="007E266C">
        <w:rPr>
          <w:bCs/>
          <w:lang w:val="en-US"/>
        </w:rPr>
        <w:t xml:space="preserve"> </w:t>
      </w:r>
      <w:r w:rsidRPr="001D7BD2">
        <w:rPr>
          <w:bCs/>
          <w:lang w:val="en-US"/>
        </w:rPr>
        <w:t xml:space="preserve">(b&lt;0) then x:=x+1 </w:t>
      </w:r>
    </w:p>
    <w:p w:rsidR="00F12726" w:rsidRPr="001D7BD2" w:rsidRDefault="00F12726" w:rsidP="001D7BD2">
      <w:pPr>
        <w:pStyle w:val="Default"/>
        <w:ind w:left="1418" w:firstLine="709"/>
        <w:rPr>
          <w:lang w:val="en-US"/>
        </w:rPr>
      </w:pPr>
      <w:r w:rsidRPr="001D7BD2">
        <w:rPr>
          <w:bCs/>
          <w:lang w:val="en-US"/>
        </w:rPr>
        <w:t xml:space="preserve">else x=x*2; </w:t>
      </w:r>
    </w:p>
    <w:p w:rsidR="00F12726" w:rsidRPr="001D7BD2" w:rsidRDefault="00F12726" w:rsidP="001D7BD2">
      <w:pPr>
        <w:pStyle w:val="Default"/>
        <w:ind w:left="1418" w:firstLine="709"/>
        <w:rPr>
          <w:lang w:val="en-US"/>
        </w:rPr>
      </w:pPr>
      <w:r w:rsidRPr="001D7BD2">
        <w:rPr>
          <w:bCs/>
          <w:lang w:val="en-US"/>
        </w:rPr>
        <w:t>if (a&gt;2)</w:t>
      </w:r>
      <w:r w:rsidR="001D7BD2" w:rsidRPr="001D7BD2">
        <w:rPr>
          <w:bCs/>
          <w:lang w:val="en-US"/>
        </w:rPr>
        <w:t xml:space="preserve"> </w:t>
      </w:r>
      <w:r w:rsidRPr="001D7BD2">
        <w:rPr>
          <w:bCs/>
          <w:lang w:val="en-US"/>
        </w:rPr>
        <w:t>or</w:t>
      </w:r>
      <w:r w:rsidR="001D7BD2" w:rsidRPr="001D7BD2">
        <w:rPr>
          <w:bCs/>
          <w:lang w:val="en-US"/>
        </w:rPr>
        <w:t xml:space="preserve"> </w:t>
      </w:r>
      <w:r w:rsidRPr="001D7BD2">
        <w:rPr>
          <w:bCs/>
          <w:lang w:val="en-US"/>
        </w:rPr>
        <w:t xml:space="preserve">(x=0) then x:=x+1; </w:t>
      </w:r>
    </w:p>
    <w:p w:rsidR="001D7BD2" w:rsidRDefault="00F12726" w:rsidP="001D7BD2">
      <w:pPr>
        <w:pStyle w:val="Default"/>
        <w:ind w:left="709" w:firstLine="709"/>
        <w:rPr>
          <w:bCs/>
          <w:lang w:val="en-US"/>
        </w:rPr>
      </w:pPr>
      <w:r w:rsidRPr="001D7BD2">
        <w:rPr>
          <w:bCs/>
          <w:lang w:val="en-US"/>
        </w:rPr>
        <w:t xml:space="preserve">end; </w:t>
      </w:r>
    </w:p>
    <w:p w:rsidR="001D7BD2" w:rsidRDefault="001D7BD2" w:rsidP="001D7BD2">
      <w:pPr>
        <w:pStyle w:val="Default"/>
        <w:ind w:left="709" w:firstLine="709"/>
        <w:rPr>
          <w:bCs/>
          <w:lang w:val="en-US"/>
        </w:rPr>
      </w:pPr>
    </w:p>
    <w:p w:rsidR="00F12726" w:rsidRPr="001D7BD2" w:rsidRDefault="00F12726" w:rsidP="001D7BD2">
      <w:pPr>
        <w:pStyle w:val="Default"/>
        <w:ind w:firstLine="567"/>
        <w:rPr>
          <w:color w:val="auto"/>
          <w:u w:val="single"/>
          <w:lang w:val="en-US"/>
        </w:rPr>
      </w:pPr>
      <w:r w:rsidRPr="001D7BD2">
        <w:rPr>
          <w:color w:val="auto"/>
          <w:u w:val="single"/>
        </w:rPr>
        <w:t>Вариант</w:t>
      </w:r>
      <w:r w:rsidRPr="001D7BD2">
        <w:rPr>
          <w:color w:val="auto"/>
          <w:u w:val="single"/>
          <w:lang w:val="en-US"/>
        </w:rPr>
        <w:t xml:space="preserve"> 5. </w:t>
      </w:r>
    </w:p>
    <w:p w:rsidR="00F12726" w:rsidRPr="001D7BD2" w:rsidRDefault="00F12726" w:rsidP="00F12726">
      <w:pPr>
        <w:pStyle w:val="Default"/>
        <w:ind w:firstLine="567"/>
        <w:rPr>
          <w:color w:val="auto"/>
          <w:lang w:val="en-US"/>
        </w:rPr>
      </w:pPr>
      <w:r w:rsidRPr="001D7BD2">
        <w:rPr>
          <w:bCs/>
          <w:color w:val="auto"/>
          <w:lang w:val="en-US"/>
        </w:rPr>
        <w:t xml:space="preserve">procedure m(a,b: real; var x: real) </w:t>
      </w:r>
    </w:p>
    <w:p w:rsidR="00F12726" w:rsidRPr="001D7BD2" w:rsidRDefault="00F12726" w:rsidP="001D7BD2">
      <w:pPr>
        <w:pStyle w:val="Default"/>
        <w:ind w:left="709" w:firstLine="709"/>
        <w:rPr>
          <w:color w:val="auto"/>
          <w:lang w:val="en-US"/>
        </w:rPr>
      </w:pPr>
      <w:r w:rsidRPr="001D7BD2">
        <w:rPr>
          <w:bCs/>
          <w:color w:val="auto"/>
          <w:lang w:val="en-US"/>
        </w:rPr>
        <w:t>begin</w:t>
      </w:r>
    </w:p>
    <w:p w:rsidR="00F12726" w:rsidRPr="001D7BD2" w:rsidRDefault="00F12726" w:rsidP="001D7BD2">
      <w:pPr>
        <w:pStyle w:val="Default"/>
        <w:ind w:left="1418" w:firstLine="709"/>
        <w:rPr>
          <w:color w:val="auto"/>
          <w:lang w:val="en-US"/>
        </w:rPr>
      </w:pPr>
      <w:r w:rsidRPr="001D7BD2">
        <w:rPr>
          <w:bCs/>
          <w:color w:val="auto"/>
          <w:lang w:val="en-US"/>
        </w:rPr>
        <w:t>if (a&gt;0)</w:t>
      </w:r>
      <w:r w:rsidR="001D7BD2" w:rsidRPr="001D7BD2">
        <w:rPr>
          <w:bCs/>
          <w:color w:val="auto"/>
          <w:lang w:val="en-US"/>
        </w:rPr>
        <w:t xml:space="preserve"> </w:t>
      </w:r>
      <w:r w:rsidRPr="001D7BD2">
        <w:rPr>
          <w:bCs/>
          <w:color w:val="auto"/>
          <w:lang w:val="en-US"/>
        </w:rPr>
        <w:t>and</w:t>
      </w:r>
      <w:r w:rsidR="001D7BD2" w:rsidRPr="001D7BD2">
        <w:rPr>
          <w:bCs/>
          <w:color w:val="auto"/>
          <w:lang w:val="en-US"/>
        </w:rPr>
        <w:t xml:space="preserve"> </w:t>
      </w:r>
      <w:r w:rsidRPr="001D7BD2">
        <w:rPr>
          <w:bCs/>
          <w:color w:val="auto"/>
          <w:lang w:val="en-US"/>
        </w:rPr>
        <w:t xml:space="preserve">(b&lt;0) then x:=x+1 </w:t>
      </w:r>
    </w:p>
    <w:p w:rsidR="00F12726" w:rsidRPr="001D7BD2" w:rsidRDefault="00F12726" w:rsidP="001D7BD2">
      <w:pPr>
        <w:pStyle w:val="Default"/>
        <w:ind w:left="1418" w:firstLine="709"/>
        <w:rPr>
          <w:color w:val="auto"/>
          <w:lang w:val="en-US"/>
        </w:rPr>
      </w:pPr>
      <w:r w:rsidRPr="001D7BD2">
        <w:rPr>
          <w:bCs/>
          <w:color w:val="auto"/>
          <w:lang w:val="en-US"/>
        </w:rPr>
        <w:t>else if ((a=2)</w:t>
      </w:r>
      <w:r w:rsidR="001D7BD2" w:rsidRPr="001D7BD2">
        <w:rPr>
          <w:bCs/>
          <w:color w:val="auto"/>
          <w:lang w:val="en-US"/>
        </w:rPr>
        <w:t xml:space="preserve"> </w:t>
      </w:r>
      <w:r w:rsidRPr="001D7BD2">
        <w:rPr>
          <w:bCs/>
          <w:color w:val="auto"/>
          <w:lang w:val="en-US"/>
        </w:rPr>
        <w:t>or</w:t>
      </w:r>
      <w:r w:rsidR="001D7BD2" w:rsidRPr="001D7BD2">
        <w:rPr>
          <w:bCs/>
          <w:color w:val="auto"/>
          <w:lang w:val="en-US"/>
        </w:rPr>
        <w:t xml:space="preserve"> </w:t>
      </w:r>
      <w:r w:rsidRPr="001D7BD2">
        <w:rPr>
          <w:bCs/>
          <w:color w:val="auto"/>
          <w:lang w:val="en-US"/>
        </w:rPr>
        <w:t>(x&gt;3))</w:t>
      </w:r>
      <w:r w:rsidR="001D7BD2" w:rsidRPr="001D7BD2">
        <w:rPr>
          <w:bCs/>
          <w:color w:val="auto"/>
          <w:lang w:val="en-US"/>
        </w:rPr>
        <w:t xml:space="preserve"> </w:t>
      </w:r>
      <w:r w:rsidRPr="001D7BD2">
        <w:rPr>
          <w:bCs/>
          <w:color w:val="auto"/>
          <w:lang w:val="en-US"/>
        </w:rPr>
        <w:t>and</w:t>
      </w:r>
      <w:r w:rsidR="001D7BD2" w:rsidRPr="001D7BD2">
        <w:rPr>
          <w:bCs/>
          <w:color w:val="auto"/>
          <w:lang w:val="en-US"/>
        </w:rPr>
        <w:t xml:space="preserve"> </w:t>
      </w:r>
      <w:r w:rsidRPr="001D7BD2">
        <w:rPr>
          <w:bCs/>
          <w:color w:val="auto"/>
          <w:lang w:val="en-US"/>
        </w:rPr>
        <w:t xml:space="preserve">(b&gt;-10) then x:=x-1; </w:t>
      </w:r>
    </w:p>
    <w:p w:rsidR="00F12726" w:rsidRDefault="00F12726" w:rsidP="001D7BD2">
      <w:pPr>
        <w:pStyle w:val="Default"/>
        <w:ind w:left="709" w:firstLine="709"/>
        <w:rPr>
          <w:bCs/>
          <w:color w:val="auto"/>
          <w:lang w:val="en-US"/>
        </w:rPr>
      </w:pPr>
      <w:r w:rsidRPr="001D7BD2">
        <w:rPr>
          <w:bCs/>
          <w:color w:val="auto"/>
          <w:lang w:val="en-US"/>
        </w:rPr>
        <w:t xml:space="preserve">end; </w:t>
      </w:r>
    </w:p>
    <w:p w:rsidR="001D7BD2" w:rsidRPr="001D7BD2" w:rsidRDefault="001D7BD2" w:rsidP="001D7BD2">
      <w:pPr>
        <w:pStyle w:val="Default"/>
        <w:ind w:left="709" w:firstLine="709"/>
        <w:rPr>
          <w:color w:val="auto"/>
          <w:lang w:val="en-US"/>
        </w:rPr>
      </w:pPr>
    </w:p>
    <w:p w:rsidR="00F12726" w:rsidRPr="001D7BD2" w:rsidRDefault="00F12726" w:rsidP="00F12726">
      <w:pPr>
        <w:pStyle w:val="Default"/>
        <w:ind w:firstLine="567"/>
        <w:rPr>
          <w:color w:val="auto"/>
          <w:u w:val="single"/>
          <w:lang w:val="en-US"/>
        </w:rPr>
      </w:pPr>
      <w:r w:rsidRPr="001D7BD2">
        <w:rPr>
          <w:color w:val="auto"/>
          <w:u w:val="single"/>
        </w:rPr>
        <w:t>Вариант</w:t>
      </w:r>
      <w:r w:rsidRPr="001D7BD2">
        <w:rPr>
          <w:color w:val="auto"/>
          <w:u w:val="single"/>
          <w:lang w:val="en-US"/>
        </w:rPr>
        <w:t xml:space="preserve"> 6. </w:t>
      </w:r>
    </w:p>
    <w:p w:rsidR="00F12726" w:rsidRPr="001D7BD2" w:rsidRDefault="00F12726" w:rsidP="00F12726">
      <w:pPr>
        <w:pStyle w:val="Default"/>
        <w:ind w:firstLine="567"/>
        <w:rPr>
          <w:color w:val="auto"/>
          <w:lang w:val="en-US"/>
        </w:rPr>
      </w:pPr>
      <w:r w:rsidRPr="001D7BD2">
        <w:rPr>
          <w:bCs/>
          <w:color w:val="auto"/>
          <w:lang w:val="en-US"/>
        </w:rPr>
        <w:t>procedure m(a,b,</w:t>
      </w:r>
      <w:r w:rsidRPr="001D7BD2">
        <w:rPr>
          <w:bCs/>
          <w:color w:val="auto"/>
        </w:rPr>
        <w:t>с</w:t>
      </w:r>
      <w:r w:rsidRPr="001D7BD2">
        <w:rPr>
          <w:bCs/>
          <w:color w:val="auto"/>
          <w:lang w:val="en-US"/>
        </w:rPr>
        <w:t xml:space="preserve">: real; var x: real) </w:t>
      </w:r>
    </w:p>
    <w:p w:rsidR="00F12726" w:rsidRPr="001D7BD2" w:rsidRDefault="00F12726" w:rsidP="001D7BD2">
      <w:pPr>
        <w:pStyle w:val="Default"/>
        <w:ind w:left="709" w:firstLine="709"/>
        <w:rPr>
          <w:color w:val="auto"/>
          <w:lang w:val="en-US"/>
        </w:rPr>
      </w:pPr>
      <w:r w:rsidRPr="001D7BD2">
        <w:rPr>
          <w:bCs/>
          <w:color w:val="auto"/>
          <w:lang w:val="en-US"/>
        </w:rPr>
        <w:t>begin</w:t>
      </w:r>
    </w:p>
    <w:p w:rsidR="00F12726" w:rsidRPr="001D7BD2" w:rsidRDefault="00F12726" w:rsidP="001D7BD2">
      <w:pPr>
        <w:pStyle w:val="Default"/>
        <w:ind w:left="1418" w:firstLine="709"/>
        <w:rPr>
          <w:color w:val="auto"/>
          <w:lang w:val="en-US"/>
        </w:rPr>
      </w:pPr>
      <w:r w:rsidRPr="001D7BD2">
        <w:rPr>
          <w:bCs/>
          <w:color w:val="auto"/>
          <w:lang w:val="en-US"/>
        </w:rPr>
        <w:t>if (a&gt;0)</w:t>
      </w:r>
      <w:r w:rsidR="001D7BD2" w:rsidRPr="001D7BD2">
        <w:rPr>
          <w:bCs/>
          <w:color w:val="auto"/>
          <w:lang w:val="en-US"/>
        </w:rPr>
        <w:t xml:space="preserve"> </w:t>
      </w:r>
      <w:r w:rsidRPr="001D7BD2">
        <w:rPr>
          <w:bCs/>
          <w:color w:val="auto"/>
          <w:lang w:val="en-US"/>
        </w:rPr>
        <w:t>and</w:t>
      </w:r>
      <w:r w:rsidR="001D7BD2" w:rsidRPr="001D7BD2">
        <w:rPr>
          <w:bCs/>
          <w:color w:val="auto"/>
          <w:lang w:val="en-US"/>
        </w:rPr>
        <w:t xml:space="preserve"> </w:t>
      </w:r>
      <w:r w:rsidRPr="001D7BD2">
        <w:rPr>
          <w:bCs/>
          <w:color w:val="auto"/>
          <w:lang w:val="en-US"/>
        </w:rPr>
        <w:t>(b&lt;0)</w:t>
      </w:r>
      <w:r w:rsidR="001D7BD2" w:rsidRPr="001D7BD2">
        <w:rPr>
          <w:bCs/>
          <w:color w:val="auto"/>
          <w:lang w:val="en-US"/>
        </w:rPr>
        <w:t xml:space="preserve"> </w:t>
      </w:r>
      <w:r w:rsidRPr="001D7BD2">
        <w:rPr>
          <w:bCs/>
          <w:color w:val="auto"/>
          <w:lang w:val="en-US"/>
        </w:rPr>
        <w:t>and</w:t>
      </w:r>
      <w:r w:rsidR="001D7BD2" w:rsidRPr="001D7BD2">
        <w:rPr>
          <w:bCs/>
          <w:color w:val="auto"/>
          <w:lang w:val="en-US"/>
        </w:rPr>
        <w:t xml:space="preserve"> </w:t>
      </w:r>
      <w:r w:rsidRPr="001D7BD2">
        <w:rPr>
          <w:bCs/>
          <w:color w:val="auto"/>
          <w:lang w:val="en-US"/>
        </w:rPr>
        <w:t xml:space="preserve">(x&gt;6) </w:t>
      </w:r>
    </w:p>
    <w:p w:rsidR="00F12726" w:rsidRPr="001D7BD2" w:rsidRDefault="00F12726" w:rsidP="001D7BD2">
      <w:pPr>
        <w:pStyle w:val="Default"/>
        <w:ind w:left="1418" w:firstLine="709"/>
        <w:rPr>
          <w:color w:val="auto"/>
          <w:lang w:val="en-US"/>
        </w:rPr>
      </w:pPr>
      <w:r w:rsidRPr="001D7BD2">
        <w:rPr>
          <w:bCs/>
          <w:color w:val="auto"/>
          <w:lang w:val="en-US"/>
        </w:rPr>
        <w:t xml:space="preserve">then x:=x+1 </w:t>
      </w:r>
    </w:p>
    <w:p w:rsidR="00F12726" w:rsidRPr="001D7BD2" w:rsidRDefault="00F12726" w:rsidP="001D7BD2">
      <w:pPr>
        <w:pStyle w:val="Default"/>
        <w:ind w:left="1418" w:firstLine="709"/>
        <w:rPr>
          <w:color w:val="auto"/>
          <w:lang w:val="en-US"/>
        </w:rPr>
      </w:pPr>
      <w:r w:rsidRPr="001D7BD2">
        <w:rPr>
          <w:bCs/>
          <w:color w:val="auto"/>
          <w:lang w:val="en-US"/>
        </w:rPr>
        <w:t>else if (a=4)</w:t>
      </w:r>
      <w:r w:rsidR="001D7BD2" w:rsidRPr="001D7BD2">
        <w:rPr>
          <w:bCs/>
          <w:color w:val="auto"/>
          <w:lang w:val="en-US"/>
        </w:rPr>
        <w:t xml:space="preserve"> </w:t>
      </w:r>
      <w:r w:rsidRPr="001D7BD2">
        <w:rPr>
          <w:bCs/>
          <w:color w:val="auto"/>
          <w:lang w:val="en-US"/>
        </w:rPr>
        <w:t>or</w:t>
      </w:r>
      <w:r w:rsidR="001D7BD2" w:rsidRPr="001D7BD2">
        <w:rPr>
          <w:bCs/>
          <w:color w:val="auto"/>
          <w:lang w:val="en-US"/>
        </w:rPr>
        <w:t xml:space="preserve"> </w:t>
      </w:r>
      <w:r w:rsidRPr="001D7BD2">
        <w:rPr>
          <w:bCs/>
          <w:color w:val="auto"/>
          <w:lang w:val="en-US"/>
        </w:rPr>
        <w:t xml:space="preserve">(c&lt;0) </w:t>
      </w:r>
    </w:p>
    <w:p w:rsidR="00F12726" w:rsidRPr="007E266C" w:rsidRDefault="00F12726" w:rsidP="001D7BD2">
      <w:pPr>
        <w:pStyle w:val="Default"/>
        <w:ind w:left="1418" w:firstLine="709"/>
        <w:rPr>
          <w:color w:val="auto"/>
        </w:rPr>
      </w:pPr>
      <w:r w:rsidRPr="001D7BD2">
        <w:rPr>
          <w:bCs/>
          <w:color w:val="auto"/>
          <w:lang w:val="en-US"/>
        </w:rPr>
        <w:lastRenderedPageBreak/>
        <w:t>then</w:t>
      </w:r>
      <w:r w:rsidRPr="007E266C">
        <w:rPr>
          <w:bCs/>
          <w:color w:val="auto"/>
        </w:rPr>
        <w:t xml:space="preserve"> </w:t>
      </w:r>
      <w:r w:rsidRPr="001D7BD2">
        <w:rPr>
          <w:bCs/>
          <w:color w:val="auto"/>
          <w:lang w:val="en-US"/>
        </w:rPr>
        <w:t>x</w:t>
      </w:r>
      <w:r w:rsidRPr="007E266C">
        <w:rPr>
          <w:bCs/>
          <w:color w:val="auto"/>
        </w:rPr>
        <w:t>:=</w:t>
      </w:r>
      <w:r w:rsidRPr="001D7BD2">
        <w:rPr>
          <w:bCs/>
          <w:color w:val="auto"/>
          <w:lang w:val="en-US"/>
        </w:rPr>
        <w:t>x</w:t>
      </w:r>
      <w:r w:rsidRPr="007E266C">
        <w:rPr>
          <w:bCs/>
          <w:color w:val="auto"/>
        </w:rPr>
        <w:t xml:space="preserve">+11; </w:t>
      </w:r>
    </w:p>
    <w:p w:rsidR="00F12726" w:rsidRPr="007E266C" w:rsidRDefault="00F12726" w:rsidP="001D7BD2">
      <w:pPr>
        <w:ind w:left="709" w:firstLine="709"/>
        <w:jc w:val="both"/>
        <w:rPr>
          <w:rFonts w:ascii="Times New Roman" w:hAnsi="Times New Roman"/>
          <w:bCs/>
        </w:rPr>
      </w:pPr>
      <w:r w:rsidRPr="001D7BD2">
        <w:rPr>
          <w:rFonts w:ascii="Times New Roman" w:hAnsi="Times New Roman"/>
          <w:bCs/>
          <w:lang w:val="en-US"/>
        </w:rPr>
        <w:t>end</w:t>
      </w:r>
      <w:r w:rsidRPr="007E266C">
        <w:rPr>
          <w:rFonts w:ascii="Times New Roman" w:hAnsi="Times New Roman"/>
          <w:bCs/>
        </w:rPr>
        <w:t>;</w:t>
      </w:r>
    </w:p>
    <w:p w:rsidR="00966A78" w:rsidRPr="007E266C" w:rsidRDefault="00966A78" w:rsidP="001D7BD2">
      <w:pPr>
        <w:ind w:left="709" w:firstLine="709"/>
        <w:jc w:val="both"/>
        <w:rPr>
          <w:rFonts w:ascii="Times New Roman" w:hAnsi="Times New Roman"/>
          <w:bCs/>
        </w:rPr>
      </w:pPr>
    </w:p>
    <w:p w:rsidR="00966A78" w:rsidRPr="00966A78" w:rsidRDefault="00966A78" w:rsidP="00966A78">
      <w:pPr>
        <w:pStyle w:val="Default"/>
        <w:ind w:firstLine="567"/>
        <w:rPr>
          <w:szCs w:val="28"/>
        </w:rPr>
      </w:pPr>
      <w:r w:rsidRPr="00966A78">
        <w:rPr>
          <w:b/>
          <w:bCs/>
          <w:szCs w:val="28"/>
        </w:rPr>
        <w:t xml:space="preserve">Контрольные вопросы </w:t>
      </w:r>
    </w:p>
    <w:p w:rsidR="00966A78" w:rsidRPr="00966A78" w:rsidRDefault="00966A78" w:rsidP="00966A78">
      <w:pPr>
        <w:pStyle w:val="Default"/>
        <w:ind w:firstLine="567"/>
        <w:rPr>
          <w:szCs w:val="26"/>
        </w:rPr>
      </w:pPr>
      <w:r w:rsidRPr="00966A78">
        <w:rPr>
          <w:szCs w:val="26"/>
        </w:rPr>
        <w:t xml:space="preserve">1. Почему стратегия структурного тестирования называется также стратегией "белого ящика"? </w:t>
      </w:r>
    </w:p>
    <w:p w:rsidR="00966A78" w:rsidRPr="00966A78" w:rsidRDefault="00966A78" w:rsidP="00966A78">
      <w:pPr>
        <w:pStyle w:val="Default"/>
        <w:ind w:firstLine="567"/>
        <w:rPr>
          <w:szCs w:val="26"/>
        </w:rPr>
      </w:pPr>
      <w:r w:rsidRPr="00966A78">
        <w:rPr>
          <w:szCs w:val="26"/>
        </w:rPr>
        <w:t xml:space="preserve">2. Что показывает цикломатическая сложность алгоритма? </w:t>
      </w:r>
    </w:p>
    <w:p w:rsidR="00966A78" w:rsidRPr="00966A78" w:rsidRDefault="00966A78" w:rsidP="00966A78">
      <w:pPr>
        <w:pStyle w:val="Default"/>
        <w:ind w:firstLine="567"/>
        <w:rPr>
          <w:szCs w:val="26"/>
        </w:rPr>
      </w:pPr>
      <w:r w:rsidRPr="00966A78">
        <w:rPr>
          <w:szCs w:val="26"/>
        </w:rPr>
        <w:t xml:space="preserve">3. В чем отличие критериев покрытия условий и покрытия решений/условий </w:t>
      </w:r>
    </w:p>
    <w:p w:rsidR="00966A78" w:rsidRPr="00966A78" w:rsidRDefault="00966A78" w:rsidP="00966A78">
      <w:pPr>
        <w:pStyle w:val="Default"/>
        <w:ind w:firstLine="567"/>
        <w:rPr>
          <w:szCs w:val="26"/>
        </w:rPr>
      </w:pPr>
      <w:r w:rsidRPr="00966A78">
        <w:rPr>
          <w:szCs w:val="26"/>
        </w:rPr>
        <w:t xml:space="preserve">4. Какой из критериев "белого ящика" считается самым сильным и почему? </w:t>
      </w:r>
    </w:p>
    <w:p w:rsidR="00966A78" w:rsidRDefault="00966A78" w:rsidP="00966A78">
      <w:pPr>
        <w:pStyle w:val="Default"/>
        <w:ind w:firstLine="567"/>
        <w:rPr>
          <w:szCs w:val="26"/>
        </w:rPr>
      </w:pPr>
      <w:r w:rsidRPr="00966A78">
        <w:rPr>
          <w:szCs w:val="26"/>
        </w:rPr>
        <w:t xml:space="preserve">5. Приведите порядок тестирования вложенных циклов. </w:t>
      </w:r>
    </w:p>
    <w:p w:rsidR="00966A78" w:rsidRDefault="00966A78" w:rsidP="00966A78">
      <w:pPr>
        <w:pStyle w:val="Default"/>
        <w:ind w:firstLine="567"/>
        <w:rPr>
          <w:szCs w:val="26"/>
        </w:rPr>
      </w:pPr>
    </w:p>
    <w:p w:rsidR="002054BE" w:rsidRDefault="002054BE" w:rsidP="002054BE">
      <w:pPr>
        <w:pStyle w:val="Default"/>
        <w:ind w:firstLine="567"/>
        <w:rPr>
          <w:b/>
          <w:bCs/>
        </w:rPr>
      </w:pPr>
    </w:p>
    <w:p w:rsidR="002054BE" w:rsidRDefault="002054BE" w:rsidP="002054BE">
      <w:pPr>
        <w:pStyle w:val="Default"/>
        <w:ind w:firstLine="567"/>
        <w:rPr>
          <w:b/>
          <w:bCs/>
        </w:rPr>
      </w:pPr>
    </w:p>
    <w:p w:rsidR="002054BE" w:rsidRDefault="002054BE" w:rsidP="002054BE">
      <w:pPr>
        <w:pStyle w:val="Default"/>
        <w:ind w:firstLine="567"/>
        <w:rPr>
          <w:b/>
          <w:bCs/>
        </w:rPr>
      </w:pPr>
    </w:p>
    <w:p w:rsidR="002054BE" w:rsidRDefault="002054BE" w:rsidP="002054BE">
      <w:pPr>
        <w:pStyle w:val="Default"/>
        <w:ind w:firstLine="567"/>
        <w:rPr>
          <w:b/>
          <w:bCs/>
        </w:rPr>
      </w:pPr>
    </w:p>
    <w:p w:rsidR="002054BE" w:rsidRDefault="002054BE" w:rsidP="002054BE">
      <w:pPr>
        <w:pStyle w:val="Default"/>
        <w:ind w:firstLine="567"/>
        <w:rPr>
          <w:b/>
          <w:bCs/>
        </w:rPr>
      </w:pPr>
    </w:p>
    <w:p w:rsidR="002054BE" w:rsidRPr="002054BE" w:rsidRDefault="002054BE" w:rsidP="002054BE">
      <w:pPr>
        <w:pStyle w:val="Default"/>
        <w:ind w:firstLine="567"/>
      </w:pPr>
      <w:r w:rsidRPr="002054BE">
        <w:rPr>
          <w:b/>
          <w:bCs/>
        </w:rPr>
        <w:t xml:space="preserve">Библиографический список </w:t>
      </w:r>
    </w:p>
    <w:p w:rsidR="002054BE" w:rsidRPr="002054BE" w:rsidRDefault="002054BE" w:rsidP="00303DAD">
      <w:pPr>
        <w:pStyle w:val="Default"/>
        <w:ind w:firstLine="567"/>
        <w:jc w:val="both"/>
      </w:pPr>
      <w:r w:rsidRPr="002054BE">
        <w:t xml:space="preserve">1. Бейзер, Б. Тестирование черного ящика: технологии функционального тестирования программного обеспечения и систем / Б. Бейзер. - СПб.: Питер, 2004 . - 317 с. </w:t>
      </w:r>
    </w:p>
    <w:p w:rsidR="002054BE" w:rsidRPr="002054BE" w:rsidRDefault="002054BE" w:rsidP="00303DAD">
      <w:pPr>
        <w:pStyle w:val="Default"/>
        <w:ind w:firstLine="567"/>
        <w:jc w:val="both"/>
      </w:pPr>
      <w:r w:rsidRPr="002054BE">
        <w:t xml:space="preserve">2. Гагарина, Л. Г. Технология разработки программного обеспечения : учебное пособие / Л. Г. Гагарина, Е. В. Кокорева, Б. Д. Виснадул; под ред. Л. Г. Гагариной . - М. : ФОРУМ , 2011. - 399 с. </w:t>
      </w:r>
    </w:p>
    <w:p w:rsidR="002054BE" w:rsidRPr="002054BE" w:rsidRDefault="002054BE" w:rsidP="00303DAD">
      <w:pPr>
        <w:pStyle w:val="Default"/>
        <w:ind w:firstLine="567"/>
        <w:jc w:val="both"/>
      </w:pPr>
      <w:r w:rsidRPr="002054BE">
        <w:t xml:space="preserve">3. Дастин,Э. Автоматизированное тестирование программного обеспечения/ Э.Дастин, Д.Рэшка, Д.Пол - М.: Лори, 2003.-567с. </w:t>
      </w:r>
    </w:p>
    <w:p w:rsidR="002054BE" w:rsidRPr="002054BE" w:rsidRDefault="002054BE" w:rsidP="00303DAD">
      <w:pPr>
        <w:pStyle w:val="Default"/>
        <w:ind w:firstLine="567"/>
        <w:jc w:val="both"/>
      </w:pPr>
      <w:r w:rsidRPr="002054BE">
        <w:t xml:space="preserve">4. Иванова, Г.С. Технология программирования: учебник для вузов / Г.С.Иванова. - М.:КНОРУС, 2011.-333с. </w:t>
      </w:r>
    </w:p>
    <w:p w:rsidR="002054BE" w:rsidRPr="002054BE" w:rsidRDefault="002054BE" w:rsidP="00303DAD">
      <w:pPr>
        <w:pStyle w:val="Default"/>
        <w:ind w:firstLine="567"/>
        <w:jc w:val="both"/>
      </w:pPr>
      <w:r w:rsidRPr="002054BE">
        <w:t xml:space="preserve">5. Орлов, С. Технологии разработки программного обеспечения: учебник / С.Орлов. – СПб.:Питер,2002. – 464с. </w:t>
      </w:r>
    </w:p>
    <w:p w:rsidR="002054BE" w:rsidRPr="002054BE" w:rsidRDefault="002054BE" w:rsidP="00303DAD">
      <w:pPr>
        <w:pStyle w:val="Default"/>
        <w:ind w:firstLine="567"/>
        <w:jc w:val="both"/>
      </w:pPr>
      <w:r w:rsidRPr="002054BE">
        <w:t xml:space="preserve">6. Орлов, С. А. Технологии разработки программного обеспечения: современный курс по программной инженерии: учебник для вузов / С.А. Орлов, Б. Я. Цилькер. - СПб.: Питер, 2012 . - 608 с. </w:t>
      </w:r>
    </w:p>
    <w:p w:rsidR="002054BE" w:rsidRPr="002054BE" w:rsidRDefault="002054BE" w:rsidP="00303DAD">
      <w:pPr>
        <w:pStyle w:val="Default"/>
        <w:ind w:firstLine="567"/>
        <w:jc w:val="both"/>
      </w:pPr>
      <w:r w:rsidRPr="002054BE">
        <w:t xml:space="preserve">7. Плаксин, М.А. Тестирование и отладка программ - для профессионалов будущих и настоящих/ М.А.Плаксин. - М.:БИНОМ, 2007.-167с. </w:t>
      </w:r>
    </w:p>
    <w:p w:rsidR="001E2061" w:rsidRPr="00150A0E" w:rsidRDefault="002054BE" w:rsidP="007E266C">
      <w:pPr>
        <w:pStyle w:val="Default"/>
        <w:ind w:firstLine="567"/>
        <w:jc w:val="both"/>
        <w:rPr>
          <w:b/>
        </w:rPr>
      </w:pPr>
      <w:r w:rsidRPr="002054BE">
        <w:t>8. Сергушичева, А.П. Жизненный цикл программного продукта: учебное пособие / А.П. Сергушичева. − Вологда: ВоГТУ, 2010. − 148 с</w:t>
      </w:r>
    </w:p>
    <w:sectPr w:rsidR="001E2061" w:rsidRPr="00150A0E" w:rsidSect="007E266C">
      <w:footerReference w:type="default" r:id="rId249"/>
      <w:pgSz w:w="11910" w:h="16840"/>
      <w:pgMar w:top="1260" w:right="740" w:bottom="709" w:left="16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5FD5" w:rsidRDefault="007B5FD5" w:rsidP="00AA1AAE">
      <w:r>
        <w:separator/>
      </w:r>
    </w:p>
  </w:endnote>
  <w:endnote w:type="continuationSeparator" w:id="0">
    <w:p w:rsidR="007B5FD5" w:rsidRDefault="007B5FD5" w:rsidP="00AA1A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MS UI Gothic">
    <w:panose1 w:val="020B0600070205080204"/>
    <w:charset w:val="80"/>
    <w:family w:val="swiss"/>
    <w:pitch w:val="variable"/>
    <w:sig w:usb0="E00002FF" w:usb1="6AC7FDFB" w:usb2="08000012" w:usb3="00000000" w:csb0="0002009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ambria">
    <w:panose1 w:val="02040503050406030204"/>
    <w:charset w:val="CC"/>
    <w:family w:val="roman"/>
    <w:pitch w:val="variable"/>
    <w:sig w:usb0="E00002FF" w:usb1="400004FF" w:usb2="00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513" w:rsidRDefault="00112513">
    <w:pPr>
      <w:pStyle w:val="af1"/>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513" w:rsidRPr="00ED5EF6" w:rsidRDefault="00112513" w:rsidP="00ED5EF6">
    <w:pPr>
      <w:pStyle w:val="a9"/>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5EF6" w:rsidRDefault="00ED5EF6">
    <w:pPr>
      <w:pStyle w:val="a9"/>
      <w:jc w:val="right"/>
    </w:pPr>
  </w:p>
  <w:p w:rsidR="00ED5EF6" w:rsidRDefault="00ED5EF6">
    <w:pPr>
      <w:pStyle w:val="a9"/>
    </w:pPr>
  </w:p>
  <w:p w:rsidR="00ED5EF6" w:rsidRDefault="00ED5EF6"/>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5FD5" w:rsidRDefault="007B5FD5" w:rsidP="00AA1AAE">
      <w:r>
        <w:separator/>
      </w:r>
    </w:p>
  </w:footnote>
  <w:footnote w:type="continuationSeparator" w:id="0">
    <w:p w:rsidR="007B5FD5" w:rsidRDefault="007B5FD5" w:rsidP="00AA1A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F086C316"/>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00000002"/>
    <w:multiLevelType w:val="multilevel"/>
    <w:tmpl w:val="00000002"/>
    <w:name w:val="WWNum1"/>
    <w:lvl w:ilvl="0">
      <w:start w:val="1"/>
      <w:numFmt w:val="bullet"/>
      <w:lvlText w:val=""/>
      <w:lvlJc w:val="left"/>
      <w:pPr>
        <w:tabs>
          <w:tab w:val="num" w:pos="1440"/>
        </w:tabs>
        <w:ind w:left="1440" w:hanging="360"/>
      </w:pPr>
      <w:rPr>
        <w:rFonts w:ascii="Symbol" w:hAnsi="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rPr>
    </w:lvl>
    <w:lvl w:ilvl="3">
      <w:start w:val="1"/>
      <w:numFmt w:val="bullet"/>
      <w:lvlText w:val=""/>
      <w:lvlJc w:val="left"/>
      <w:pPr>
        <w:tabs>
          <w:tab w:val="num" w:pos="3600"/>
        </w:tabs>
        <w:ind w:left="3600" w:hanging="360"/>
      </w:pPr>
      <w:rPr>
        <w:rFonts w:ascii="Symbol" w:hAnsi="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rPr>
    </w:lvl>
    <w:lvl w:ilvl="6">
      <w:start w:val="1"/>
      <w:numFmt w:val="bullet"/>
      <w:lvlText w:val=""/>
      <w:lvlJc w:val="left"/>
      <w:pPr>
        <w:tabs>
          <w:tab w:val="num" w:pos="5760"/>
        </w:tabs>
        <w:ind w:left="5760" w:hanging="360"/>
      </w:pPr>
      <w:rPr>
        <w:rFonts w:ascii="Symbol" w:hAnsi="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rPr>
    </w:lvl>
  </w:abstractNum>
  <w:abstractNum w:abstractNumId="3" w15:restartNumberingAfterBreak="0">
    <w:nsid w:val="00000003"/>
    <w:multiLevelType w:val="multilevel"/>
    <w:tmpl w:val="554EEBC4"/>
    <w:name w:val="WWNum7"/>
    <w:lvl w:ilvl="0">
      <w:start w:val="1"/>
      <w:numFmt w:val="decimal"/>
      <w:lvlText w:val="%1."/>
      <w:lvlJc w:val="left"/>
      <w:pPr>
        <w:tabs>
          <w:tab w:val="num" w:pos="0"/>
        </w:tabs>
        <w:ind w:left="927" w:hanging="360"/>
      </w:pPr>
    </w:lvl>
    <w:lvl w:ilvl="1">
      <w:start w:val="1"/>
      <w:numFmt w:val="lowerLetter"/>
      <w:lvlText w:val="%2."/>
      <w:lvlJc w:val="left"/>
      <w:pPr>
        <w:tabs>
          <w:tab w:val="num" w:pos="0"/>
        </w:tabs>
        <w:ind w:left="1647" w:hanging="360"/>
      </w:pPr>
    </w:lvl>
    <w:lvl w:ilvl="2">
      <w:start w:val="1"/>
      <w:numFmt w:val="lowerRoman"/>
      <w:lvlText w:val="%3."/>
      <w:lvlJc w:val="left"/>
      <w:pPr>
        <w:tabs>
          <w:tab w:val="num" w:pos="0"/>
        </w:tabs>
        <w:ind w:left="2367" w:hanging="180"/>
      </w:pPr>
    </w:lvl>
    <w:lvl w:ilvl="3">
      <w:start w:val="1"/>
      <w:numFmt w:val="decimal"/>
      <w:lvlText w:val="%4."/>
      <w:lvlJc w:val="left"/>
      <w:pPr>
        <w:tabs>
          <w:tab w:val="num" w:pos="0"/>
        </w:tabs>
        <w:ind w:left="3087" w:hanging="360"/>
      </w:pPr>
    </w:lvl>
    <w:lvl w:ilvl="4">
      <w:start w:val="1"/>
      <w:numFmt w:val="lowerLetter"/>
      <w:lvlText w:val="%5."/>
      <w:lvlJc w:val="left"/>
      <w:pPr>
        <w:tabs>
          <w:tab w:val="num" w:pos="0"/>
        </w:tabs>
        <w:ind w:left="3807" w:hanging="360"/>
      </w:pPr>
    </w:lvl>
    <w:lvl w:ilvl="5">
      <w:start w:val="1"/>
      <w:numFmt w:val="lowerRoman"/>
      <w:lvlText w:val="%6."/>
      <w:lvlJc w:val="left"/>
      <w:pPr>
        <w:tabs>
          <w:tab w:val="num" w:pos="0"/>
        </w:tabs>
        <w:ind w:left="4527" w:hanging="180"/>
      </w:pPr>
    </w:lvl>
    <w:lvl w:ilvl="6">
      <w:start w:val="1"/>
      <w:numFmt w:val="decimal"/>
      <w:lvlText w:val="%7."/>
      <w:lvlJc w:val="left"/>
      <w:pPr>
        <w:tabs>
          <w:tab w:val="num" w:pos="0"/>
        </w:tabs>
        <w:ind w:left="5247" w:hanging="360"/>
      </w:pPr>
      <w:rPr>
        <w:b w:val="0"/>
      </w:rPr>
    </w:lvl>
    <w:lvl w:ilvl="7">
      <w:start w:val="1"/>
      <w:numFmt w:val="lowerLetter"/>
      <w:lvlText w:val="%8."/>
      <w:lvlJc w:val="left"/>
      <w:pPr>
        <w:tabs>
          <w:tab w:val="num" w:pos="0"/>
        </w:tabs>
        <w:ind w:left="5967" w:hanging="360"/>
      </w:pPr>
    </w:lvl>
    <w:lvl w:ilvl="8">
      <w:start w:val="1"/>
      <w:numFmt w:val="lowerRoman"/>
      <w:lvlText w:val="%9."/>
      <w:lvlJc w:val="left"/>
      <w:pPr>
        <w:tabs>
          <w:tab w:val="num" w:pos="0"/>
        </w:tabs>
        <w:ind w:left="6687" w:hanging="180"/>
      </w:pPr>
    </w:lvl>
  </w:abstractNum>
  <w:abstractNum w:abstractNumId="4" w15:restartNumberingAfterBreak="0">
    <w:nsid w:val="00000004"/>
    <w:multiLevelType w:val="multilevel"/>
    <w:tmpl w:val="00000004"/>
    <w:name w:val="WWNum11"/>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5" w15:restartNumberingAfterBreak="0">
    <w:nsid w:val="00000005"/>
    <w:multiLevelType w:val="multilevel"/>
    <w:tmpl w:val="00000005"/>
    <w:name w:val="WWNum17"/>
    <w:lvl w:ilvl="0">
      <w:start w:val="1"/>
      <w:numFmt w:val="bullet"/>
      <w:lvlText w:val=""/>
      <w:lvlJc w:val="left"/>
      <w:pPr>
        <w:tabs>
          <w:tab w:val="num" w:pos="1429"/>
        </w:tabs>
        <w:ind w:left="1429" w:hanging="360"/>
      </w:pPr>
      <w:rPr>
        <w:rFonts w:ascii="Symbol" w:hAnsi="Symbol"/>
      </w:rPr>
    </w:lvl>
    <w:lvl w:ilvl="1">
      <w:start w:val="1"/>
      <w:numFmt w:val="bullet"/>
      <w:lvlText w:val="o"/>
      <w:lvlJc w:val="left"/>
      <w:pPr>
        <w:tabs>
          <w:tab w:val="num" w:pos="2149"/>
        </w:tabs>
        <w:ind w:left="2149" w:hanging="360"/>
      </w:pPr>
      <w:rPr>
        <w:rFonts w:ascii="Courier New" w:hAnsi="Courier New" w:cs="Courier New"/>
      </w:rPr>
    </w:lvl>
    <w:lvl w:ilvl="2">
      <w:start w:val="1"/>
      <w:numFmt w:val="bullet"/>
      <w:lvlText w:val=""/>
      <w:lvlJc w:val="left"/>
      <w:pPr>
        <w:tabs>
          <w:tab w:val="num" w:pos="2869"/>
        </w:tabs>
        <w:ind w:left="2869" w:hanging="360"/>
      </w:pPr>
      <w:rPr>
        <w:rFonts w:ascii="Wingdings" w:hAnsi="Wingdings"/>
      </w:rPr>
    </w:lvl>
    <w:lvl w:ilvl="3">
      <w:start w:val="1"/>
      <w:numFmt w:val="bullet"/>
      <w:lvlText w:val=""/>
      <w:lvlJc w:val="left"/>
      <w:pPr>
        <w:tabs>
          <w:tab w:val="num" w:pos="3589"/>
        </w:tabs>
        <w:ind w:left="3589" w:hanging="360"/>
      </w:pPr>
      <w:rPr>
        <w:rFonts w:ascii="Symbol" w:hAnsi="Symbol"/>
      </w:rPr>
    </w:lvl>
    <w:lvl w:ilvl="4">
      <w:start w:val="1"/>
      <w:numFmt w:val="bullet"/>
      <w:lvlText w:val="o"/>
      <w:lvlJc w:val="left"/>
      <w:pPr>
        <w:tabs>
          <w:tab w:val="num" w:pos="4309"/>
        </w:tabs>
        <w:ind w:left="4309" w:hanging="360"/>
      </w:pPr>
      <w:rPr>
        <w:rFonts w:ascii="Courier New" w:hAnsi="Courier New" w:cs="Courier New"/>
      </w:rPr>
    </w:lvl>
    <w:lvl w:ilvl="5">
      <w:start w:val="1"/>
      <w:numFmt w:val="bullet"/>
      <w:lvlText w:val=""/>
      <w:lvlJc w:val="left"/>
      <w:pPr>
        <w:tabs>
          <w:tab w:val="num" w:pos="5029"/>
        </w:tabs>
        <w:ind w:left="5029" w:hanging="360"/>
      </w:pPr>
      <w:rPr>
        <w:rFonts w:ascii="Wingdings" w:hAnsi="Wingdings"/>
      </w:rPr>
    </w:lvl>
    <w:lvl w:ilvl="6">
      <w:start w:val="1"/>
      <w:numFmt w:val="bullet"/>
      <w:lvlText w:val=""/>
      <w:lvlJc w:val="left"/>
      <w:pPr>
        <w:tabs>
          <w:tab w:val="num" w:pos="5749"/>
        </w:tabs>
        <w:ind w:left="5749" w:hanging="360"/>
      </w:pPr>
      <w:rPr>
        <w:rFonts w:ascii="Symbol" w:hAnsi="Symbol"/>
      </w:rPr>
    </w:lvl>
    <w:lvl w:ilvl="7">
      <w:start w:val="1"/>
      <w:numFmt w:val="bullet"/>
      <w:lvlText w:val="o"/>
      <w:lvlJc w:val="left"/>
      <w:pPr>
        <w:tabs>
          <w:tab w:val="num" w:pos="6469"/>
        </w:tabs>
        <w:ind w:left="6469" w:hanging="360"/>
      </w:pPr>
      <w:rPr>
        <w:rFonts w:ascii="Courier New" w:hAnsi="Courier New" w:cs="Courier New"/>
      </w:rPr>
    </w:lvl>
    <w:lvl w:ilvl="8">
      <w:start w:val="1"/>
      <w:numFmt w:val="bullet"/>
      <w:lvlText w:val=""/>
      <w:lvlJc w:val="left"/>
      <w:pPr>
        <w:tabs>
          <w:tab w:val="num" w:pos="7189"/>
        </w:tabs>
        <w:ind w:left="7189" w:hanging="360"/>
      </w:pPr>
      <w:rPr>
        <w:rFonts w:ascii="Wingdings" w:hAnsi="Wingdings"/>
      </w:rPr>
    </w:lvl>
  </w:abstractNum>
  <w:abstractNum w:abstractNumId="6" w15:restartNumberingAfterBreak="0">
    <w:nsid w:val="02D148C4"/>
    <w:multiLevelType w:val="hybridMultilevel"/>
    <w:tmpl w:val="BAA86F88"/>
    <w:lvl w:ilvl="0" w:tplc="2B7EF8A4">
      <w:start w:val="5"/>
      <w:numFmt w:val="decimal"/>
      <w:lvlText w:val="%1."/>
      <w:lvlJc w:val="left"/>
      <w:pPr>
        <w:ind w:left="809" w:hanging="709"/>
      </w:pPr>
      <w:rPr>
        <w:rFonts w:ascii="Times New Roman" w:eastAsia="Times New Roman" w:hAnsi="Times New Roman" w:cs="Times New Roman" w:hint="default"/>
        <w:b/>
        <w:bCs/>
        <w:w w:val="100"/>
        <w:sz w:val="32"/>
        <w:szCs w:val="32"/>
      </w:rPr>
    </w:lvl>
    <w:lvl w:ilvl="1" w:tplc="45BEEAF2">
      <w:numFmt w:val="bullet"/>
      <w:lvlText w:val=""/>
      <w:lvlJc w:val="left"/>
      <w:pPr>
        <w:ind w:left="1181" w:hanging="360"/>
      </w:pPr>
      <w:rPr>
        <w:rFonts w:ascii="Symbol" w:eastAsia="Symbol" w:hAnsi="Symbol" w:cs="Symbol" w:hint="default"/>
        <w:w w:val="100"/>
        <w:sz w:val="24"/>
        <w:szCs w:val="24"/>
      </w:rPr>
    </w:lvl>
    <w:lvl w:ilvl="2" w:tplc="0A14FCB4">
      <w:numFmt w:val="bullet"/>
      <w:lvlText w:val="•"/>
      <w:lvlJc w:val="left"/>
      <w:pPr>
        <w:ind w:left="2111" w:hanging="360"/>
      </w:pPr>
      <w:rPr>
        <w:rFonts w:hint="default"/>
      </w:rPr>
    </w:lvl>
    <w:lvl w:ilvl="3" w:tplc="13A604EE">
      <w:numFmt w:val="bullet"/>
      <w:lvlText w:val="•"/>
      <w:lvlJc w:val="left"/>
      <w:pPr>
        <w:ind w:left="3043" w:hanging="360"/>
      </w:pPr>
      <w:rPr>
        <w:rFonts w:hint="default"/>
      </w:rPr>
    </w:lvl>
    <w:lvl w:ilvl="4" w:tplc="9C841270">
      <w:numFmt w:val="bullet"/>
      <w:lvlText w:val="•"/>
      <w:lvlJc w:val="left"/>
      <w:pPr>
        <w:ind w:left="3974" w:hanging="360"/>
      </w:pPr>
      <w:rPr>
        <w:rFonts w:hint="default"/>
      </w:rPr>
    </w:lvl>
    <w:lvl w:ilvl="5" w:tplc="D36A1F8C">
      <w:numFmt w:val="bullet"/>
      <w:lvlText w:val="•"/>
      <w:lvlJc w:val="left"/>
      <w:pPr>
        <w:ind w:left="4906" w:hanging="360"/>
      </w:pPr>
      <w:rPr>
        <w:rFonts w:hint="default"/>
      </w:rPr>
    </w:lvl>
    <w:lvl w:ilvl="6" w:tplc="86F02ECA">
      <w:numFmt w:val="bullet"/>
      <w:lvlText w:val="•"/>
      <w:lvlJc w:val="left"/>
      <w:pPr>
        <w:ind w:left="5838" w:hanging="360"/>
      </w:pPr>
      <w:rPr>
        <w:rFonts w:hint="default"/>
      </w:rPr>
    </w:lvl>
    <w:lvl w:ilvl="7" w:tplc="5B0C66FC">
      <w:numFmt w:val="bullet"/>
      <w:lvlText w:val="•"/>
      <w:lvlJc w:val="left"/>
      <w:pPr>
        <w:ind w:left="6769" w:hanging="360"/>
      </w:pPr>
      <w:rPr>
        <w:rFonts w:hint="default"/>
      </w:rPr>
    </w:lvl>
    <w:lvl w:ilvl="8" w:tplc="7292E99C">
      <w:numFmt w:val="bullet"/>
      <w:lvlText w:val="•"/>
      <w:lvlJc w:val="left"/>
      <w:pPr>
        <w:ind w:left="7701" w:hanging="360"/>
      </w:pPr>
      <w:rPr>
        <w:rFonts w:hint="default"/>
      </w:rPr>
    </w:lvl>
  </w:abstractNum>
  <w:abstractNum w:abstractNumId="7" w15:restartNumberingAfterBreak="0">
    <w:nsid w:val="037F5507"/>
    <w:multiLevelType w:val="hybridMultilevel"/>
    <w:tmpl w:val="566E3C1E"/>
    <w:lvl w:ilvl="0" w:tplc="A8B6BB0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15:restartNumberingAfterBreak="0">
    <w:nsid w:val="05A41DAF"/>
    <w:multiLevelType w:val="hybridMultilevel"/>
    <w:tmpl w:val="F42E33B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15:restartNumberingAfterBreak="0">
    <w:nsid w:val="09C57B54"/>
    <w:multiLevelType w:val="hybridMultilevel"/>
    <w:tmpl w:val="37B80FC2"/>
    <w:lvl w:ilvl="0" w:tplc="D0A832D0">
      <w:start w:val="1"/>
      <w:numFmt w:val="decimal"/>
      <w:lvlText w:val="%1."/>
      <w:lvlJc w:val="left"/>
      <w:pPr>
        <w:ind w:left="1222" w:hanging="360"/>
      </w:pPr>
      <w:rPr>
        <w:rFonts w:ascii="Times New Roman" w:eastAsia="Times New Roman" w:hAnsi="Times New Roman" w:cs="Times New Roman" w:hint="default"/>
        <w:spacing w:val="-8"/>
        <w:w w:val="100"/>
        <w:sz w:val="24"/>
        <w:szCs w:val="24"/>
      </w:rPr>
    </w:lvl>
    <w:lvl w:ilvl="1" w:tplc="CA908192">
      <w:numFmt w:val="bullet"/>
      <w:lvlText w:val="•"/>
      <w:lvlJc w:val="left"/>
      <w:pPr>
        <w:ind w:left="2016" w:hanging="360"/>
      </w:pPr>
      <w:rPr>
        <w:rFonts w:hint="default"/>
      </w:rPr>
    </w:lvl>
    <w:lvl w:ilvl="2" w:tplc="341C9EBA">
      <w:numFmt w:val="bullet"/>
      <w:lvlText w:val="•"/>
      <w:lvlJc w:val="left"/>
      <w:pPr>
        <w:ind w:left="2812" w:hanging="360"/>
      </w:pPr>
      <w:rPr>
        <w:rFonts w:hint="default"/>
      </w:rPr>
    </w:lvl>
    <w:lvl w:ilvl="3" w:tplc="D6727628">
      <w:numFmt w:val="bullet"/>
      <w:lvlText w:val="•"/>
      <w:lvlJc w:val="left"/>
      <w:pPr>
        <w:ind w:left="3608" w:hanging="360"/>
      </w:pPr>
      <w:rPr>
        <w:rFonts w:hint="default"/>
      </w:rPr>
    </w:lvl>
    <w:lvl w:ilvl="4" w:tplc="82324774">
      <w:numFmt w:val="bullet"/>
      <w:lvlText w:val="•"/>
      <w:lvlJc w:val="left"/>
      <w:pPr>
        <w:ind w:left="4404" w:hanging="360"/>
      </w:pPr>
      <w:rPr>
        <w:rFonts w:hint="default"/>
      </w:rPr>
    </w:lvl>
    <w:lvl w:ilvl="5" w:tplc="94982DE0">
      <w:numFmt w:val="bullet"/>
      <w:lvlText w:val="•"/>
      <w:lvlJc w:val="left"/>
      <w:pPr>
        <w:ind w:left="5200" w:hanging="360"/>
      </w:pPr>
      <w:rPr>
        <w:rFonts w:hint="default"/>
      </w:rPr>
    </w:lvl>
    <w:lvl w:ilvl="6" w:tplc="71AC3FC6">
      <w:numFmt w:val="bullet"/>
      <w:lvlText w:val="•"/>
      <w:lvlJc w:val="left"/>
      <w:pPr>
        <w:ind w:left="5996" w:hanging="360"/>
      </w:pPr>
      <w:rPr>
        <w:rFonts w:hint="default"/>
      </w:rPr>
    </w:lvl>
    <w:lvl w:ilvl="7" w:tplc="081EE7CE">
      <w:numFmt w:val="bullet"/>
      <w:lvlText w:val="•"/>
      <w:lvlJc w:val="left"/>
      <w:pPr>
        <w:ind w:left="6792" w:hanging="360"/>
      </w:pPr>
      <w:rPr>
        <w:rFonts w:hint="default"/>
      </w:rPr>
    </w:lvl>
    <w:lvl w:ilvl="8" w:tplc="644C402E">
      <w:numFmt w:val="bullet"/>
      <w:lvlText w:val="•"/>
      <w:lvlJc w:val="left"/>
      <w:pPr>
        <w:ind w:left="7588" w:hanging="360"/>
      </w:pPr>
      <w:rPr>
        <w:rFonts w:hint="default"/>
      </w:rPr>
    </w:lvl>
  </w:abstractNum>
  <w:abstractNum w:abstractNumId="10" w15:restartNumberingAfterBreak="0">
    <w:nsid w:val="09E36C0A"/>
    <w:multiLevelType w:val="multilevel"/>
    <w:tmpl w:val="CF5811DC"/>
    <w:lvl w:ilvl="0">
      <w:start w:val="1"/>
      <w:numFmt w:val="decimal"/>
      <w:lvlText w:val="%1."/>
      <w:lvlJc w:val="left"/>
      <w:pPr>
        <w:ind w:left="948" w:hanging="360"/>
      </w:pPr>
      <w:rPr>
        <w:rFonts w:ascii="Times New Roman" w:eastAsia="Times New Roman" w:hAnsi="Times New Roman" w:cs="Times New Roman" w:hint="default"/>
        <w:spacing w:val="-2"/>
        <w:w w:val="100"/>
        <w:sz w:val="24"/>
        <w:szCs w:val="24"/>
      </w:rPr>
    </w:lvl>
    <w:lvl w:ilvl="1">
      <w:start w:val="1"/>
      <w:numFmt w:val="decimal"/>
      <w:lvlText w:val="%2."/>
      <w:lvlJc w:val="left"/>
      <w:pPr>
        <w:ind w:left="228" w:hanging="241"/>
      </w:pPr>
      <w:rPr>
        <w:rFonts w:ascii="Times New Roman" w:eastAsia="Times New Roman" w:hAnsi="Times New Roman" w:cs="Times New Roman" w:hint="default"/>
        <w:spacing w:val="-8"/>
        <w:w w:val="100"/>
        <w:sz w:val="24"/>
        <w:szCs w:val="24"/>
      </w:rPr>
    </w:lvl>
    <w:lvl w:ilvl="2">
      <w:start w:val="1"/>
      <w:numFmt w:val="decimal"/>
      <w:lvlText w:val="%2.%3"/>
      <w:lvlJc w:val="left"/>
      <w:pPr>
        <w:ind w:left="3128" w:hanging="404"/>
        <w:jc w:val="right"/>
      </w:pPr>
      <w:rPr>
        <w:rFonts w:ascii="Arial" w:eastAsia="Arial" w:hAnsi="Arial" w:cs="Arial" w:hint="default"/>
        <w:b/>
        <w:bCs/>
        <w:spacing w:val="0"/>
        <w:w w:val="100"/>
        <w:sz w:val="24"/>
        <w:szCs w:val="24"/>
      </w:rPr>
    </w:lvl>
    <w:lvl w:ilvl="3">
      <w:numFmt w:val="bullet"/>
      <w:lvlText w:val="•"/>
      <w:lvlJc w:val="left"/>
      <w:pPr>
        <w:ind w:left="3793" w:hanging="404"/>
      </w:pPr>
      <w:rPr>
        <w:rFonts w:hint="default"/>
      </w:rPr>
    </w:lvl>
    <w:lvl w:ilvl="4">
      <w:numFmt w:val="bullet"/>
      <w:lvlText w:val="•"/>
      <w:lvlJc w:val="left"/>
      <w:pPr>
        <w:ind w:left="4467" w:hanging="404"/>
      </w:pPr>
      <w:rPr>
        <w:rFonts w:hint="default"/>
      </w:rPr>
    </w:lvl>
    <w:lvl w:ilvl="5">
      <w:numFmt w:val="bullet"/>
      <w:lvlText w:val="•"/>
      <w:lvlJc w:val="left"/>
      <w:pPr>
        <w:ind w:left="5141" w:hanging="404"/>
      </w:pPr>
      <w:rPr>
        <w:rFonts w:hint="default"/>
      </w:rPr>
    </w:lvl>
    <w:lvl w:ilvl="6">
      <w:numFmt w:val="bullet"/>
      <w:lvlText w:val="•"/>
      <w:lvlJc w:val="left"/>
      <w:pPr>
        <w:ind w:left="5815" w:hanging="404"/>
      </w:pPr>
      <w:rPr>
        <w:rFonts w:hint="default"/>
      </w:rPr>
    </w:lvl>
    <w:lvl w:ilvl="7">
      <w:numFmt w:val="bullet"/>
      <w:lvlText w:val="•"/>
      <w:lvlJc w:val="left"/>
      <w:pPr>
        <w:ind w:left="6488" w:hanging="404"/>
      </w:pPr>
      <w:rPr>
        <w:rFonts w:hint="default"/>
      </w:rPr>
    </w:lvl>
    <w:lvl w:ilvl="8">
      <w:numFmt w:val="bullet"/>
      <w:lvlText w:val="•"/>
      <w:lvlJc w:val="left"/>
      <w:pPr>
        <w:ind w:left="7162" w:hanging="404"/>
      </w:pPr>
      <w:rPr>
        <w:rFonts w:hint="default"/>
      </w:rPr>
    </w:lvl>
  </w:abstractNum>
  <w:abstractNum w:abstractNumId="11" w15:restartNumberingAfterBreak="0">
    <w:nsid w:val="0D3D1DB7"/>
    <w:multiLevelType w:val="hybridMultilevel"/>
    <w:tmpl w:val="3B0247FC"/>
    <w:lvl w:ilvl="0" w:tplc="A8B6BB0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0E91718A"/>
    <w:multiLevelType w:val="hybridMultilevel"/>
    <w:tmpl w:val="F2809BA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15:restartNumberingAfterBreak="0">
    <w:nsid w:val="13990F01"/>
    <w:multiLevelType w:val="hybridMultilevel"/>
    <w:tmpl w:val="A1604F50"/>
    <w:lvl w:ilvl="0" w:tplc="04190005">
      <w:start w:val="1"/>
      <w:numFmt w:val="bullet"/>
      <w:lvlText w:val=""/>
      <w:lvlJc w:val="left"/>
      <w:pPr>
        <w:tabs>
          <w:tab w:val="num" w:pos="1080"/>
        </w:tabs>
        <w:ind w:left="1080" w:hanging="360"/>
      </w:pPr>
      <w:rPr>
        <w:rFonts w:ascii="Wingdings" w:hAnsi="Wingdings" w:hint="default"/>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18FB11C2"/>
    <w:multiLevelType w:val="hybridMultilevel"/>
    <w:tmpl w:val="E2A45E1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1CAA5092"/>
    <w:multiLevelType w:val="hybridMultilevel"/>
    <w:tmpl w:val="58F2ACAE"/>
    <w:lvl w:ilvl="0" w:tplc="320419AC">
      <w:start w:val="1"/>
      <w:numFmt w:val="decimal"/>
      <w:lvlText w:val="%1."/>
      <w:lvlJc w:val="left"/>
      <w:pPr>
        <w:ind w:left="228" w:hanging="286"/>
      </w:pPr>
      <w:rPr>
        <w:rFonts w:ascii="Times New Roman" w:eastAsia="Times New Roman" w:hAnsi="Times New Roman" w:cs="Times New Roman" w:hint="default"/>
        <w:spacing w:val="-15"/>
        <w:w w:val="100"/>
        <w:sz w:val="24"/>
        <w:szCs w:val="24"/>
      </w:rPr>
    </w:lvl>
    <w:lvl w:ilvl="1" w:tplc="4C62DF8C">
      <w:numFmt w:val="bullet"/>
      <w:lvlText w:val="•"/>
      <w:lvlJc w:val="left"/>
      <w:pPr>
        <w:ind w:left="1116" w:hanging="286"/>
      </w:pPr>
      <w:rPr>
        <w:rFonts w:hint="default"/>
      </w:rPr>
    </w:lvl>
    <w:lvl w:ilvl="2" w:tplc="BCF80280">
      <w:numFmt w:val="bullet"/>
      <w:lvlText w:val="•"/>
      <w:lvlJc w:val="left"/>
      <w:pPr>
        <w:ind w:left="2012" w:hanging="286"/>
      </w:pPr>
      <w:rPr>
        <w:rFonts w:hint="default"/>
      </w:rPr>
    </w:lvl>
    <w:lvl w:ilvl="3" w:tplc="596631BE">
      <w:numFmt w:val="bullet"/>
      <w:lvlText w:val="•"/>
      <w:lvlJc w:val="left"/>
      <w:pPr>
        <w:ind w:left="2908" w:hanging="286"/>
      </w:pPr>
      <w:rPr>
        <w:rFonts w:hint="default"/>
      </w:rPr>
    </w:lvl>
    <w:lvl w:ilvl="4" w:tplc="928217E0">
      <w:numFmt w:val="bullet"/>
      <w:lvlText w:val="•"/>
      <w:lvlJc w:val="left"/>
      <w:pPr>
        <w:ind w:left="3804" w:hanging="286"/>
      </w:pPr>
      <w:rPr>
        <w:rFonts w:hint="default"/>
      </w:rPr>
    </w:lvl>
    <w:lvl w:ilvl="5" w:tplc="3508D960">
      <w:numFmt w:val="bullet"/>
      <w:lvlText w:val="•"/>
      <w:lvlJc w:val="left"/>
      <w:pPr>
        <w:ind w:left="4700" w:hanging="286"/>
      </w:pPr>
      <w:rPr>
        <w:rFonts w:hint="default"/>
      </w:rPr>
    </w:lvl>
    <w:lvl w:ilvl="6" w:tplc="EF1CAE36">
      <w:numFmt w:val="bullet"/>
      <w:lvlText w:val="•"/>
      <w:lvlJc w:val="left"/>
      <w:pPr>
        <w:ind w:left="5596" w:hanging="286"/>
      </w:pPr>
      <w:rPr>
        <w:rFonts w:hint="default"/>
      </w:rPr>
    </w:lvl>
    <w:lvl w:ilvl="7" w:tplc="DDF24886">
      <w:numFmt w:val="bullet"/>
      <w:lvlText w:val="•"/>
      <w:lvlJc w:val="left"/>
      <w:pPr>
        <w:ind w:left="6492" w:hanging="286"/>
      </w:pPr>
      <w:rPr>
        <w:rFonts w:hint="default"/>
      </w:rPr>
    </w:lvl>
    <w:lvl w:ilvl="8" w:tplc="A002FDE2">
      <w:numFmt w:val="bullet"/>
      <w:lvlText w:val="•"/>
      <w:lvlJc w:val="left"/>
      <w:pPr>
        <w:ind w:left="7388" w:hanging="286"/>
      </w:pPr>
      <w:rPr>
        <w:rFonts w:hint="default"/>
      </w:rPr>
    </w:lvl>
  </w:abstractNum>
  <w:abstractNum w:abstractNumId="16" w15:restartNumberingAfterBreak="0">
    <w:nsid w:val="1E4F01F7"/>
    <w:multiLevelType w:val="hybridMultilevel"/>
    <w:tmpl w:val="438CAA42"/>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7" w15:restartNumberingAfterBreak="0">
    <w:nsid w:val="224742AC"/>
    <w:multiLevelType w:val="hybridMultilevel"/>
    <w:tmpl w:val="E23A5C02"/>
    <w:lvl w:ilvl="0" w:tplc="A8B6BB0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15:restartNumberingAfterBreak="0">
    <w:nsid w:val="225E17CB"/>
    <w:multiLevelType w:val="hybridMultilevel"/>
    <w:tmpl w:val="EDB0368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9" w15:restartNumberingAfterBreak="0">
    <w:nsid w:val="257236EE"/>
    <w:multiLevelType w:val="hybridMultilevel"/>
    <w:tmpl w:val="1C541D06"/>
    <w:lvl w:ilvl="0" w:tplc="EA64BE20">
      <w:start w:val="1"/>
      <w:numFmt w:val="decimal"/>
      <w:lvlText w:val="%1."/>
      <w:lvlJc w:val="left"/>
      <w:pPr>
        <w:ind w:left="228" w:hanging="286"/>
      </w:pPr>
      <w:rPr>
        <w:rFonts w:ascii="Times New Roman" w:eastAsia="Times New Roman" w:hAnsi="Times New Roman" w:cs="Times New Roman" w:hint="default"/>
        <w:spacing w:val="-15"/>
        <w:w w:val="100"/>
        <w:sz w:val="24"/>
        <w:szCs w:val="24"/>
      </w:rPr>
    </w:lvl>
    <w:lvl w:ilvl="1" w:tplc="701C7614">
      <w:numFmt w:val="bullet"/>
      <w:lvlText w:val="•"/>
      <w:lvlJc w:val="left"/>
      <w:pPr>
        <w:ind w:left="1116" w:hanging="286"/>
      </w:pPr>
      <w:rPr>
        <w:rFonts w:hint="default"/>
      </w:rPr>
    </w:lvl>
    <w:lvl w:ilvl="2" w:tplc="5E7C3F92">
      <w:numFmt w:val="bullet"/>
      <w:lvlText w:val="•"/>
      <w:lvlJc w:val="left"/>
      <w:pPr>
        <w:ind w:left="2012" w:hanging="286"/>
      </w:pPr>
      <w:rPr>
        <w:rFonts w:hint="default"/>
      </w:rPr>
    </w:lvl>
    <w:lvl w:ilvl="3" w:tplc="2C4A87CA">
      <w:numFmt w:val="bullet"/>
      <w:lvlText w:val="•"/>
      <w:lvlJc w:val="left"/>
      <w:pPr>
        <w:ind w:left="2908" w:hanging="286"/>
      </w:pPr>
      <w:rPr>
        <w:rFonts w:hint="default"/>
      </w:rPr>
    </w:lvl>
    <w:lvl w:ilvl="4" w:tplc="D5F6CE7E">
      <w:numFmt w:val="bullet"/>
      <w:lvlText w:val="•"/>
      <w:lvlJc w:val="left"/>
      <w:pPr>
        <w:ind w:left="3804" w:hanging="286"/>
      </w:pPr>
      <w:rPr>
        <w:rFonts w:hint="default"/>
      </w:rPr>
    </w:lvl>
    <w:lvl w:ilvl="5" w:tplc="76FC3844">
      <w:numFmt w:val="bullet"/>
      <w:lvlText w:val="•"/>
      <w:lvlJc w:val="left"/>
      <w:pPr>
        <w:ind w:left="4700" w:hanging="286"/>
      </w:pPr>
      <w:rPr>
        <w:rFonts w:hint="default"/>
      </w:rPr>
    </w:lvl>
    <w:lvl w:ilvl="6" w:tplc="F628E7AC">
      <w:numFmt w:val="bullet"/>
      <w:lvlText w:val="•"/>
      <w:lvlJc w:val="left"/>
      <w:pPr>
        <w:ind w:left="5596" w:hanging="286"/>
      </w:pPr>
      <w:rPr>
        <w:rFonts w:hint="default"/>
      </w:rPr>
    </w:lvl>
    <w:lvl w:ilvl="7" w:tplc="493E4572">
      <w:numFmt w:val="bullet"/>
      <w:lvlText w:val="•"/>
      <w:lvlJc w:val="left"/>
      <w:pPr>
        <w:ind w:left="6492" w:hanging="286"/>
      </w:pPr>
      <w:rPr>
        <w:rFonts w:hint="default"/>
      </w:rPr>
    </w:lvl>
    <w:lvl w:ilvl="8" w:tplc="BB542134">
      <w:numFmt w:val="bullet"/>
      <w:lvlText w:val="•"/>
      <w:lvlJc w:val="left"/>
      <w:pPr>
        <w:ind w:left="7388" w:hanging="286"/>
      </w:pPr>
      <w:rPr>
        <w:rFonts w:hint="default"/>
      </w:rPr>
    </w:lvl>
  </w:abstractNum>
  <w:abstractNum w:abstractNumId="20" w15:restartNumberingAfterBreak="0">
    <w:nsid w:val="28C24F9A"/>
    <w:multiLevelType w:val="hybridMultilevel"/>
    <w:tmpl w:val="1D1035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2C796CAD"/>
    <w:multiLevelType w:val="hybridMultilevel"/>
    <w:tmpl w:val="FC90A2D2"/>
    <w:lvl w:ilvl="0" w:tplc="FEC2EBE0">
      <w:start w:val="1"/>
      <w:numFmt w:val="decimal"/>
      <w:lvlText w:val="%1."/>
      <w:lvlJc w:val="left"/>
      <w:pPr>
        <w:ind w:left="948" w:hanging="360"/>
      </w:pPr>
      <w:rPr>
        <w:rFonts w:ascii="Times New Roman" w:eastAsia="Times New Roman" w:hAnsi="Times New Roman" w:cs="Times New Roman" w:hint="default"/>
        <w:spacing w:val="-11"/>
        <w:w w:val="100"/>
        <w:sz w:val="24"/>
        <w:szCs w:val="24"/>
      </w:rPr>
    </w:lvl>
    <w:lvl w:ilvl="1" w:tplc="700CEBCA">
      <w:numFmt w:val="bullet"/>
      <w:lvlText w:val=""/>
      <w:lvlJc w:val="left"/>
      <w:pPr>
        <w:ind w:left="1875" w:hanging="360"/>
      </w:pPr>
      <w:rPr>
        <w:rFonts w:ascii="Symbol" w:eastAsia="Symbol" w:hAnsi="Symbol" w:cs="Symbol" w:hint="default"/>
        <w:w w:val="100"/>
        <w:sz w:val="24"/>
        <w:szCs w:val="24"/>
      </w:rPr>
    </w:lvl>
    <w:lvl w:ilvl="2" w:tplc="30D6D022">
      <w:numFmt w:val="bullet"/>
      <w:lvlText w:val="•"/>
      <w:lvlJc w:val="left"/>
      <w:pPr>
        <w:ind w:left="2691" w:hanging="360"/>
      </w:pPr>
      <w:rPr>
        <w:rFonts w:hint="default"/>
      </w:rPr>
    </w:lvl>
    <w:lvl w:ilvl="3" w:tplc="3F8E9EC0">
      <w:numFmt w:val="bullet"/>
      <w:lvlText w:val="•"/>
      <w:lvlJc w:val="left"/>
      <w:pPr>
        <w:ind w:left="3502" w:hanging="360"/>
      </w:pPr>
      <w:rPr>
        <w:rFonts w:hint="default"/>
      </w:rPr>
    </w:lvl>
    <w:lvl w:ilvl="4" w:tplc="AA6A2178">
      <w:numFmt w:val="bullet"/>
      <w:lvlText w:val="•"/>
      <w:lvlJc w:val="left"/>
      <w:pPr>
        <w:ind w:left="4313" w:hanging="360"/>
      </w:pPr>
      <w:rPr>
        <w:rFonts w:hint="default"/>
      </w:rPr>
    </w:lvl>
    <w:lvl w:ilvl="5" w:tplc="6FD850A6">
      <w:numFmt w:val="bullet"/>
      <w:lvlText w:val="•"/>
      <w:lvlJc w:val="left"/>
      <w:pPr>
        <w:ind w:left="5124" w:hanging="360"/>
      </w:pPr>
      <w:rPr>
        <w:rFonts w:hint="default"/>
      </w:rPr>
    </w:lvl>
    <w:lvl w:ilvl="6" w:tplc="63B48DD0">
      <w:numFmt w:val="bullet"/>
      <w:lvlText w:val="•"/>
      <w:lvlJc w:val="left"/>
      <w:pPr>
        <w:ind w:left="5935" w:hanging="360"/>
      </w:pPr>
      <w:rPr>
        <w:rFonts w:hint="default"/>
      </w:rPr>
    </w:lvl>
    <w:lvl w:ilvl="7" w:tplc="0E12102E">
      <w:numFmt w:val="bullet"/>
      <w:lvlText w:val="•"/>
      <w:lvlJc w:val="left"/>
      <w:pPr>
        <w:ind w:left="6746" w:hanging="360"/>
      </w:pPr>
      <w:rPr>
        <w:rFonts w:hint="default"/>
      </w:rPr>
    </w:lvl>
    <w:lvl w:ilvl="8" w:tplc="32F65AA4">
      <w:numFmt w:val="bullet"/>
      <w:lvlText w:val="•"/>
      <w:lvlJc w:val="left"/>
      <w:pPr>
        <w:ind w:left="7557" w:hanging="360"/>
      </w:pPr>
      <w:rPr>
        <w:rFonts w:hint="default"/>
      </w:rPr>
    </w:lvl>
  </w:abstractNum>
  <w:abstractNum w:abstractNumId="22" w15:restartNumberingAfterBreak="0">
    <w:nsid w:val="2D652EBF"/>
    <w:multiLevelType w:val="hybridMultilevel"/>
    <w:tmpl w:val="457281AA"/>
    <w:lvl w:ilvl="0" w:tplc="B63CD442">
      <w:start w:val="1"/>
      <w:numFmt w:val="decimal"/>
      <w:lvlText w:val="%1."/>
      <w:lvlJc w:val="left"/>
      <w:pPr>
        <w:ind w:left="459" w:hanging="360"/>
      </w:pPr>
      <w:rPr>
        <w:rFonts w:ascii="Times New Roman" w:eastAsia="Times New Roman" w:hAnsi="Times New Roman" w:cs="Times New Roman" w:hint="default"/>
        <w:spacing w:val="-2"/>
        <w:w w:val="100"/>
        <w:sz w:val="24"/>
        <w:szCs w:val="24"/>
      </w:rPr>
    </w:lvl>
    <w:lvl w:ilvl="1" w:tplc="6F54557C">
      <w:numFmt w:val="bullet"/>
      <w:lvlText w:val="•"/>
      <w:lvlJc w:val="left"/>
      <w:pPr>
        <w:ind w:left="1370" w:hanging="360"/>
      </w:pPr>
      <w:rPr>
        <w:rFonts w:hint="default"/>
      </w:rPr>
    </w:lvl>
    <w:lvl w:ilvl="2" w:tplc="FCAC0A22">
      <w:numFmt w:val="bullet"/>
      <w:lvlText w:val="•"/>
      <w:lvlJc w:val="left"/>
      <w:pPr>
        <w:ind w:left="2280" w:hanging="360"/>
      </w:pPr>
      <w:rPr>
        <w:rFonts w:hint="default"/>
      </w:rPr>
    </w:lvl>
    <w:lvl w:ilvl="3" w:tplc="1FA09776">
      <w:numFmt w:val="bullet"/>
      <w:lvlText w:val="•"/>
      <w:lvlJc w:val="left"/>
      <w:pPr>
        <w:ind w:left="3191" w:hanging="360"/>
      </w:pPr>
      <w:rPr>
        <w:rFonts w:hint="default"/>
      </w:rPr>
    </w:lvl>
    <w:lvl w:ilvl="4" w:tplc="F894DF72">
      <w:numFmt w:val="bullet"/>
      <w:lvlText w:val="•"/>
      <w:lvlJc w:val="left"/>
      <w:pPr>
        <w:ind w:left="4101" w:hanging="360"/>
      </w:pPr>
      <w:rPr>
        <w:rFonts w:hint="default"/>
      </w:rPr>
    </w:lvl>
    <w:lvl w:ilvl="5" w:tplc="9FE22D36">
      <w:numFmt w:val="bullet"/>
      <w:lvlText w:val="•"/>
      <w:lvlJc w:val="left"/>
      <w:pPr>
        <w:ind w:left="5012" w:hanging="360"/>
      </w:pPr>
      <w:rPr>
        <w:rFonts w:hint="default"/>
      </w:rPr>
    </w:lvl>
    <w:lvl w:ilvl="6" w:tplc="C840B88E">
      <w:numFmt w:val="bullet"/>
      <w:lvlText w:val="•"/>
      <w:lvlJc w:val="left"/>
      <w:pPr>
        <w:ind w:left="5922" w:hanging="360"/>
      </w:pPr>
      <w:rPr>
        <w:rFonts w:hint="default"/>
      </w:rPr>
    </w:lvl>
    <w:lvl w:ilvl="7" w:tplc="B5E4A358">
      <w:numFmt w:val="bullet"/>
      <w:lvlText w:val="•"/>
      <w:lvlJc w:val="left"/>
      <w:pPr>
        <w:ind w:left="6833" w:hanging="360"/>
      </w:pPr>
      <w:rPr>
        <w:rFonts w:hint="default"/>
      </w:rPr>
    </w:lvl>
    <w:lvl w:ilvl="8" w:tplc="D07CC23C">
      <w:numFmt w:val="bullet"/>
      <w:lvlText w:val="•"/>
      <w:lvlJc w:val="left"/>
      <w:pPr>
        <w:ind w:left="7743" w:hanging="360"/>
      </w:pPr>
      <w:rPr>
        <w:rFonts w:hint="default"/>
      </w:rPr>
    </w:lvl>
  </w:abstractNum>
  <w:abstractNum w:abstractNumId="23" w15:restartNumberingAfterBreak="0">
    <w:nsid w:val="2F9C1DE6"/>
    <w:multiLevelType w:val="hybridMultilevel"/>
    <w:tmpl w:val="754EA8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34815D0"/>
    <w:multiLevelType w:val="hybridMultilevel"/>
    <w:tmpl w:val="861EB13C"/>
    <w:lvl w:ilvl="0" w:tplc="B47C8C1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34BF325E"/>
    <w:multiLevelType w:val="hybridMultilevel"/>
    <w:tmpl w:val="FDA2F46C"/>
    <w:lvl w:ilvl="0" w:tplc="9216D204">
      <w:start w:val="1"/>
      <w:numFmt w:val="decimal"/>
      <w:lvlText w:val="%1."/>
      <w:lvlJc w:val="left"/>
      <w:pPr>
        <w:ind w:left="228" w:hanging="241"/>
      </w:pPr>
      <w:rPr>
        <w:rFonts w:ascii="Times New Roman" w:eastAsia="Times New Roman" w:hAnsi="Times New Roman" w:cs="Times New Roman" w:hint="default"/>
        <w:spacing w:val="-8"/>
        <w:w w:val="100"/>
        <w:sz w:val="24"/>
        <w:szCs w:val="24"/>
      </w:rPr>
    </w:lvl>
    <w:lvl w:ilvl="1" w:tplc="9D5C5472">
      <w:numFmt w:val="bullet"/>
      <w:lvlText w:val="•"/>
      <w:lvlJc w:val="left"/>
      <w:pPr>
        <w:ind w:left="1116" w:hanging="241"/>
      </w:pPr>
      <w:rPr>
        <w:rFonts w:hint="default"/>
      </w:rPr>
    </w:lvl>
    <w:lvl w:ilvl="2" w:tplc="306638E0">
      <w:numFmt w:val="bullet"/>
      <w:lvlText w:val="•"/>
      <w:lvlJc w:val="left"/>
      <w:pPr>
        <w:ind w:left="2012" w:hanging="241"/>
      </w:pPr>
      <w:rPr>
        <w:rFonts w:hint="default"/>
      </w:rPr>
    </w:lvl>
    <w:lvl w:ilvl="3" w:tplc="338AC4F6">
      <w:numFmt w:val="bullet"/>
      <w:lvlText w:val="•"/>
      <w:lvlJc w:val="left"/>
      <w:pPr>
        <w:ind w:left="2908" w:hanging="241"/>
      </w:pPr>
      <w:rPr>
        <w:rFonts w:hint="default"/>
      </w:rPr>
    </w:lvl>
    <w:lvl w:ilvl="4" w:tplc="B00EAEB8">
      <w:numFmt w:val="bullet"/>
      <w:lvlText w:val="•"/>
      <w:lvlJc w:val="left"/>
      <w:pPr>
        <w:ind w:left="3804" w:hanging="241"/>
      </w:pPr>
      <w:rPr>
        <w:rFonts w:hint="default"/>
      </w:rPr>
    </w:lvl>
    <w:lvl w:ilvl="5" w:tplc="51C4241C">
      <w:numFmt w:val="bullet"/>
      <w:lvlText w:val="•"/>
      <w:lvlJc w:val="left"/>
      <w:pPr>
        <w:ind w:left="4700" w:hanging="241"/>
      </w:pPr>
      <w:rPr>
        <w:rFonts w:hint="default"/>
      </w:rPr>
    </w:lvl>
    <w:lvl w:ilvl="6" w:tplc="8BB2926A">
      <w:numFmt w:val="bullet"/>
      <w:lvlText w:val="•"/>
      <w:lvlJc w:val="left"/>
      <w:pPr>
        <w:ind w:left="5596" w:hanging="241"/>
      </w:pPr>
      <w:rPr>
        <w:rFonts w:hint="default"/>
      </w:rPr>
    </w:lvl>
    <w:lvl w:ilvl="7" w:tplc="5E58D87E">
      <w:numFmt w:val="bullet"/>
      <w:lvlText w:val="•"/>
      <w:lvlJc w:val="left"/>
      <w:pPr>
        <w:ind w:left="6492" w:hanging="241"/>
      </w:pPr>
      <w:rPr>
        <w:rFonts w:hint="default"/>
      </w:rPr>
    </w:lvl>
    <w:lvl w:ilvl="8" w:tplc="E1120D36">
      <w:numFmt w:val="bullet"/>
      <w:lvlText w:val="•"/>
      <w:lvlJc w:val="left"/>
      <w:pPr>
        <w:ind w:left="7388" w:hanging="241"/>
      </w:pPr>
      <w:rPr>
        <w:rFonts w:hint="default"/>
      </w:rPr>
    </w:lvl>
  </w:abstractNum>
  <w:abstractNum w:abstractNumId="26" w15:restartNumberingAfterBreak="0">
    <w:nsid w:val="38AE1F28"/>
    <w:multiLevelType w:val="hybridMultilevel"/>
    <w:tmpl w:val="DC4AB03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7" w15:restartNumberingAfterBreak="0">
    <w:nsid w:val="399265D4"/>
    <w:multiLevelType w:val="multilevel"/>
    <w:tmpl w:val="80060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ABA2D0C"/>
    <w:multiLevelType w:val="hybridMultilevel"/>
    <w:tmpl w:val="AC7245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3C7357BF"/>
    <w:multiLevelType w:val="hybridMultilevel"/>
    <w:tmpl w:val="38EE745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0" w15:restartNumberingAfterBreak="0">
    <w:nsid w:val="3CC05315"/>
    <w:multiLevelType w:val="multilevel"/>
    <w:tmpl w:val="D8584530"/>
    <w:lvl w:ilvl="0">
      <w:start w:val="1"/>
      <w:numFmt w:val="decimal"/>
      <w:pStyle w:val="11"/>
      <w:lvlText w:val="%1"/>
      <w:lvlJc w:val="left"/>
      <w:pPr>
        <w:ind w:left="432" w:hanging="432"/>
      </w:pPr>
      <w:rPr>
        <w:rFonts w:cs="Times New Roman" w:hint="default"/>
      </w:rPr>
    </w:lvl>
    <w:lvl w:ilvl="1">
      <w:start w:val="1"/>
      <w:numFmt w:val="decimal"/>
      <w:pStyle w:val="2"/>
      <w:lvlText w:val="%1.%2"/>
      <w:lvlJc w:val="left"/>
      <w:pPr>
        <w:ind w:left="576" w:hanging="576"/>
      </w:pPr>
      <w:rPr>
        <w:rFonts w:cs="Times New Roman" w:hint="default"/>
      </w:rPr>
    </w:lvl>
    <w:lvl w:ilvl="2">
      <w:start w:val="1"/>
      <w:numFmt w:val="decimal"/>
      <w:pStyle w:val="3"/>
      <w:lvlText w:val="%1.%2.%3"/>
      <w:lvlJc w:val="left"/>
      <w:pPr>
        <w:ind w:left="720" w:hanging="720"/>
      </w:pPr>
      <w:rPr>
        <w:rFonts w:cs="Times New Roman" w:hint="default"/>
      </w:rPr>
    </w:lvl>
    <w:lvl w:ilvl="3">
      <w:start w:val="1"/>
      <w:numFmt w:val="decimal"/>
      <w:pStyle w:val="4"/>
      <w:lvlText w:val="%1.%2.%3.%4"/>
      <w:lvlJc w:val="left"/>
      <w:pPr>
        <w:ind w:left="864" w:hanging="864"/>
      </w:pPr>
      <w:rPr>
        <w:rFonts w:cs="Times New Roman" w:hint="default"/>
      </w:rPr>
    </w:lvl>
    <w:lvl w:ilvl="4">
      <w:start w:val="1"/>
      <w:numFmt w:val="decimal"/>
      <w:pStyle w:val="5"/>
      <w:lvlText w:val="%1.%2.%3.%4.%5"/>
      <w:lvlJc w:val="left"/>
      <w:pPr>
        <w:ind w:left="1008" w:hanging="1008"/>
      </w:pPr>
      <w:rPr>
        <w:rFonts w:cs="Times New Roman" w:hint="default"/>
      </w:rPr>
    </w:lvl>
    <w:lvl w:ilvl="5">
      <w:start w:val="1"/>
      <w:numFmt w:val="decimal"/>
      <w:pStyle w:val="6"/>
      <w:lvlText w:val="%1.%2.%3.%4.%5.%6"/>
      <w:lvlJc w:val="left"/>
      <w:pPr>
        <w:ind w:left="1152" w:hanging="1152"/>
      </w:pPr>
      <w:rPr>
        <w:rFonts w:cs="Times New Roman" w:hint="default"/>
      </w:rPr>
    </w:lvl>
    <w:lvl w:ilvl="6">
      <w:start w:val="1"/>
      <w:numFmt w:val="decimal"/>
      <w:pStyle w:val="7"/>
      <w:lvlText w:val="%1.%2.%3.%4.%5.%6.%7"/>
      <w:lvlJc w:val="left"/>
      <w:pPr>
        <w:ind w:left="1296" w:hanging="1296"/>
      </w:pPr>
      <w:rPr>
        <w:rFonts w:cs="Times New Roman" w:hint="default"/>
      </w:rPr>
    </w:lvl>
    <w:lvl w:ilvl="7">
      <w:start w:val="1"/>
      <w:numFmt w:val="decimal"/>
      <w:pStyle w:val="8"/>
      <w:lvlText w:val="%1.%2.%3.%4.%5.%6.%7.%8"/>
      <w:lvlJc w:val="left"/>
      <w:pPr>
        <w:ind w:left="1440" w:hanging="1440"/>
      </w:pPr>
      <w:rPr>
        <w:rFonts w:cs="Times New Roman" w:hint="default"/>
      </w:rPr>
    </w:lvl>
    <w:lvl w:ilvl="8">
      <w:start w:val="1"/>
      <w:numFmt w:val="decimal"/>
      <w:pStyle w:val="9"/>
      <w:lvlText w:val="%1.%2.%3.%4.%5.%6.%7.%8.%9"/>
      <w:lvlJc w:val="left"/>
      <w:pPr>
        <w:ind w:left="1584" w:hanging="1584"/>
      </w:pPr>
      <w:rPr>
        <w:rFonts w:cs="Times New Roman" w:hint="default"/>
      </w:rPr>
    </w:lvl>
  </w:abstractNum>
  <w:abstractNum w:abstractNumId="31" w15:restartNumberingAfterBreak="0">
    <w:nsid w:val="3D6F0A2C"/>
    <w:multiLevelType w:val="hybridMultilevel"/>
    <w:tmpl w:val="F1E6BF0E"/>
    <w:lvl w:ilvl="0" w:tplc="0EE6F086">
      <w:start w:val="1"/>
      <w:numFmt w:val="decimal"/>
      <w:lvlText w:val="%1."/>
      <w:lvlJc w:val="left"/>
      <w:pPr>
        <w:ind w:left="461" w:hanging="360"/>
      </w:pPr>
      <w:rPr>
        <w:rFonts w:ascii="Times New Roman" w:eastAsia="Times New Roman" w:hAnsi="Times New Roman" w:cs="Times New Roman" w:hint="default"/>
        <w:spacing w:val="-1"/>
        <w:w w:val="100"/>
        <w:sz w:val="24"/>
        <w:szCs w:val="24"/>
      </w:rPr>
    </w:lvl>
    <w:lvl w:ilvl="1" w:tplc="D824992A">
      <w:numFmt w:val="bullet"/>
      <w:lvlText w:val="•"/>
      <w:lvlJc w:val="left"/>
      <w:pPr>
        <w:ind w:left="1370" w:hanging="360"/>
      </w:pPr>
      <w:rPr>
        <w:rFonts w:hint="default"/>
      </w:rPr>
    </w:lvl>
    <w:lvl w:ilvl="2" w:tplc="4C7226F0">
      <w:numFmt w:val="bullet"/>
      <w:lvlText w:val="•"/>
      <w:lvlJc w:val="left"/>
      <w:pPr>
        <w:ind w:left="2280" w:hanging="360"/>
      </w:pPr>
      <w:rPr>
        <w:rFonts w:hint="default"/>
      </w:rPr>
    </w:lvl>
    <w:lvl w:ilvl="3" w:tplc="3E12B046">
      <w:numFmt w:val="bullet"/>
      <w:lvlText w:val="•"/>
      <w:lvlJc w:val="left"/>
      <w:pPr>
        <w:ind w:left="3191" w:hanging="360"/>
      </w:pPr>
      <w:rPr>
        <w:rFonts w:hint="default"/>
      </w:rPr>
    </w:lvl>
    <w:lvl w:ilvl="4" w:tplc="E3140A16">
      <w:numFmt w:val="bullet"/>
      <w:lvlText w:val="•"/>
      <w:lvlJc w:val="left"/>
      <w:pPr>
        <w:ind w:left="4101" w:hanging="360"/>
      </w:pPr>
      <w:rPr>
        <w:rFonts w:hint="default"/>
      </w:rPr>
    </w:lvl>
    <w:lvl w:ilvl="5" w:tplc="4B1E1FBE">
      <w:numFmt w:val="bullet"/>
      <w:lvlText w:val="•"/>
      <w:lvlJc w:val="left"/>
      <w:pPr>
        <w:ind w:left="5012" w:hanging="360"/>
      </w:pPr>
      <w:rPr>
        <w:rFonts w:hint="default"/>
      </w:rPr>
    </w:lvl>
    <w:lvl w:ilvl="6" w:tplc="07C6B24E">
      <w:numFmt w:val="bullet"/>
      <w:lvlText w:val="•"/>
      <w:lvlJc w:val="left"/>
      <w:pPr>
        <w:ind w:left="5922" w:hanging="360"/>
      </w:pPr>
      <w:rPr>
        <w:rFonts w:hint="default"/>
      </w:rPr>
    </w:lvl>
    <w:lvl w:ilvl="7" w:tplc="E2A0CF96">
      <w:numFmt w:val="bullet"/>
      <w:lvlText w:val="•"/>
      <w:lvlJc w:val="left"/>
      <w:pPr>
        <w:ind w:left="6833" w:hanging="360"/>
      </w:pPr>
      <w:rPr>
        <w:rFonts w:hint="default"/>
      </w:rPr>
    </w:lvl>
    <w:lvl w:ilvl="8" w:tplc="619060C2">
      <w:numFmt w:val="bullet"/>
      <w:lvlText w:val="•"/>
      <w:lvlJc w:val="left"/>
      <w:pPr>
        <w:ind w:left="7743" w:hanging="360"/>
      </w:pPr>
      <w:rPr>
        <w:rFonts w:hint="default"/>
      </w:rPr>
    </w:lvl>
  </w:abstractNum>
  <w:abstractNum w:abstractNumId="32" w15:restartNumberingAfterBreak="0">
    <w:nsid w:val="3EB039FE"/>
    <w:multiLevelType w:val="hybridMultilevel"/>
    <w:tmpl w:val="3F56231A"/>
    <w:lvl w:ilvl="0" w:tplc="1038826E">
      <w:start w:val="1"/>
      <w:numFmt w:val="bullet"/>
      <w:lvlText w:val=""/>
      <w:lvlJc w:val="left"/>
      <w:pPr>
        <w:ind w:left="1854" w:hanging="360"/>
      </w:pPr>
      <w:rPr>
        <w:rFonts w:ascii="Symbol" w:hAnsi="Symbol" w:hint="default"/>
        <w:sz w:val="24"/>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33" w15:restartNumberingAfterBreak="0">
    <w:nsid w:val="42C94EB8"/>
    <w:multiLevelType w:val="hybridMultilevel"/>
    <w:tmpl w:val="4E0ECEC6"/>
    <w:lvl w:ilvl="0" w:tplc="00F2A056">
      <w:numFmt w:val="bullet"/>
      <w:lvlText w:val=""/>
      <w:lvlJc w:val="left"/>
      <w:pPr>
        <w:ind w:left="588" w:hanging="360"/>
      </w:pPr>
      <w:rPr>
        <w:rFonts w:ascii="Symbol" w:eastAsia="Symbol" w:hAnsi="Symbol" w:cs="Symbol" w:hint="default"/>
        <w:w w:val="100"/>
        <w:sz w:val="24"/>
        <w:szCs w:val="24"/>
      </w:rPr>
    </w:lvl>
    <w:lvl w:ilvl="1" w:tplc="6C161B40">
      <w:numFmt w:val="bullet"/>
      <w:lvlText w:val="•"/>
      <w:lvlJc w:val="left"/>
      <w:pPr>
        <w:ind w:left="831" w:hanging="360"/>
      </w:pPr>
      <w:rPr>
        <w:rFonts w:hint="default"/>
      </w:rPr>
    </w:lvl>
    <w:lvl w:ilvl="2" w:tplc="CA2ED800">
      <w:numFmt w:val="bullet"/>
      <w:lvlText w:val="•"/>
      <w:lvlJc w:val="left"/>
      <w:pPr>
        <w:ind w:left="1083" w:hanging="360"/>
      </w:pPr>
      <w:rPr>
        <w:rFonts w:hint="default"/>
      </w:rPr>
    </w:lvl>
    <w:lvl w:ilvl="3" w:tplc="176E3756">
      <w:numFmt w:val="bullet"/>
      <w:lvlText w:val="•"/>
      <w:lvlJc w:val="left"/>
      <w:pPr>
        <w:ind w:left="1335" w:hanging="360"/>
      </w:pPr>
      <w:rPr>
        <w:rFonts w:hint="default"/>
      </w:rPr>
    </w:lvl>
    <w:lvl w:ilvl="4" w:tplc="6460492C">
      <w:numFmt w:val="bullet"/>
      <w:lvlText w:val="•"/>
      <w:lvlJc w:val="left"/>
      <w:pPr>
        <w:ind w:left="1587" w:hanging="360"/>
      </w:pPr>
      <w:rPr>
        <w:rFonts w:hint="default"/>
      </w:rPr>
    </w:lvl>
    <w:lvl w:ilvl="5" w:tplc="91D2B9D0">
      <w:numFmt w:val="bullet"/>
      <w:lvlText w:val="•"/>
      <w:lvlJc w:val="left"/>
      <w:pPr>
        <w:ind w:left="1839" w:hanging="360"/>
      </w:pPr>
      <w:rPr>
        <w:rFonts w:hint="default"/>
      </w:rPr>
    </w:lvl>
    <w:lvl w:ilvl="6" w:tplc="D982D17C">
      <w:numFmt w:val="bullet"/>
      <w:lvlText w:val="•"/>
      <w:lvlJc w:val="left"/>
      <w:pPr>
        <w:ind w:left="2090" w:hanging="360"/>
      </w:pPr>
      <w:rPr>
        <w:rFonts w:hint="default"/>
      </w:rPr>
    </w:lvl>
    <w:lvl w:ilvl="7" w:tplc="12C445A4">
      <w:numFmt w:val="bullet"/>
      <w:lvlText w:val="•"/>
      <w:lvlJc w:val="left"/>
      <w:pPr>
        <w:ind w:left="2342" w:hanging="360"/>
      </w:pPr>
      <w:rPr>
        <w:rFonts w:hint="default"/>
      </w:rPr>
    </w:lvl>
    <w:lvl w:ilvl="8" w:tplc="FBB86DBE">
      <w:numFmt w:val="bullet"/>
      <w:lvlText w:val="•"/>
      <w:lvlJc w:val="left"/>
      <w:pPr>
        <w:ind w:left="2594" w:hanging="360"/>
      </w:pPr>
      <w:rPr>
        <w:rFonts w:hint="default"/>
      </w:rPr>
    </w:lvl>
  </w:abstractNum>
  <w:abstractNum w:abstractNumId="34" w15:restartNumberingAfterBreak="0">
    <w:nsid w:val="442F7F06"/>
    <w:multiLevelType w:val="hybridMultilevel"/>
    <w:tmpl w:val="A3E4FBFC"/>
    <w:lvl w:ilvl="0" w:tplc="81FAC5DC">
      <w:numFmt w:val="bullet"/>
      <w:lvlText w:val=""/>
      <w:lvlJc w:val="left"/>
      <w:pPr>
        <w:ind w:left="461" w:hanging="361"/>
      </w:pPr>
      <w:rPr>
        <w:rFonts w:ascii="Symbol" w:eastAsia="Symbol" w:hAnsi="Symbol" w:cs="Symbol" w:hint="default"/>
        <w:w w:val="100"/>
        <w:sz w:val="24"/>
        <w:szCs w:val="24"/>
      </w:rPr>
    </w:lvl>
    <w:lvl w:ilvl="1" w:tplc="00F89D0C">
      <w:numFmt w:val="bullet"/>
      <w:lvlText w:val="o"/>
      <w:lvlJc w:val="left"/>
      <w:pPr>
        <w:ind w:left="821" w:hanging="360"/>
      </w:pPr>
      <w:rPr>
        <w:rFonts w:ascii="Courier New" w:eastAsia="Courier New" w:hAnsi="Courier New" w:cs="Courier New" w:hint="default"/>
        <w:w w:val="100"/>
        <w:sz w:val="24"/>
        <w:szCs w:val="24"/>
      </w:rPr>
    </w:lvl>
    <w:lvl w:ilvl="2" w:tplc="6AC6AC3C">
      <w:numFmt w:val="bullet"/>
      <w:lvlText w:val="➢"/>
      <w:lvlJc w:val="left"/>
      <w:pPr>
        <w:ind w:left="1181" w:hanging="360"/>
      </w:pPr>
      <w:rPr>
        <w:rFonts w:ascii="MS UI Gothic" w:eastAsia="MS UI Gothic" w:hAnsi="MS UI Gothic" w:cs="MS UI Gothic" w:hint="default"/>
        <w:w w:val="79"/>
        <w:sz w:val="24"/>
        <w:szCs w:val="24"/>
      </w:rPr>
    </w:lvl>
    <w:lvl w:ilvl="3" w:tplc="EA9E59F8">
      <w:numFmt w:val="bullet"/>
      <w:lvlText w:val="•"/>
      <w:lvlJc w:val="left"/>
      <w:pPr>
        <w:ind w:left="2228" w:hanging="360"/>
      </w:pPr>
      <w:rPr>
        <w:rFonts w:hint="default"/>
      </w:rPr>
    </w:lvl>
    <w:lvl w:ilvl="4" w:tplc="D4CC36CA">
      <w:numFmt w:val="bullet"/>
      <w:lvlText w:val="•"/>
      <w:lvlJc w:val="left"/>
      <w:pPr>
        <w:ind w:left="3276" w:hanging="360"/>
      </w:pPr>
      <w:rPr>
        <w:rFonts w:hint="default"/>
      </w:rPr>
    </w:lvl>
    <w:lvl w:ilvl="5" w:tplc="6B2023B6">
      <w:numFmt w:val="bullet"/>
      <w:lvlText w:val="•"/>
      <w:lvlJc w:val="left"/>
      <w:pPr>
        <w:ind w:left="4324" w:hanging="360"/>
      </w:pPr>
      <w:rPr>
        <w:rFonts w:hint="default"/>
      </w:rPr>
    </w:lvl>
    <w:lvl w:ilvl="6" w:tplc="694CEBC6">
      <w:numFmt w:val="bullet"/>
      <w:lvlText w:val="•"/>
      <w:lvlJc w:val="left"/>
      <w:pPr>
        <w:ind w:left="5372" w:hanging="360"/>
      </w:pPr>
      <w:rPr>
        <w:rFonts w:hint="default"/>
      </w:rPr>
    </w:lvl>
    <w:lvl w:ilvl="7" w:tplc="A1A60846">
      <w:numFmt w:val="bullet"/>
      <w:lvlText w:val="•"/>
      <w:lvlJc w:val="left"/>
      <w:pPr>
        <w:ind w:left="6420" w:hanging="360"/>
      </w:pPr>
      <w:rPr>
        <w:rFonts w:hint="default"/>
      </w:rPr>
    </w:lvl>
    <w:lvl w:ilvl="8" w:tplc="B66257B2">
      <w:numFmt w:val="bullet"/>
      <w:lvlText w:val="•"/>
      <w:lvlJc w:val="left"/>
      <w:pPr>
        <w:ind w:left="7468" w:hanging="360"/>
      </w:pPr>
      <w:rPr>
        <w:rFonts w:hint="default"/>
      </w:rPr>
    </w:lvl>
  </w:abstractNum>
  <w:abstractNum w:abstractNumId="35" w15:restartNumberingAfterBreak="0">
    <w:nsid w:val="499A639D"/>
    <w:multiLevelType w:val="hybridMultilevel"/>
    <w:tmpl w:val="B12A414A"/>
    <w:lvl w:ilvl="0" w:tplc="217E4498">
      <w:start w:val="1"/>
      <w:numFmt w:val="decimal"/>
      <w:lvlText w:val="%1."/>
      <w:lvlJc w:val="left"/>
      <w:pPr>
        <w:ind w:left="228" w:hanging="286"/>
      </w:pPr>
      <w:rPr>
        <w:rFonts w:ascii="Times New Roman" w:eastAsia="Times New Roman" w:hAnsi="Times New Roman" w:cs="Times New Roman" w:hint="default"/>
        <w:spacing w:val="-15"/>
        <w:w w:val="100"/>
        <w:sz w:val="24"/>
        <w:szCs w:val="24"/>
      </w:rPr>
    </w:lvl>
    <w:lvl w:ilvl="1" w:tplc="F1F4E5D6">
      <w:numFmt w:val="bullet"/>
      <w:lvlText w:val=""/>
      <w:lvlJc w:val="left"/>
      <w:pPr>
        <w:ind w:left="228" w:hanging="284"/>
      </w:pPr>
      <w:rPr>
        <w:rFonts w:ascii="Symbol" w:eastAsia="Symbol" w:hAnsi="Symbol" w:cs="Symbol" w:hint="default"/>
        <w:w w:val="99"/>
        <w:sz w:val="20"/>
        <w:szCs w:val="20"/>
      </w:rPr>
    </w:lvl>
    <w:lvl w:ilvl="2" w:tplc="E58EF604">
      <w:numFmt w:val="bullet"/>
      <w:lvlText w:val="•"/>
      <w:lvlJc w:val="left"/>
      <w:pPr>
        <w:ind w:left="2012" w:hanging="284"/>
      </w:pPr>
      <w:rPr>
        <w:rFonts w:hint="default"/>
      </w:rPr>
    </w:lvl>
    <w:lvl w:ilvl="3" w:tplc="B66285F4">
      <w:numFmt w:val="bullet"/>
      <w:lvlText w:val="•"/>
      <w:lvlJc w:val="left"/>
      <w:pPr>
        <w:ind w:left="2908" w:hanging="284"/>
      </w:pPr>
      <w:rPr>
        <w:rFonts w:hint="default"/>
      </w:rPr>
    </w:lvl>
    <w:lvl w:ilvl="4" w:tplc="45DC549E">
      <w:numFmt w:val="bullet"/>
      <w:lvlText w:val="•"/>
      <w:lvlJc w:val="left"/>
      <w:pPr>
        <w:ind w:left="3804" w:hanging="284"/>
      </w:pPr>
      <w:rPr>
        <w:rFonts w:hint="default"/>
      </w:rPr>
    </w:lvl>
    <w:lvl w:ilvl="5" w:tplc="9D542266">
      <w:numFmt w:val="bullet"/>
      <w:lvlText w:val="•"/>
      <w:lvlJc w:val="left"/>
      <w:pPr>
        <w:ind w:left="4700" w:hanging="284"/>
      </w:pPr>
      <w:rPr>
        <w:rFonts w:hint="default"/>
      </w:rPr>
    </w:lvl>
    <w:lvl w:ilvl="6" w:tplc="0B3E9EA0">
      <w:numFmt w:val="bullet"/>
      <w:lvlText w:val="•"/>
      <w:lvlJc w:val="left"/>
      <w:pPr>
        <w:ind w:left="5596" w:hanging="284"/>
      </w:pPr>
      <w:rPr>
        <w:rFonts w:hint="default"/>
      </w:rPr>
    </w:lvl>
    <w:lvl w:ilvl="7" w:tplc="F116877E">
      <w:numFmt w:val="bullet"/>
      <w:lvlText w:val="•"/>
      <w:lvlJc w:val="left"/>
      <w:pPr>
        <w:ind w:left="6492" w:hanging="284"/>
      </w:pPr>
      <w:rPr>
        <w:rFonts w:hint="default"/>
      </w:rPr>
    </w:lvl>
    <w:lvl w:ilvl="8" w:tplc="6C0C96EE">
      <w:numFmt w:val="bullet"/>
      <w:lvlText w:val="•"/>
      <w:lvlJc w:val="left"/>
      <w:pPr>
        <w:ind w:left="7388" w:hanging="284"/>
      </w:pPr>
      <w:rPr>
        <w:rFonts w:hint="default"/>
      </w:rPr>
    </w:lvl>
  </w:abstractNum>
  <w:abstractNum w:abstractNumId="36" w15:restartNumberingAfterBreak="0">
    <w:nsid w:val="4A1B399C"/>
    <w:multiLevelType w:val="hybridMultilevel"/>
    <w:tmpl w:val="A82E9D8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7" w15:restartNumberingAfterBreak="0">
    <w:nsid w:val="4C674643"/>
    <w:multiLevelType w:val="hybridMultilevel"/>
    <w:tmpl w:val="7E0E3D5C"/>
    <w:lvl w:ilvl="0" w:tplc="7480EF12">
      <w:start w:val="1"/>
      <w:numFmt w:val="decimal"/>
      <w:lvlText w:val="%1."/>
      <w:lvlJc w:val="left"/>
      <w:pPr>
        <w:ind w:left="809" w:hanging="709"/>
      </w:pPr>
      <w:rPr>
        <w:rFonts w:ascii="Times New Roman" w:eastAsia="Times New Roman" w:hAnsi="Times New Roman" w:cs="Times New Roman" w:hint="default"/>
        <w:b/>
        <w:bCs/>
        <w:w w:val="100"/>
        <w:sz w:val="32"/>
        <w:szCs w:val="32"/>
      </w:rPr>
    </w:lvl>
    <w:lvl w:ilvl="1" w:tplc="123278A8">
      <w:numFmt w:val="bullet"/>
      <w:lvlText w:val=""/>
      <w:lvlJc w:val="left"/>
      <w:pPr>
        <w:ind w:left="2109" w:hanging="360"/>
      </w:pPr>
      <w:rPr>
        <w:rFonts w:ascii="Symbol" w:eastAsia="Symbol" w:hAnsi="Symbol" w:cs="Symbol" w:hint="default"/>
        <w:w w:val="100"/>
        <w:sz w:val="24"/>
        <w:szCs w:val="24"/>
      </w:rPr>
    </w:lvl>
    <w:lvl w:ilvl="2" w:tplc="3E0A89E2">
      <w:numFmt w:val="bullet"/>
      <w:lvlText w:val="•"/>
      <w:lvlJc w:val="left"/>
      <w:pPr>
        <w:ind w:left="2100" w:hanging="360"/>
      </w:pPr>
      <w:rPr>
        <w:rFonts w:hint="default"/>
      </w:rPr>
    </w:lvl>
    <w:lvl w:ilvl="3" w:tplc="2A36AF1E">
      <w:numFmt w:val="bullet"/>
      <w:lvlText w:val="•"/>
      <w:lvlJc w:val="left"/>
      <w:pPr>
        <w:ind w:left="3033" w:hanging="360"/>
      </w:pPr>
      <w:rPr>
        <w:rFonts w:hint="default"/>
      </w:rPr>
    </w:lvl>
    <w:lvl w:ilvl="4" w:tplc="B62AE14A">
      <w:numFmt w:val="bullet"/>
      <w:lvlText w:val="•"/>
      <w:lvlJc w:val="left"/>
      <w:pPr>
        <w:ind w:left="3966" w:hanging="360"/>
      </w:pPr>
      <w:rPr>
        <w:rFonts w:hint="default"/>
      </w:rPr>
    </w:lvl>
    <w:lvl w:ilvl="5" w:tplc="564CFBE4">
      <w:numFmt w:val="bullet"/>
      <w:lvlText w:val="•"/>
      <w:lvlJc w:val="left"/>
      <w:pPr>
        <w:ind w:left="4899" w:hanging="360"/>
      </w:pPr>
      <w:rPr>
        <w:rFonts w:hint="default"/>
      </w:rPr>
    </w:lvl>
    <w:lvl w:ilvl="6" w:tplc="E84671C2">
      <w:numFmt w:val="bullet"/>
      <w:lvlText w:val="•"/>
      <w:lvlJc w:val="left"/>
      <w:pPr>
        <w:ind w:left="5832" w:hanging="360"/>
      </w:pPr>
      <w:rPr>
        <w:rFonts w:hint="default"/>
      </w:rPr>
    </w:lvl>
    <w:lvl w:ilvl="7" w:tplc="A41E8AEA">
      <w:numFmt w:val="bullet"/>
      <w:lvlText w:val="•"/>
      <w:lvlJc w:val="left"/>
      <w:pPr>
        <w:ind w:left="6765" w:hanging="360"/>
      </w:pPr>
      <w:rPr>
        <w:rFonts w:hint="default"/>
      </w:rPr>
    </w:lvl>
    <w:lvl w:ilvl="8" w:tplc="9EBE532C">
      <w:numFmt w:val="bullet"/>
      <w:lvlText w:val="•"/>
      <w:lvlJc w:val="left"/>
      <w:pPr>
        <w:ind w:left="7698" w:hanging="360"/>
      </w:pPr>
      <w:rPr>
        <w:rFonts w:hint="default"/>
      </w:rPr>
    </w:lvl>
  </w:abstractNum>
  <w:abstractNum w:abstractNumId="38" w15:restartNumberingAfterBreak="0">
    <w:nsid w:val="4D3821A1"/>
    <w:multiLevelType w:val="hybridMultilevel"/>
    <w:tmpl w:val="932C6436"/>
    <w:lvl w:ilvl="0" w:tplc="04190005">
      <w:start w:val="1"/>
      <w:numFmt w:val="bullet"/>
      <w:lvlText w:val=""/>
      <w:lvlJc w:val="left"/>
      <w:pPr>
        <w:tabs>
          <w:tab w:val="num" w:pos="1260"/>
        </w:tabs>
        <w:ind w:left="1260" w:hanging="360"/>
      </w:pPr>
      <w:rPr>
        <w:rFonts w:ascii="Wingdings" w:hAnsi="Wingdings" w:hint="default"/>
      </w:rPr>
    </w:lvl>
    <w:lvl w:ilvl="1" w:tplc="04190003" w:tentative="1">
      <w:start w:val="1"/>
      <w:numFmt w:val="bullet"/>
      <w:lvlText w:val="o"/>
      <w:lvlJc w:val="left"/>
      <w:pPr>
        <w:tabs>
          <w:tab w:val="num" w:pos="1980"/>
        </w:tabs>
        <w:ind w:left="1980" w:hanging="360"/>
      </w:pPr>
      <w:rPr>
        <w:rFonts w:ascii="Courier New" w:hAnsi="Courier New" w:cs="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39" w15:restartNumberingAfterBreak="0">
    <w:nsid w:val="4E1B1DA3"/>
    <w:multiLevelType w:val="hybridMultilevel"/>
    <w:tmpl w:val="46267184"/>
    <w:lvl w:ilvl="0" w:tplc="A8B6BB0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0" w15:restartNumberingAfterBreak="0">
    <w:nsid w:val="4E2D6345"/>
    <w:multiLevelType w:val="hybridMultilevel"/>
    <w:tmpl w:val="3B744AAE"/>
    <w:lvl w:ilvl="0" w:tplc="5C7A17B4">
      <w:start w:val="1"/>
      <w:numFmt w:val="decimal"/>
      <w:lvlText w:val="%1."/>
      <w:lvlJc w:val="left"/>
      <w:pPr>
        <w:ind w:left="1529" w:hanging="360"/>
        <w:jc w:val="right"/>
      </w:pPr>
      <w:rPr>
        <w:rFonts w:hint="default"/>
        <w:spacing w:val="-29"/>
        <w:w w:val="100"/>
      </w:rPr>
    </w:lvl>
    <w:lvl w:ilvl="1" w:tplc="CFF6D106">
      <w:numFmt w:val="bullet"/>
      <w:lvlText w:val="•"/>
      <w:lvlJc w:val="left"/>
      <w:pPr>
        <w:ind w:left="2324" w:hanging="360"/>
      </w:pPr>
      <w:rPr>
        <w:rFonts w:hint="default"/>
      </w:rPr>
    </w:lvl>
    <w:lvl w:ilvl="2" w:tplc="8B5AA78A">
      <w:numFmt w:val="bullet"/>
      <w:lvlText w:val="•"/>
      <w:lvlJc w:val="left"/>
      <w:pPr>
        <w:ind w:left="3128" w:hanging="360"/>
      </w:pPr>
      <w:rPr>
        <w:rFonts w:hint="default"/>
      </w:rPr>
    </w:lvl>
    <w:lvl w:ilvl="3" w:tplc="F82EC4B0">
      <w:numFmt w:val="bullet"/>
      <w:lvlText w:val="•"/>
      <w:lvlJc w:val="left"/>
      <w:pPr>
        <w:ind w:left="3933" w:hanging="360"/>
      </w:pPr>
      <w:rPr>
        <w:rFonts w:hint="default"/>
      </w:rPr>
    </w:lvl>
    <w:lvl w:ilvl="4" w:tplc="2CB69D50">
      <w:numFmt w:val="bullet"/>
      <w:lvlText w:val="•"/>
      <w:lvlJc w:val="left"/>
      <w:pPr>
        <w:ind w:left="4737" w:hanging="360"/>
      </w:pPr>
      <w:rPr>
        <w:rFonts w:hint="default"/>
      </w:rPr>
    </w:lvl>
    <w:lvl w:ilvl="5" w:tplc="ABFA0160">
      <w:numFmt w:val="bullet"/>
      <w:lvlText w:val="•"/>
      <w:lvlJc w:val="left"/>
      <w:pPr>
        <w:ind w:left="5542" w:hanging="360"/>
      </w:pPr>
      <w:rPr>
        <w:rFonts w:hint="default"/>
      </w:rPr>
    </w:lvl>
    <w:lvl w:ilvl="6" w:tplc="2CDC4FDC">
      <w:numFmt w:val="bullet"/>
      <w:lvlText w:val="•"/>
      <w:lvlJc w:val="left"/>
      <w:pPr>
        <w:ind w:left="6346" w:hanging="360"/>
      </w:pPr>
      <w:rPr>
        <w:rFonts w:hint="default"/>
      </w:rPr>
    </w:lvl>
    <w:lvl w:ilvl="7" w:tplc="38D4916C">
      <w:numFmt w:val="bullet"/>
      <w:lvlText w:val="•"/>
      <w:lvlJc w:val="left"/>
      <w:pPr>
        <w:ind w:left="7151" w:hanging="360"/>
      </w:pPr>
      <w:rPr>
        <w:rFonts w:hint="default"/>
      </w:rPr>
    </w:lvl>
    <w:lvl w:ilvl="8" w:tplc="77042ED4">
      <w:numFmt w:val="bullet"/>
      <w:lvlText w:val="•"/>
      <w:lvlJc w:val="left"/>
      <w:pPr>
        <w:ind w:left="7955" w:hanging="360"/>
      </w:pPr>
      <w:rPr>
        <w:rFonts w:hint="default"/>
      </w:rPr>
    </w:lvl>
  </w:abstractNum>
  <w:abstractNum w:abstractNumId="41" w15:restartNumberingAfterBreak="0">
    <w:nsid w:val="4EDB729B"/>
    <w:multiLevelType w:val="hybridMultilevel"/>
    <w:tmpl w:val="5F583222"/>
    <w:lvl w:ilvl="0" w:tplc="A482ADEE">
      <w:start w:val="1"/>
      <w:numFmt w:val="decimal"/>
      <w:lvlText w:val="%1."/>
      <w:lvlJc w:val="left"/>
      <w:pPr>
        <w:ind w:left="1222" w:hanging="360"/>
      </w:pPr>
      <w:rPr>
        <w:rFonts w:ascii="Times New Roman" w:eastAsia="Times New Roman" w:hAnsi="Times New Roman" w:cs="Times New Roman" w:hint="default"/>
        <w:b w:val="0"/>
        <w:spacing w:val="-29"/>
        <w:w w:val="100"/>
        <w:sz w:val="24"/>
        <w:szCs w:val="24"/>
      </w:rPr>
    </w:lvl>
    <w:lvl w:ilvl="1" w:tplc="DE74C5AC">
      <w:numFmt w:val="bullet"/>
      <w:lvlText w:val="•"/>
      <w:lvlJc w:val="left"/>
      <w:pPr>
        <w:ind w:left="2016" w:hanging="360"/>
      </w:pPr>
      <w:rPr>
        <w:rFonts w:hint="default"/>
      </w:rPr>
    </w:lvl>
    <w:lvl w:ilvl="2" w:tplc="0498AF3C">
      <w:numFmt w:val="bullet"/>
      <w:lvlText w:val="•"/>
      <w:lvlJc w:val="left"/>
      <w:pPr>
        <w:ind w:left="2812" w:hanging="360"/>
      </w:pPr>
      <w:rPr>
        <w:rFonts w:hint="default"/>
      </w:rPr>
    </w:lvl>
    <w:lvl w:ilvl="3" w:tplc="4434D426">
      <w:numFmt w:val="bullet"/>
      <w:lvlText w:val="•"/>
      <w:lvlJc w:val="left"/>
      <w:pPr>
        <w:ind w:left="3608" w:hanging="360"/>
      </w:pPr>
      <w:rPr>
        <w:rFonts w:hint="default"/>
      </w:rPr>
    </w:lvl>
    <w:lvl w:ilvl="4" w:tplc="399C9FD0">
      <w:numFmt w:val="bullet"/>
      <w:lvlText w:val="•"/>
      <w:lvlJc w:val="left"/>
      <w:pPr>
        <w:ind w:left="4404" w:hanging="360"/>
      </w:pPr>
      <w:rPr>
        <w:rFonts w:hint="default"/>
      </w:rPr>
    </w:lvl>
    <w:lvl w:ilvl="5" w:tplc="78E21A6A">
      <w:numFmt w:val="bullet"/>
      <w:lvlText w:val="•"/>
      <w:lvlJc w:val="left"/>
      <w:pPr>
        <w:ind w:left="5200" w:hanging="360"/>
      </w:pPr>
      <w:rPr>
        <w:rFonts w:hint="default"/>
      </w:rPr>
    </w:lvl>
    <w:lvl w:ilvl="6" w:tplc="C65EB906">
      <w:numFmt w:val="bullet"/>
      <w:lvlText w:val="•"/>
      <w:lvlJc w:val="left"/>
      <w:pPr>
        <w:ind w:left="5996" w:hanging="360"/>
      </w:pPr>
      <w:rPr>
        <w:rFonts w:hint="default"/>
      </w:rPr>
    </w:lvl>
    <w:lvl w:ilvl="7" w:tplc="B100F4E8">
      <w:numFmt w:val="bullet"/>
      <w:lvlText w:val="•"/>
      <w:lvlJc w:val="left"/>
      <w:pPr>
        <w:ind w:left="6792" w:hanging="360"/>
      </w:pPr>
      <w:rPr>
        <w:rFonts w:hint="default"/>
      </w:rPr>
    </w:lvl>
    <w:lvl w:ilvl="8" w:tplc="13FE71E8">
      <w:numFmt w:val="bullet"/>
      <w:lvlText w:val="•"/>
      <w:lvlJc w:val="left"/>
      <w:pPr>
        <w:ind w:left="7588" w:hanging="360"/>
      </w:pPr>
      <w:rPr>
        <w:rFonts w:hint="default"/>
      </w:rPr>
    </w:lvl>
  </w:abstractNum>
  <w:abstractNum w:abstractNumId="42" w15:restartNumberingAfterBreak="0">
    <w:nsid w:val="4F385776"/>
    <w:multiLevelType w:val="hybridMultilevel"/>
    <w:tmpl w:val="3EA00DC2"/>
    <w:lvl w:ilvl="0" w:tplc="A8B6BB0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3" w15:restartNumberingAfterBreak="0">
    <w:nsid w:val="4F59459A"/>
    <w:multiLevelType w:val="hybridMultilevel"/>
    <w:tmpl w:val="DA8479E0"/>
    <w:lvl w:ilvl="0" w:tplc="F3AA6578">
      <w:numFmt w:val="bullet"/>
      <w:lvlText w:val=""/>
      <w:lvlJc w:val="left"/>
      <w:pPr>
        <w:ind w:left="1181" w:hanging="360"/>
      </w:pPr>
      <w:rPr>
        <w:rFonts w:ascii="Symbol" w:eastAsia="Symbol" w:hAnsi="Symbol" w:cs="Symbol" w:hint="default"/>
        <w:w w:val="100"/>
        <w:sz w:val="24"/>
        <w:szCs w:val="24"/>
      </w:rPr>
    </w:lvl>
    <w:lvl w:ilvl="1" w:tplc="3E443C58">
      <w:numFmt w:val="bullet"/>
      <w:lvlText w:val="•"/>
      <w:lvlJc w:val="left"/>
      <w:pPr>
        <w:ind w:left="2018" w:hanging="360"/>
      </w:pPr>
      <w:rPr>
        <w:rFonts w:hint="default"/>
      </w:rPr>
    </w:lvl>
    <w:lvl w:ilvl="2" w:tplc="533EFE8E">
      <w:numFmt w:val="bullet"/>
      <w:lvlText w:val="•"/>
      <w:lvlJc w:val="left"/>
      <w:pPr>
        <w:ind w:left="2856" w:hanging="360"/>
      </w:pPr>
      <w:rPr>
        <w:rFonts w:hint="default"/>
      </w:rPr>
    </w:lvl>
    <w:lvl w:ilvl="3" w:tplc="502AC55C">
      <w:numFmt w:val="bullet"/>
      <w:lvlText w:val="•"/>
      <w:lvlJc w:val="left"/>
      <w:pPr>
        <w:ind w:left="3695" w:hanging="360"/>
      </w:pPr>
      <w:rPr>
        <w:rFonts w:hint="default"/>
      </w:rPr>
    </w:lvl>
    <w:lvl w:ilvl="4" w:tplc="CF8CAE64">
      <w:numFmt w:val="bullet"/>
      <w:lvlText w:val="•"/>
      <w:lvlJc w:val="left"/>
      <w:pPr>
        <w:ind w:left="4533" w:hanging="360"/>
      </w:pPr>
      <w:rPr>
        <w:rFonts w:hint="default"/>
      </w:rPr>
    </w:lvl>
    <w:lvl w:ilvl="5" w:tplc="B204D1C8">
      <w:numFmt w:val="bullet"/>
      <w:lvlText w:val="•"/>
      <w:lvlJc w:val="left"/>
      <w:pPr>
        <w:ind w:left="5372" w:hanging="360"/>
      </w:pPr>
      <w:rPr>
        <w:rFonts w:hint="default"/>
      </w:rPr>
    </w:lvl>
    <w:lvl w:ilvl="6" w:tplc="5D36618A">
      <w:numFmt w:val="bullet"/>
      <w:lvlText w:val="•"/>
      <w:lvlJc w:val="left"/>
      <w:pPr>
        <w:ind w:left="6210" w:hanging="360"/>
      </w:pPr>
      <w:rPr>
        <w:rFonts w:hint="default"/>
      </w:rPr>
    </w:lvl>
    <w:lvl w:ilvl="7" w:tplc="54524598">
      <w:numFmt w:val="bullet"/>
      <w:lvlText w:val="•"/>
      <w:lvlJc w:val="left"/>
      <w:pPr>
        <w:ind w:left="7049" w:hanging="360"/>
      </w:pPr>
      <w:rPr>
        <w:rFonts w:hint="default"/>
      </w:rPr>
    </w:lvl>
    <w:lvl w:ilvl="8" w:tplc="460CA91E">
      <w:numFmt w:val="bullet"/>
      <w:lvlText w:val="•"/>
      <w:lvlJc w:val="left"/>
      <w:pPr>
        <w:ind w:left="7887" w:hanging="360"/>
      </w:pPr>
      <w:rPr>
        <w:rFonts w:hint="default"/>
      </w:rPr>
    </w:lvl>
  </w:abstractNum>
  <w:abstractNum w:abstractNumId="44" w15:restartNumberingAfterBreak="0">
    <w:nsid w:val="4F635259"/>
    <w:multiLevelType w:val="hybridMultilevel"/>
    <w:tmpl w:val="BFD02F72"/>
    <w:lvl w:ilvl="0" w:tplc="084A4FF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5" w15:restartNumberingAfterBreak="0">
    <w:nsid w:val="53BD4B6E"/>
    <w:multiLevelType w:val="hybridMultilevel"/>
    <w:tmpl w:val="07103610"/>
    <w:lvl w:ilvl="0" w:tplc="735865EA">
      <w:numFmt w:val="bullet"/>
      <w:lvlText w:val=""/>
      <w:lvlJc w:val="left"/>
      <w:pPr>
        <w:ind w:left="228" w:hanging="286"/>
      </w:pPr>
      <w:rPr>
        <w:rFonts w:ascii="Symbol" w:eastAsia="Symbol" w:hAnsi="Symbol" w:cs="Symbol" w:hint="default"/>
        <w:w w:val="99"/>
        <w:sz w:val="20"/>
        <w:szCs w:val="20"/>
      </w:rPr>
    </w:lvl>
    <w:lvl w:ilvl="1" w:tplc="34E81A16">
      <w:numFmt w:val="bullet"/>
      <w:lvlText w:val="•"/>
      <w:lvlJc w:val="left"/>
      <w:pPr>
        <w:ind w:left="1116" w:hanging="286"/>
      </w:pPr>
      <w:rPr>
        <w:rFonts w:hint="default"/>
      </w:rPr>
    </w:lvl>
    <w:lvl w:ilvl="2" w:tplc="20269686">
      <w:numFmt w:val="bullet"/>
      <w:lvlText w:val="•"/>
      <w:lvlJc w:val="left"/>
      <w:pPr>
        <w:ind w:left="2012" w:hanging="286"/>
      </w:pPr>
      <w:rPr>
        <w:rFonts w:hint="default"/>
      </w:rPr>
    </w:lvl>
    <w:lvl w:ilvl="3" w:tplc="20BAE93C">
      <w:numFmt w:val="bullet"/>
      <w:lvlText w:val="•"/>
      <w:lvlJc w:val="left"/>
      <w:pPr>
        <w:ind w:left="2908" w:hanging="286"/>
      </w:pPr>
      <w:rPr>
        <w:rFonts w:hint="default"/>
      </w:rPr>
    </w:lvl>
    <w:lvl w:ilvl="4" w:tplc="461C0CE4">
      <w:numFmt w:val="bullet"/>
      <w:lvlText w:val="•"/>
      <w:lvlJc w:val="left"/>
      <w:pPr>
        <w:ind w:left="3804" w:hanging="286"/>
      </w:pPr>
      <w:rPr>
        <w:rFonts w:hint="default"/>
      </w:rPr>
    </w:lvl>
    <w:lvl w:ilvl="5" w:tplc="05804C64">
      <w:numFmt w:val="bullet"/>
      <w:lvlText w:val="•"/>
      <w:lvlJc w:val="left"/>
      <w:pPr>
        <w:ind w:left="4700" w:hanging="286"/>
      </w:pPr>
      <w:rPr>
        <w:rFonts w:hint="default"/>
      </w:rPr>
    </w:lvl>
    <w:lvl w:ilvl="6" w:tplc="047E98CA">
      <w:numFmt w:val="bullet"/>
      <w:lvlText w:val="•"/>
      <w:lvlJc w:val="left"/>
      <w:pPr>
        <w:ind w:left="5596" w:hanging="286"/>
      </w:pPr>
      <w:rPr>
        <w:rFonts w:hint="default"/>
      </w:rPr>
    </w:lvl>
    <w:lvl w:ilvl="7" w:tplc="E550C7A2">
      <w:numFmt w:val="bullet"/>
      <w:lvlText w:val="•"/>
      <w:lvlJc w:val="left"/>
      <w:pPr>
        <w:ind w:left="6492" w:hanging="286"/>
      </w:pPr>
      <w:rPr>
        <w:rFonts w:hint="default"/>
      </w:rPr>
    </w:lvl>
    <w:lvl w:ilvl="8" w:tplc="19CE5BC2">
      <w:numFmt w:val="bullet"/>
      <w:lvlText w:val="•"/>
      <w:lvlJc w:val="left"/>
      <w:pPr>
        <w:ind w:left="7388" w:hanging="286"/>
      </w:pPr>
      <w:rPr>
        <w:rFonts w:hint="default"/>
      </w:rPr>
    </w:lvl>
  </w:abstractNum>
  <w:abstractNum w:abstractNumId="46" w15:restartNumberingAfterBreak="0">
    <w:nsid w:val="5A472371"/>
    <w:multiLevelType w:val="hybridMultilevel"/>
    <w:tmpl w:val="DA92A3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5E3B54EB"/>
    <w:multiLevelType w:val="hybridMultilevel"/>
    <w:tmpl w:val="0140447A"/>
    <w:lvl w:ilvl="0" w:tplc="A8B6BB0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8" w15:restartNumberingAfterBreak="0">
    <w:nsid w:val="66E64FCF"/>
    <w:multiLevelType w:val="hybridMultilevel"/>
    <w:tmpl w:val="F944548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9" w15:restartNumberingAfterBreak="0">
    <w:nsid w:val="67811C88"/>
    <w:multiLevelType w:val="hybridMultilevel"/>
    <w:tmpl w:val="9858E02A"/>
    <w:lvl w:ilvl="0" w:tplc="A8B6BB0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0" w15:restartNumberingAfterBreak="0">
    <w:nsid w:val="6B8C3668"/>
    <w:multiLevelType w:val="hybridMultilevel"/>
    <w:tmpl w:val="F11EB2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15:restartNumberingAfterBreak="0">
    <w:nsid w:val="6C141ABE"/>
    <w:multiLevelType w:val="hybridMultilevel"/>
    <w:tmpl w:val="38A44650"/>
    <w:lvl w:ilvl="0" w:tplc="00B47446">
      <w:start w:val="1"/>
      <w:numFmt w:val="decimal"/>
      <w:lvlText w:val="%1."/>
      <w:lvlJc w:val="left"/>
      <w:pPr>
        <w:ind w:left="1155" w:hanging="360"/>
      </w:pPr>
      <w:rPr>
        <w:rFonts w:ascii="Times New Roman" w:eastAsia="Times New Roman" w:hAnsi="Times New Roman" w:cs="Times New Roman" w:hint="default"/>
        <w:spacing w:val="-2"/>
        <w:w w:val="100"/>
        <w:sz w:val="24"/>
        <w:szCs w:val="24"/>
      </w:rPr>
    </w:lvl>
    <w:lvl w:ilvl="1" w:tplc="0702218C">
      <w:numFmt w:val="bullet"/>
      <w:lvlText w:val="•"/>
      <w:lvlJc w:val="left"/>
      <w:pPr>
        <w:ind w:left="1962" w:hanging="360"/>
      </w:pPr>
      <w:rPr>
        <w:rFonts w:hint="default"/>
      </w:rPr>
    </w:lvl>
    <w:lvl w:ilvl="2" w:tplc="6F50C7CA">
      <w:numFmt w:val="bullet"/>
      <w:lvlText w:val="•"/>
      <w:lvlJc w:val="left"/>
      <w:pPr>
        <w:ind w:left="2764" w:hanging="360"/>
      </w:pPr>
      <w:rPr>
        <w:rFonts w:hint="default"/>
      </w:rPr>
    </w:lvl>
    <w:lvl w:ilvl="3" w:tplc="34A0460E">
      <w:numFmt w:val="bullet"/>
      <w:lvlText w:val="•"/>
      <w:lvlJc w:val="left"/>
      <w:pPr>
        <w:ind w:left="3566" w:hanging="360"/>
      </w:pPr>
      <w:rPr>
        <w:rFonts w:hint="default"/>
      </w:rPr>
    </w:lvl>
    <w:lvl w:ilvl="4" w:tplc="DCA2BFD0">
      <w:numFmt w:val="bullet"/>
      <w:lvlText w:val="•"/>
      <w:lvlJc w:val="left"/>
      <w:pPr>
        <w:ind w:left="4368" w:hanging="360"/>
      </w:pPr>
      <w:rPr>
        <w:rFonts w:hint="default"/>
      </w:rPr>
    </w:lvl>
    <w:lvl w:ilvl="5" w:tplc="26B070D6">
      <w:numFmt w:val="bullet"/>
      <w:lvlText w:val="•"/>
      <w:lvlJc w:val="left"/>
      <w:pPr>
        <w:ind w:left="5170" w:hanging="360"/>
      </w:pPr>
      <w:rPr>
        <w:rFonts w:hint="default"/>
      </w:rPr>
    </w:lvl>
    <w:lvl w:ilvl="6" w:tplc="32483CE4">
      <w:numFmt w:val="bullet"/>
      <w:lvlText w:val="•"/>
      <w:lvlJc w:val="left"/>
      <w:pPr>
        <w:ind w:left="5972" w:hanging="360"/>
      </w:pPr>
      <w:rPr>
        <w:rFonts w:hint="default"/>
      </w:rPr>
    </w:lvl>
    <w:lvl w:ilvl="7" w:tplc="798A3A54">
      <w:numFmt w:val="bullet"/>
      <w:lvlText w:val="•"/>
      <w:lvlJc w:val="left"/>
      <w:pPr>
        <w:ind w:left="6774" w:hanging="360"/>
      </w:pPr>
      <w:rPr>
        <w:rFonts w:hint="default"/>
      </w:rPr>
    </w:lvl>
    <w:lvl w:ilvl="8" w:tplc="F70E584E">
      <w:numFmt w:val="bullet"/>
      <w:lvlText w:val="•"/>
      <w:lvlJc w:val="left"/>
      <w:pPr>
        <w:ind w:left="7576" w:hanging="360"/>
      </w:pPr>
      <w:rPr>
        <w:rFonts w:hint="default"/>
      </w:rPr>
    </w:lvl>
  </w:abstractNum>
  <w:abstractNum w:abstractNumId="52" w15:restartNumberingAfterBreak="0">
    <w:nsid w:val="6DFD4D2C"/>
    <w:multiLevelType w:val="hybridMultilevel"/>
    <w:tmpl w:val="A82E9D8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3" w15:restartNumberingAfterBreak="0">
    <w:nsid w:val="73B5309B"/>
    <w:multiLevelType w:val="hybridMultilevel"/>
    <w:tmpl w:val="B7F6CD62"/>
    <w:lvl w:ilvl="0" w:tplc="CE985BE8">
      <w:numFmt w:val="bullet"/>
      <w:lvlText w:val=""/>
      <w:lvlJc w:val="left"/>
      <w:pPr>
        <w:ind w:left="1078" w:hanging="360"/>
      </w:pPr>
      <w:rPr>
        <w:rFonts w:ascii="Symbol" w:eastAsia="Symbol" w:hAnsi="Symbol" w:cs="Symbol" w:hint="default"/>
        <w:w w:val="100"/>
        <w:sz w:val="24"/>
        <w:szCs w:val="24"/>
      </w:rPr>
    </w:lvl>
    <w:lvl w:ilvl="1" w:tplc="5CA4855E">
      <w:numFmt w:val="bullet"/>
      <w:lvlText w:val=""/>
      <w:lvlJc w:val="left"/>
      <w:pPr>
        <w:ind w:left="1529" w:hanging="360"/>
      </w:pPr>
      <w:rPr>
        <w:rFonts w:ascii="Symbol" w:eastAsia="Symbol" w:hAnsi="Symbol" w:cs="Symbol" w:hint="default"/>
        <w:w w:val="100"/>
        <w:sz w:val="24"/>
        <w:szCs w:val="24"/>
      </w:rPr>
    </w:lvl>
    <w:lvl w:ilvl="2" w:tplc="E160CD1E">
      <w:numFmt w:val="bullet"/>
      <w:lvlText w:val="•"/>
      <w:lvlJc w:val="left"/>
      <w:pPr>
        <w:ind w:left="2413" w:hanging="360"/>
      </w:pPr>
      <w:rPr>
        <w:rFonts w:hint="default"/>
      </w:rPr>
    </w:lvl>
    <w:lvl w:ilvl="3" w:tplc="7AFC8B20">
      <w:numFmt w:val="bullet"/>
      <w:lvlText w:val="•"/>
      <w:lvlJc w:val="left"/>
      <w:pPr>
        <w:ind w:left="3307" w:hanging="360"/>
      </w:pPr>
      <w:rPr>
        <w:rFonts w:hint="default"/>
      </w:rPr>
    </w:lvl>
    <w:lvl w:ilvl="4" w:tplc="B88077C4">
      <w:numFmt w:val="bullet"/>
      <w:lvlText w:val="•"/>
      <w:lvlJc w:val="left"/>
      <w:pPr>
        <w:ind w:left="4201" w:hanging="360"/>
      </w:pPr>
      <w:rPr>
        <w:rFonts w:hint="default"/>
      </w:rPr>
    </w:lvl>
    <w:lvl w:ilvl="5" w:tplc="02468C4E">
      <w:numFmt w:val="bullet"/>
      <w:lvlText w:val="•"/>
      <w:lvlJc w:val="left"/>
      <w:pPr>
        <w:ind w:left="5095" w:hanging="360"/>
      </w:pPr>
      <w:rPr>
        <w:rFonts w:hint="default"/>
      </w:rPr>
    </w:lvl>
    <w:lvl w:ilvl="6" w:tplc="320448BE">
      <w:numFmt w:val="bullet"/>
      <w:lvlText w:val="•"/>
      <w:lvlJc w:val="left"/>
      <w:pPr>
        <w:ind w:left="5989" w:hanging="360"/>
      </w:pPr>
      <w:rPr>
        <w:rFonts w:hint="default"/>
      </w:rPr>
    </w:lvl>
    <w:lvl w:ilvl="7" w:tplc="20DCF592">
      <w:numFmt w:val="bullet"/>
      <w:lvlText w:val="•"/>
      <w:lvlJc w:val="left"/>
      <w:pPr>
        <w:ind w:left="6882" w:hanging="360"/>
      </w:pPr>
      <w:rPr>
        <w:rFonts w:hint="default"/>
      </w:rPr>
    </w:lvl>
    <w:lvl w:ilvl="8" w:tplc="970E6538">
      <w:numFmt w:val="bullet"/>
      <w:lvlText w:val="•"/>
      <w:lvlJc w:val="left"/>
      <w:pPr>
        <w:ind w:left="7776" w:hanging="360"/>
      </w:pPr>
      <w:rPr>
        <w:rFonts w:hint="default"/>
      </w:rPr>
    </w:lvl>
  </w:abstractNum>
  <w:abstractNum w:abstractNumId="54" w15:restartNumberingAfterBreak="0">
    <w:nsid w:val="758B29B3"/>
    <w:multiLevelType w:val="hybridMultilevel"/>
    <w:tmpl w:val="088EB16E"/>
    <w:lvl w:ilvl="0" w:tplc="A8B6BB0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5" w15:restartNumberingAfterBreak="0">
    <w:nsid w:val="768E7D2B"/>
    <w:multiLevelType w:val="hybridMultilevel"/>
    <w:tmpl w:val="519AE06C"/>
    <w:lvl w:ilvl="0" w:tplc="CDC0B846">
      <w:start w:val="2"/>
      <w:numFmt w:val="decimal"/>
      <w:lvlText w:val="%1."/>
      <w:lvlJc w:val="left"/>
      <w:pPr>
        <w:ind w:left="149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15:restartNumberingAfterBreak="0">
    <w:nsid w:val="776F231B"/>
    <w:multiLevelType w:val="multilevel"/>
    <w:tmpl w:val="AE4E9574"/>
    <w:lvl w:ilvl="0">
      <w:start w:val="1"/>
      <w:numFmt w:val="decimal"/>
      <w:pStyle w:val="110"/>
      <w:lvlText w:val="%1."/>
      <w:lvlJc w:val="left"/>
      <w:pPr>
        <w:tabs>
          <w:tab w:val="num" w:pos="360"/>
        </w:tabs>
        <w:ind w:left="360" w:hanging="360"/>
      </w:pPr>
      <w:rPr>
        <w:rFonts w:hint="default"/>
      </w:rPr>
    </w:lvl>
    <w:lvl w:ilvl="1">
      <w:start w:val="1"/>
      <w:numFmt w:val="decimal"/>
      <w:pStyle w:val="22"/>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57" w15:restartNumberingAfterBreak="0">
    <w:nsid w:val="77DF044D"/>
    <w:multiLevelType w:val="hybridMultilevel"/>
    <w:tmpl w:val="CDFA6E2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8" w15:restartNumberingAfterBreak="0">
    <w:nsid w:val="7A364BAF"/>
    <w:multiLevelType w:val="hybridMultilevel"/>
    <w:tmpl w:val="8F900D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9" w15:restartNumberingAfterBreak="0">
    <w:nsid w:val="7D9D40E8"/>
    <w:multiLevelType w:val="hybridMultilevel"/>
    <w:tmpl w:val="AECEBA5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30"/>
  </w:num>
  <w:num w:numId="2">
    <w:abstractNumId w:val="37"/>
  </w:num>
  <w:num w:numId="3">
    <w:abstractNumId w:val="34"/>
  </w:num>
  <w:num w:numId="4">
    <w:abstractNumId w:val="43"/>
  </w:num>
  <w:num w:numId="5">
    <w:abstractNumId w:val="0"/>
  </w:num>
  <w:num w:numId="6">
    <w:abstractNumId w:val="56"/>
  </w:num>
  <w:num w:numId="7">
    <w:abstractNumId w:val="29"/>
  </w:num>
  <w:num w:numId="8">
    <w:abstractNumId w:val="13"/>
  </w:num>
  <w:num w:numId="9">
    <w:abstractNumId w:val="38"/>
  </w:num>
  <w:num w:numId="10">
    <w:abstractNumId w:val="59"/>
  </w:num>
  <w:num w:numId="11">
    <w:abstractNumId w:val="40"/>
  </w:num>
  <w:num w:numId="12">
    <w:abstractNumId w:val="53"/>
  </w:num>
  <w:num w:numId="13">
    <w:abstractNumId w:val="31"/>
  </w:num>
  <w:num w:numId="14">
    <w:abstractNumId w:val="6"/>
  </w:num>
  <w:num w:numId="15">
    <w:abstractNumId w:val="22"/>
  </w:num>
  <w:num w:numId="16">
    <w:abstractNumId w:val="50"/>
  </w:num>
  <w:num w:numId="17">
    <w:abstractNumId w:val="28"/>
  </w:num>
  <w:num w:numId="18">
    <w:abstractNumId w:val="18"/>
  </w:num>
  <w:num w:numId="19">
    <w:abstractNumId w:val="20"/>
  </w:num>
  <w:num w:numId="20">
    <w:abstractNumId w:val="57"/>
  </w:num>
  <w:num w:numId="21">
    <w:abstractNumId w:val="14"/>
  </w:num>
  <w:num w:numId="22">
    <w:abstractNumId w:val="44"/>
  </w:num>
  <w:num w:numId="23">
    <w:abstractNumId w:val="24"/>
  </w:num>
  <w:num w:numId="24">
    <w:abstractNumId w:val="10"/>
  </w:num>
  <w:num w:numId="25">
    <w:abstractNumId w:val="51"/>
  </w:num>
  <w:num w:numId="26">
    <w:abstractNumId w:val="9"/>
  </w:num>
  <w:num w:numId="27">
    <w:abstractNumId w:val="41"/>
  </w:num>
  <w:num w:numId="28">
    <w:abstractNumId w:val="21"/>
  </w:num>
  <w:num w:numId="29">
    <w:abstractNumId w:val="25"/>
  </w:num>
  <w:num w:numId="30">
    <w:abstractNumId w:val="19"/>
  </w:num>
  <w:num w:numId="31">
    <w:abstractNumId w:val="15"/>
  </w:num>
  <w:num w:numId="32">
    <w:abstractNumId w:val="33"/>
  </w:num>
  <w:num w:numId="33">
    <w:abstractNumId w:val="35"/>
  </w:num>
  <w:num w:numId="34">
    <w:abstractNumId w:val="45"/>
  </w:num>
  <w:num w:numId="35">
    <w:abstractNumId w:val="8"/>
  </w:num>
  <w:num w:numId="36">
    <w:abstractNumId w:val="1"/>
  </w:num>
  <w:num w:numId="37">
    <w:abstractNumId w:val="2"/>
  </w:num>
  <w:num w:numId="38">
    <w:abstractNumId w:val="3"/>
  </w:num>
  <w:num w:numId="39">
    <w:abstractNumId w:val="4"/>
  </w:num>
  <w:num w:numId="40">
    <w:abstractNumId w:val="5"/>
  </w:num>
  <w:num w:numId="41">
    <w:abstractNumId w:val="26"/>
  </w:num>
  <w:num w:numId="42">
    <w:abstractNumId w:val="16"/>
  </w:num>
  <w:num w:numId="43">
    <w:abstractNumId w:val="23"/>
  </w:num>
  <w:num w:numId="44">
    <w:abstractNumId w:val="48"/>
  </w:num>
  <w:num w:numId="45">
    <w:abstractNumId w:val="46"/>
  </w:num>
  <w:num w:numId="46">
    <w:abstractNumId w:val="58"/>
  </w:num>
  <w:num w:numId="47">
    <w:abstractNumId w:val="36"/>
  </w:num>
  <w:num w:numId="48">
    <w:abstractNumId w:val="32"/>
  </w:num>
  <w:num w:numId="49">
    <w:abstractNumId w:val="27"/>
  </w:num>
  <w:num w:numId="50">
    <w:abstractNumId w:val="11"/>
  </w:num>
  <w:num w:numId="51">
    <w:abstractNumId w:val="17"/>
  </w:num>
  <w:num w:numId="52">
    <w:abstractNumId w:val="42"/>
  </w:num>
  <w:num w:numId="53">
    <w:abstractNumId w:val="47"/>
  </w:num>
  <w:num w:numId="54">
    <w:abstractNumId w:val="54"/>
  </w:num>
  <w:num w:numId="55">
    <w:abstractNumId w:val="7"/>
  </w:num>
  <w:num w:numId="56">
    <w:abstractNumId w:val="12"/>
  </w:num>
  <w:num w:numId="57">
    <w:abstractNumId w:val="55"/>
  </w:num>
  <w:num w:numId="58">
    <w:abstractNumId w:val="49"/>
  </w:num>
  <w:num w:numId="59">
    <w:abstractNumId w:val="52"/>
  </w:num>
  <w:num w:numId="60">
    <w:abstractNumId w:val="39"/>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7FB5"/>
    <w:rsid w:val="0000291B"/>
    <w:rsid w:val="000057B3"/>
    <w:rsid w:val="000128C8"/>
    <w:rsid w:val="00015830"/>
    <w:rsid w:val="000234F2"/>
    <w:rsid w:val="0003354B"/>
    <w:rsid w:val="00045EDA"/>
    <w:rsid w:val="00047B88"/>
    <w:rsid w:val="0005354F"/>
    <w:rsid w:val="000560EA"/>
    <w:rsid w:val="00065872"/>
    <w:rsid w:val="000871B3"/>
    <w:rsid w:val="000A024F"/>
    <w:rsid w:val="000A0CAF"/>
    <w:rsid w:val="000B01AE"/>
    <w:rsid w:val="000B16D1"/>
    <w:rsid w:val="000D03E0"/>
    <w:rsid w:val="000D5109"/>
    <w:rsid w:val="000E1476"/>
    <w:rsid w:val="000E1ADE"/>
    <w:rsid w:val="000E37D7"/>
    <w:rsid w:val="000F3D5A"/>
    <w:rsid w:val="00100FE7"/>
    <w:rsid w:val="00112513"/>
    <w:rsid w:val="00116FE0"/>
    <w:rsid w:val="001179B5"/>
    <w:rsid w:val="00141F04"/>
    <w:rsid w:val="00146A1C"/>
    <w:rsid w:val="00150A0E"/>
    <w:rsid w:val="00163496"/>
    <w:rsid w:val="00166E6F"/>
    <w:rsid w:val="0016731F"/>
    <w:rsid w:val="00180EE9"/>
    <w:rsid w:val="00182BE7"/>
    <w:rsid w:val="001855C2"/>
    <w:rsid w:val="0018695A"/>
    <w:rsid w:val="001A5DAB"/>
    <w:rsid w:val="001A6BED"/>
    <w:rsid w:val="001B0351"/>
    <w:rsid w:val="001B1D10"/>
    <w:rsid w:val="001C0A24"/>
    <w:rsid w:val="001D6D58"/>
    <w:rsid w:val="001D7BD2"/>
    <w:rsid w:val="001E2061"/>
    <w:rsid w:val="001F344E"/>
    <w:rsid w:val="00200A66"/>
    <w:rsid w:val="002054BE"/>
    <w:rsid w:val="00207CBF"/>
    <w:rsid w:val="00212C10"/>
    <w:rsid w:val="00213227"/>
    <w:rsid w:val="00223B6D"/>
    <w:rsid w:val="00230D50"/>
    <w:rsid w:val="002338FF"/>
    <w:rsid w:val="00237DA6"/>
    <w:rsid w:val="00247893"/>
    <w:rsid w:val="002478DC"/>
    <w:rsid w:val="00262B1A"/>
    <w:rsid w:val="00264467"/>
    <w:rsid w:val="002645F0"/>
    <w:rsid w:val="00283966"/>
    <w:rsid w:val="0028422F"/>
    <w:rsid w:val="002A426D"/>
    <w:rsid w:val="002B0662"/>
    <w:rsid w:val="002B44DF"/>
    <w:rsid w:val="002C50BE"/>
    <w:rsid w:val="002C63D0"/>
    <w:rsid w:val="002E6A85"/>
    <w:rsid w:val="002F3918"/>
    <w:rsid w:val="002F721A"/>
    <w:rsid w:val="00301213"/>
    <w:rsid w:val="00303DAD"/>
    <w:rsid w:val="00314D7F"/>
    <w:rsid w:val="00330B1A"/>
    <w:rsid w:val="00336DF1"/>
    <w:rsid w:val="003479D8"/>
    <w:rsid w:val="0035048D"/>
    <w:rsid w:val="00350D73"/>
    <w:rsid w:val="00364208"/>
    <w:rsid w:val="003704AB"/>
    <w:rsid w:val="003854EB"/>
    <w:rsid w:val="00385DE1"/>
    <w:rsid w:val="00392168"/>
    <w:rsid w:val="00394BA1"/>
    <w:rsid w:val="003975F5"/>
    <w:rsid w:val="003C307F"/>
    <w:rsid w:val="003D10A6"/>
    <w:rsid w:val="003D2EFC"/>
    <w:rsid w:val="003D6237"/>
    <w:rsid w:val="003E0958"/>
    <w:rsid w:val="003E689B"/>
    <w:rsid w:val="003E7368"/>
    <w:rsid w:val="003F555D"/>
    <w:rsid w:val="00450D80"/>
    <w:rsid w:val="00462378"/>
    <w:rsid w:val="00463771"/>
    <w:rsid w:val="00463D9E"/>
    <w:rsid w:val="004713BB"/>
    <w:rsid w:val="00476A8E"/>
    <w:rsid w:val="00483CA9"/>
    <w:rsid w:val="004850CD"/>
    <w:rsid w:val="00490AEA"/>
    <w:rsid w:val="004A1D53"/>
    <w:rsid w:val="004B2672"/>
    <w:rsid w:val="004B4035"/>
    <w:rsid w:val="004B5627"/>
    <w:rsid w:val="004C16C2"/>
    <w:rsid w:val="004E4158"/>
    <w:rsid w:val="004F436E"/>
    <w:rsid w:val="00502E06"/>
    <w:rsid w:val="005042BC"/>
    <w:rsid w:val="00517968"/>
    <w:rsid w:val="00523DB9"/>
    <w:rsid w:val="0053075D"/>
    <w:rsid w:val="00537C68"/>
    <w:rsid w:val="00555435"/>
    <w:rsid w:val="005557E3"/>
    <w:rsid w:val="005A2BF2"/>
    <w:rsid w:val="005A3376"/>
    <w:rsid w:val="005B5C30"/>
    <w:rsid w:val="005C03FE"/>
    <w:rsid w:val="005C0BDE"/>
    <w:rsid w:val="005D00FA"/>
    <w:rsid w:val="005D55AF"/>
    <w:rsid w:val="005E52D5"/>
    <w:rsid w:val="005F6211"/>
    <w:rsid w:val="00602EEA"/>
    <w:rsid w:val="00604DA8"/>
    <w:rsid w:val="00614517"/>
    <w:rsid w:val="00617C4C"/>
    <w:rsid w:val="0062281A"/>
    <w:rsid w:val="00633A22"/>
    <w:rsid w:val="0063698F"/>
    <w:rsid w:val="00660B51"/>
    <w:rsid w:val="00665FF7"/>
    <w:rsid w:val="0066723F"/>
    <w:rsid w:val="00667D8E"/>
    <w:rsid w:val="006749EA"/>
    <w:rsid w:val="00684B9D"/>
    <w:rsid w:val="00692573"/>
    <w:rsid w:val="00693BC6"/>
    <w:rsid w:val="00694AFF"/>
    <w:rsid w:val="006974BD"/>
    <w:rsid w:val="006A4AB1"/>
    <w:rsid w:val="006B0969"/>
    <w:rsid w:val="006B64F7"/>
    <w:rsid w:val="006C27BD"/>
    <w:rsid w:val="006D7900"/>
    <w:rsid w:val="00707078"/>
    <w:rsid w:val="00725650"/>
    <w:rsid w:val="00731F6A"/>
    <w:rsid w:val="007877EE"/>
    <w:rsid w:val="007B1307"/>
    <w:rsid w:val="007B1DDE"/>
    <w:rsid w:val="007B5FD5"/>
    <w:rsid w:val="007D262F"/>
    <w:rsid w:val="007D735D"/>
    <w:rsid w:val="007E1EA8"/>
    <w:rsid w:val="007E266C"/>
    <w:rsid w:val="007E6EC9"/>
    <w:rsid w:val="007F10A2"/>
    <w:rsid w:val="007F650E"/>
    <w:rsid w:val="00804B4A"/>
    <w:rsid w:val="008076AE"/>
    <w:rsid w:val="00814F3C"/>
    <w:rsid w:val="00817974"/>
    <w:rsid w:val="00821A02"/>
    <w:rsid w:val="00832464"/>
    <w:rsid w:val="00834726"/>
    <w:rsid w:val="00836762"/>
    <w:rsid w:val="0083714C"/>
    <w:rsid w:val="0084053D"/>
    <w:rsid w:val="00842C38"/>
    <w:rsid w:val="00847771"/>
    <w:rsid w:val="0085236F"/>
    <w:rsid w:val="00855C28"/>
    <w:rsid w:val="0085724D"/>
    <w:rsid w:val="0086215C"/>
    <w:rsid w:val="008656AD"/>
    <w:rsid w:val="00867A6A"/>
    <w:rsid w:val="008772FA"/>
    <w:rsid w:val="008836A0"/>
    <w:rsid w:val="00894D20"/>
    <w:rsid w:val="008A0537"/>
    <w:rsid w:val="008B1A2E"/>
    <w:rsid w:val="008D4F89"/>
    <w:rsid w:val="008D65E0"/>
    <w:rsid w:val="008E2F47"/>
    <w:rsid w:val="008F0DE7"/>
    <w:rsid w:val="008F7562"/>
    <w:rsid w:val="00905A8F"/>
    <w:rsid w:val="009200B0"/>
    <w:rsid w:val="00922C03"/>
    <w:rsid w:val="00923324"/>
    <w:rsid w:val="00933D08"/>
    <w:rsid w:val="00945415"/>
    <w:rsid w:val="00951735"/>
    <w:rsid w:val="00953D00"/>
    <w:rsid w:val="0095474F"/>
    <w:rsid w:val="00966A78"/>
    <w:rsid w:val="009853BB"/>
    <w:rsid w:val="00985840"/>
    <w:rsid w:val="0099144A"/>
    <w:rsid w:val="00997DB5"/>
    <w:rsid w:val="009A010F"/>
    <w:rsid w:val="009A3731"/>
    <w:rsid w:val="009A42F8"/>
    <w:rsid w:val="009B31DF"/>
    <w:rsid w:val="009B7145"/>
    <w:rsid w:val="009C2232"/>
    <w:rsid w:val="009C3D57"/>
    <w:rsid w:val="009E7B89"/>
    <w:rsid w:val="009F1CEF"/>
    <w:rsid w:val="00A027CC"/>
    <w:rsid w:val="00A1077E"/>
    <w:rsid w:val="00A12077"/>
    <w:rsid w:val="00A175CC"/>
    <w:rsid w:val="00A24D5F"/>
    <w:rsid w:val="00A2768B"/>
    <w:rsid w:val="00A35D8E"/>
    <w:rsid w:val="00A544A4"/>
    <w:rsid w:val="00A637B0"/>
    <w:rsid w:val="00A63FC4"/>
    <w:rsid w:val="00A71F01"/>
    <w:rsid w:val="00A828C5"/>
    <w:rsid w:val="00A91931"/>
    <w:rsid w:val="00AA1AAE"/>
    <w:rsid w:val="00AA6FE7"/>
    <w:rsid w:val="00AB609F"/>
    <w:rsid w:val="00AC08F6"/>
    <w:rsid w:val="00AC1FCF"/>
    <w:rsid w:val="00AC3DB6"/>
    <w:rsid w:val="00AD0BE5"/>
    <w:rsid w:val="00AD4CA1"/>
    <w:rsid w:val="00AE14B9"/>
    <w:rsid w:val="00AE14F6"/>
    <w:rsid w:val="00AF0A2B"/>
    <w:rsid w:val="00AF18C1"/>
    <w:rsid w:val="00AF295F"/>
    <w:rsid w:val="00B00729"/>
    <w:rsid w:val="00B036A9"/>
    <w:rsid w:val="00B06C3C"/>
    <w:rsid w:val="00B07CFA"/>
    <w:rsid w:val="00B1284E"/>
    <w:rsid w:val="00B23CA2"/>
    <w:rsid w:val="00B242C1"/>
    <w:rsid w:val="00B25D2B"/>
    <w:rsid w:val="00B35B4E"/>
    <w:rsid w:val="00B5187A"/>
    <w:rsid w:val="00B57B32"/>
    <w:rsid w:val="00B62D0C"/>
    <w:rsid w:val="00B67754"/>
    <w:rsid w:val="00B709B7"/>
    <w:rsid w:val="00B94AA8"/>
    <w:rsid w:val="00BA57D7"/>
    <w:rsid w:val="00BC24DA"/>
    <w:rsid w:val="00BE2E82"/>
    <w:rsid w:val="00BE5A1B"/>
    <w:rsid w:val="00BF51EA"/>
    <w:rsid w:val="00C01A1B"/>
    <w:rsid w:val="00C10565"/>
    <w:rsid w:val="00C3052A"/>
    <w:rsid w:val="00C40C6D"/>
    <w:rsid w:val="00C43EEA"/>
    <w:rsid w:val="00C4676B"/>
    <w:rsid w:val="00C5069A"/>
    <w:rsid w:val="00C519C1"/>
    <w:rsid w:val="00C520AC"/>
    <w:rsid w:val="00C81D74"/>
    <w:rsid w:val="00C977CB"/>
    <w:rsid w:val="00CA3772"/>
    <w:rsid w:val="00CA44ED"/>
    <w:rsid w:val="00CA5103"/>
    <w:rsid w:val="00CA7FB5"/>
    <w:rsid w:val="00CB031B"/>
    <w:rsid w:val="00CB1CC3"/>
    <w:rsid w:val="00CB4534"/>
    <w:rsid w:val="00CC1EED"/>
    <w:rsid w:val="00CC6DCB"/>
    <w:rsid w:val="00CD1FDB"/>
    <w:rsid w:val="00CD7917"/>
    <w:rsid w:val="00D054C6"/>
    <w:rsid w:val="00D071D8"/>
    <w:rsid w:val="00D10F32"/>
    <w:rsid w:val="00D1243D"/>
    <w:rsid w:val="00D33478"/>
    <w:rsid w:val="00D348DE"/>
    <w:rsid w:val="00D40A5E"/>
    <w:rsid w:val="00D514D7"/>
    <w:rsid w:val="00D61782"/>
    <w:rsid w:val="00D657E1"/>
    <w:rsid w:val="00D813D2"/>
    <w:rsid w:val="00D915D4"/>
    <w:rsid w:val="00D95542"/>
    <w:rsid w:val="00DA2B78"/>
    <w:rsid w:val="00DB1518"/>
    <w:rsid w:val="00DB6DEF"/>
    <w:rsid w:val="00DC4E45"/>
    <w:rsid w:val="00DD5407"/>
    <w:rsid w:val="00DE111E"/>
    <w:rsid w:val="00DF5223"/>
    <w:rsid w:val="00E4140A"/>
    <w:rsid w:val="00E639FF"/>
    <w:rsid w:val="00E64204"/>
    <w:rsid w:val="00E6458E"/>
    <w:rsid w:val="00E738A9"/>
    <w:rsid w:val="00E836B4"/>
    <w:rsid w:val="00E85447"/>
    <w:rsid w:val="00E93D9B"/>
    <w:rsid w:val="00EA13FA"/>
    <w:rsid w:val="00EB388B"/>
    <w:rsid w:val="00EB3E28"/>
    <w:rsid w:val="00EB5474"/>
    <w:rsid w:val="00ED2723"/>
    <w:rsid w:val="00ED5EF6"/>
    <w:rsid w:val="00EE0A48"/>
    <w:rsid w:val="00EF0C11"/>
    <w:rsid w:val="00F12726"/>
    <w:rsid w:val="00F2505B"/>
    <w:rsid w:val="00F33CAD"/>
    <w:rsid w:val="00F419A5"/>
    <w:rsid w:val="00F46772"/>
    <w:rsid w:val="00F5102A"/>
    <w:rsid w:val="00F62742"/>
    <w:rsid w:val="00F6328C"/>
    <w:rsid w:val="00F70157"/>
    <w:rsid w:val="00F80193"/>
    <w:rsid w:val="00F8102D"/>
    <w:rsid w:val="00F82DD8"/>
    <w:rsid w:val="00F9611C"/>
    <w:rsid w:val="00FA15A8"/>
    <w:rsid w:val="00FA18CA"/>
    <w:rsid w:val="00FA55C6"/>
    <w:rsid w:val="00FB533D"/>
    <w:rsid w:val="00FD3466"/>
    <w:rsid w:val="00FD5474"/>
    <w:rsid w:val="00FD6096"/>
    <w:rsid w:val="00FF57D4"/>
    <w:rsid w:val="00FF67F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0909E8"/>
  <w15:chartTrackingRefBased/>
  <w15:docId w15:val="{5FC64C70-61B1-4907-AB99-3CAF8FDCB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nhideWhenUsed="1" w:qFormat="1"/>
    <w:lsdException w:name="heading 4" w:semiHidden="1" w:uiPriority="0" w:unhideWhenUsed="1" w:qFormat="1"/>
    <w:lsdException w:name="heading 5" w:semiHidden="1" w:uiPriority="0"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CA7FB5"/>
    <w:pPr>
      <w:spacing w:after="0" w:line="240" w:lineRule="auto"/>
    </w:pPr>
    <w:rPr>
      <w:rFonts w:ascii="Calibri" w:eastAsia="Times New Roman" w:hAnsi="Calibri" w:cs="Times New Roman"/>
      <w:sz w:val="24"/>
      <w:szCs w:val="24"/>
      <w:lang w:eastAsia="ru-RU"/>
    </w:rPr>
  </w:style>
  <w:style w:type="paragraph" w:styleId="1">
    <w:name w:val="heading 1"/>
    <w:basedOn w:val="a0"/>
    <w:next w:val="a0"/>
    <w:link w:val="10"/>
    <w:uiPriority w:val="9"/>
    <w:qFormat/>
    <w:rsid w:val="00905A8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qFormat/>
    <w:rsid w:val="00905A8F"/>
    <w:pPr>
      <w:keepNext/>
      <w:keepLines/>
      <w:numPr>
        <w:ilvl w:val="1"/>
        <w:numId w:val="1"/>
      </w:numPr>
      <w:spacing w:before="200"/>
      <w:outlineLvl w:val="1"/>
    </w:pPr>
    <w:rPr>
      <w:rFonts w:ascii="Cambria" w:hAnsi="Cambria" w:cs="Cambria"/>
      <w:b/>
      <w:bCs/>
      <w:color w:val="4F81BD"/>
      <w:sz w:val="26"/>
      <w:szCs w:val="26"/>
    </w:rPr>
  </w:style>
  <w:style w:type="paragraph" w:styleId="3">
    <w:name w:val="heading 3"/>
    <w:basedOn w:val="a0"/>
    <w:next w:val="a0"/>
    <w:link w:val="30"/>
    <w:uiPriority w:val="99"/>
    <w:qFormat/>
    <w:rsid w:val="00905A8F"/>
    <w:pPr>
      <w:keepNext/>
      <w:keepLines/>
      <w:numPr>
        <w:ilvl w:val="2"/>
        <w:numId w:val="1"/>
      </w:numPr>
      <w:spacing w:before="200"/>
      <w:outlineLvl w:val="2"/>
    </w:pPr>
    <w:rPr>
      <w:rFonts w:ascii="Cambria" w:hAnsi="Cambria" w:cs="Cambria"/>
      <w:b/>
      <w:bCs/>
      <w:color w:val="4F81BD"/>
    </w:rPr>
  </w:style>
  <w:style w:type="paragraph" w:styleId="4">
    <w:name w:val="heading 4"/>
    <w:basedOn w:val="a0"/>
    <w:next w:val="a0"/>
    <w:link w:val="40"/>
    <w:qFormat/>
    <w:rsid w:val="00905A8F"/>
    <w:pPr>
      <w:keepNext/>
      <w:keepLines/>
      <w:numPr>
        <w:ilvl w:val="3"/>
        <w:numId w:val="1"/>
      </w:numPr>
      <w:spacing w:before="200"/>
      <w:outlineLvl w:val="3"/>
    </w:pPr>
    <w:rPr>
      <w:rFonts w:ascii="Cambria" w:hAnsi="Cambria" w:cs="Cambria"/>
      <w:b/>
      <w:bCs/>
      <w:i/>
      <w:iCs/>
      <w:color w:val="4F81BD"/>
    </w:rPr>
  </w:style>
  <w:style w:type="paragraph" w:styleId="5">
    <w:name w:val="heading 5"/>
    <w:basedOn w:val="a0"/>
    <w:next w:val="a0"/>
    <w:link w:val="50"/>
    <w:qFormat/>
    <w:rsid w:val="00905A8F"/>
    <w:pPr>
      <w:keepNext/>
      <w:keepLines/>
      <w:numPr>
        <w:ilvl w:val="4"/>
        <w:numId w:val="1"/>
      </w:numPr>
      <w:spacing w:before="200"/>
      <w:outlineLvl w:val="4"/>
    </w:pPr>
    <w:rPr>
      <w:rFonts w:ascii="Cambria" w:hAnsi="Cambria" w:cs="Cambria"/>
      <w:color w:val="243F60"/>
    </w:rPr>
  </w:style>
  <w:style w:type="paragraph" w:styleId="6">
    <w:name w:val="heading 6"/>
    <w:basedOn w:val="a0"/>
    <w:next w:val="a0"/>
    <w:link w:val="60"/>
    <w:uiPriority w:val="99"/>
    <w:qFormat/>
    <w:rsid w:val="00905A8F"/>
    <w:pPr>
      <w:keepNext/>
      <w:keepLines/>
      <w:numPr>
        <w:ilvl w:val="5"/>
        <w:numId w:val="1"/>
      </w:numPr>
      <w:spacing w:before="200"/>
      <w:outlineLvl w:val="5"/>
    </w:pPr>
    <w:rPr>
      <w:rFonts w:ascii="Cambria" w:hAnsi="Cambria" w:cs="Cambria"/>
      <w:i/>
      <w:iCs/>
      <w:color w:val="243F60"/>
    </w:rPr>
  </w:style>
  <w:style w:type="paragraph" w:styleId="7">
    <w:name w:val="heading 7"/>
    <w:basedOn w:val="a0"/>
    <w:next w:val="a0"/>
    <w:link w:val="70"/>
    <w:uiPriority w:val="99"/>
    <w:qFormat/>
    <w:rsid w:val="00905A8F"/>
    <w:pPr>
      <w:keepNext/>
      <w:keepLines/>
      <w:numPr>
        <w:ilvl w:val="6"/>
        <w:numId w:val="1"/>
      </w:numPr>
      <w:spacing w:before="200"/>
      <w:outlineLvl w:val="6"/>
    </w:pPr>
    <w:rPr>
      <w:rFonts w:ascii="Cambria" w:hAnsi="Cambria" w:cs="Cambria"/>
      <w:i/>
      <w:iCs/>
      <w:color w:val="404040"/>
    </w:rPr>
  </w:style>
  <w:style w:type="paragraph" w:styleId="8">
    <w:name w:val="heading 8"/>
    <w:basedOn w:val="a0"/>
    <w:next w:val="a0"/>
    <w:link w:val="80"/>
    <w:uiPriority w:val="99"/>
    <w:qFormat/>
    <w:rsid w:val="00905A8F"/>
    <w:pPr>
      <w:keepNext/>
      <w:keepLines/>
      <w:numPr>
        <w:ilvl w:val="7"/>
        <w:numId w:val="1"/>
      </w:numPr>
      <w:spacing w:before="200"/>
      <w:outlineLvl w:val="7"/>
    </w:pPr>
    <w:rPr>
      <w:rFonts w:ascii="Cambria" w:hAnsi="Cambria" w:cs="Cambria"/>
      <w:color w:val="404040"/>
      <w:sz w:val="20"/>
      <w:szCs w:val="20"/>
    </w:rPr>
  </w:style>
  <w:style w:type="paragraph" w:styleId="9">
    <w:name w:val="heading 9"/>
    <w:basedOn w:val="a0"/>
    <w:next w:val="a0"/>
    <w:link w:val="90"/>
    <w:uiPriority w:val="99"/>
    <w:qFormat/>
    <w:rsid w:val="00905A8F"/>
    <w:pPr>
      <w:keepNext/>
      <w:keepLines/>
      <w:numPr>
        <w:ilvl w:val="8"/>
        <w:numId w:val="1"/>
      </w:numPr>
      <w:spacing w:before="200"/>
      <w:outlineLvl w:val="8"/>
    </w:pPr>
    <w:rPr>
      <w:rFonts w:ascii="Cambria" w:hAnsi="Cambria" w:cs="Cambria"/>
      <w:i/>
      <w:iCs/>
      <w:color w:val="404040"/>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Примечание"/>
    <w:basedOn w:val="a0"/>
    <w:link w:val="a5"/>
    <w:rsid w:val="00CA7FB5"/>
    <w:pPr>
      <w:suppressAutoHyphens/>
      <w:spacing w:before="120" w:after="120"/>
      <w:jc w:val="both"/>
    </w:pPr>
    <w:rPr>
      <w:sz w:val="20"/>
      <w:szCs w:val="20"/>
      <w:lang w:val="en-US"/>
    </w:rPr>
  </w:style>
  <w:style w:type="character" w:customStyle="1" w:styleId="a5">
    <w:name w:val="Примечание Знак"/>
    <w:basedOn w:val="a1"/>
    <w:link w:val="a4"/>
    <w:locked/>
    <w:rsid w:val="00CA7FB5"/>
    <w:rPr>
      <w:rFonts w:ascii="Calibri" w:eastAsia="Times New Roman" w:hAnsi="Calibri" w:cs="Times New Roman"/>
      <w:sz w:val="20"/>
      <w:szCs w:val="20"/>
      <w:lang w:val="en-US" w:eastAsia="ru-RU"/>
    </w:rPr>
  </w:style>
  <w:style w:type="paragraph" w:styleId="a6">
    <w:name w:val="Normal (Web)"/>
    <w:basedOn w:val="a0"/>
    <w:uiPriority w:val="99"/>
    <w:rsid w:val="00CA7FB5"/>
    <w:pPr>
      <w:spacing w:before="100" w:beforeAutospacing="1" w:after="100" w:afterAutospacing="1"/>
    </w:pPr>
  </w:style>
  <w:style w:type="paragraph" w:styleId="a7">
    <w:name w:val="header"/>
    <w:basedOn w:val="a0"/>
    <w:link w:val="a8"/>
    <w:uiPriority w:val="99"/>
    <w:unhideWhenUsed/>
    <w:rsid w:val="00AA1AAE"/>
    <w:pPr>
      <w:tabs>
        <w:tab w:val="center" w:pos="4677"/>
        <w:tab w:val="right" w:pos="9355"/>
      </w:tabs>
    </w:pPr>
  </w:style>
  <w:style w:type="character" w:customStyle="1" w:styleId="a8">
    <w:name w:val="Верхний колонтитул Знак"/>
    <w:basedOn w:val="a1"/>
    <w:link w:val="a7"/>
    <w:uiPriority w:val="99"/>
    <w:rsid w:val="00AA1AAE"/>
    <w:rPr>
      <w:rFonts w:ascii="Calibri" w:eastAsia="Times New Roman" w:hAnsi="Calibri" w:cs="Times New Roman"/>
      <w:sz w:val="24"/>
      <w:szCs w:val="24"/>
      <w:lang w:eastAsia="ru-RU"/>
    </w:rPr>
  </w:style>
  <w:style w:type="paragraph" w:styleId="a9">
    <w:name w:val="footer"/>
    <w:basedOn w:val="a0"/>
    <w:link w:val="aa"/>
    <w:uiPriority w:val="99"/>
    <w:unhideWhenUsed/>
    <w:rsid w:val="00AA1AAE"/>
    <w:pPr>
      <w:tabs>
        <w:tab w:val="center" w:pos="4677"/>
        <w:tab w:val="right" w:pos="9355"/>
      </w:tabs>
    </w:pPr>
  </w:style>
  <w:style w:type="character" w:customStyle="1" w:styleId="aa">
    <w:name w:val="Нижний колонтитул Знак"/>
    <w:basedOn w:val="a1"/>
    <w:link w:val="a9"/>
    <w:uiPriority w:val="99"/>
    <w:rsid w:val="00AA1AAE"/>
    <w:rPr>
      <w:rFonts w:ascii="Calibri" w:eastAsia="Times New Roman" w:hAnsi="Calibri" w:cs="Times New Roman"/>
      <w:sz w:val="24"/>
      <w:szCs w:val="24"/>
      <w:lang w:eastAsia="ru-RU"/>
    </w:rPr>
  </w:style>
  <w:style w:type="character" w:customStyle="1" w:styleId="20">
    <w:name w:val="Заголовок 2 Знак"/>
    <w:basedOn w:val="a1"/>
    <w:link w:val="2"/>
    <w:rsid w:val="00905A8F"/>
    <w:rPr>
      <w:rFonts w:ascii="Cambria" w:eastAsia="Times New Roman" w:hAnsi="Cambria" w:cs="Cambria"/>
      <w:b/>
      <w:bCs/>
      <w:color w:val="4F81BD"/>
      <w:sz w:val="26"/>
      <w:szCs w:val="26"/>
      <w:lang w:eastAsia="ru-RU"/>
    </w:rPr>
  </w:style>
  <w:style w:type="character" w:customStyle="1" w:styleId="30">
    <w:name w:val="Заголовок 3 Знак"/>
    <w:basedOn w:val="a1"/>
    <w:link w:val="3"/>
    <w:uiPriority w:val="99"/>
    <w:rsid w:val="00905A8F"/>
    <w:rPr>
      <w:rFonts w:ascii="Cambria" w:eastAsia="Times New Roman" w:hAnsi="Cambria" w:cs="Cambria"/>
      <w:b/>
      <w:bCs/>
      <w:color w:val="4F81BD"/>
      <w:sz w:val="24"/>
      <w:szCs w:val="24"/>
      <w:lang w:eastAsia="ru-RU"/>
    </w:rPr>
  </w:style>
  <w:style w:type="character" w:customStyle="1" w:styleId="40">
    <w:name w:val="Заголовок 4 Знак"/>
    <w:basedOn w:val="a1"/>
    <w:link w:val="4"/>
    <w:rsid w:val="00905A8F"/>
    <w:rPr>
      <w:rFonts w:ascii="Cambria" w:eastAsia="Times New Roman" w:hAnsi="Cambria" w:cs="Cambria"/>
      <w:b/>
      <w:bCs/>
      <w:i/>
      <w:iCs/>
      <w:color w:val="4F81BD"/>
      <w:sz w:val="24"/>
      <w:szCs w:val="24"/>
      <w:lang w:eastAsia="ru-RU"/>
    </w:rPr>
  </w:style>
  <w:style w:type="character" w:customStyle="1" w:styleId="50">
    <w:name w:val="Заголовок 5 Знак"/>
    <w:basedOn w:val="a1"/>
    <w:link w:val="5"/>
    <w:rsid w:val="00905A8F"/>
    <w:rPr>
      <w:rFonts w:ascii="Cambria" w:eastAsia="Times New Roman" w:hAnsi="Cambria" w:cs="Cambria"/>
      <w:color w:val="243F60"/>
      <w:sz w:val="24"/>
      <w:szCs w:val="24"/>
      <w:lang w:eastAsia="ru-RU"/>
    </w:rPr>
  </w:style>
  <w:style w:type="character" w:customStyle="1" w:styleId="60">
    <w:name w:val="Заголовок 6 Знак"/>
    <w:basedOn w:val="a1"/>
    <w:link w:val="6"/>
    <w:uiPriority w:val="99"/>
    <w:rsid w:val="00905A8F"/>
    <w:rPr>
      <w:rFonts w:ascii="Cambria" w:eastAsia="Times New Roman" w:hAnsi="Cambria" w:cs="Cambria"/>
      <w:i/>
      <w:iCs/>
      <w:color w:val="243F60"/>
      <w:sz w:val="24"/>
      <w:szCs w:val="24"/>
      <w:lang w:eastAsia="ru-RU"/>
    </w:rPr>
  </w:style>
  <w:style w:type="character" w:customStyle="1" w:styleId="70">
    <w:name w:val="Заголовок 7 Знак"/>
    <w:basedOn w:val="a1"/>
    <w:link w:val="7"/>
    <w:uiPriority w:val="99"/>
    <w:rsid w:val="00905A8F"/>
    <w:rPr>
      <w:rFonts w:ascii="Cambria" w:eastAsia="Times New Roman" w:hAnsi="Cambria" w:cs="Cambria"/>
      <w:i/>
      <w:iCs/>
      <w:color w:val="404040"/>
      <w:sz w:val="24"/>
      <w:szCs w:val="24"/>
      <w:lang w:eastAsia="ru-RU"/>
    </w:rPr>
  </w:style>
  <w:style w:type="character" w:customStyle="1" w:styleId="80">
    <w:name w:val="Заголовок 8 Знак"/>
    <w:basedOn w:val="a1"/>
    <w:link w:val="8"/>
    <w:uiPriority w:val="99"/>
    <w:rsid w:val="00905A8F"/>
    <w:rPr>
      <w:rFonts w:ascii="Cambria" w:eastAsia="Times New Roman" w:hAnsi="Cambria" w:cs="Cambria"/>
      <w:color w:val="404040"/>
      <w:sz w:val="20"/>
      <w:szCs w:val="20"/>
      <w:lang w:eastAsia="ru-RU"/>
    </w:rPr>
  </w:style>
  <w:style w:type="character" w:customStyle="1" w:styleId="90">
    <w:name w:val="Заголовок 9 Знак"/>
    <w:basedOn w:val="a1"/>
    <w:link w:val="9"/>
    <w:uiPriority w:val="99"/>
    <w:rsid w:val="00905A8F"/>
    <w:rPr>
      <w:rFonts w:ascii="Cambria" w:eastAsia="Times New Roman" w:hAnsi="Cambria" w:cs="Cambria"/>
      <w:i/>
      <w:iCs/>
      <w:color w:val="404040"/>
      <w:sz w:val="20"/>
      <w:szCs w:val="20"/>
      <w:lang w:eastAsia="ru-RU"/>
    </w:rPr>
  </w:style>
  <w:style w:type="paragraph" w:customStyle="1" w:styleId="11">
    <w:name w:val="1 Заголовок 1_УМК"/>
    <w:basedOn w:val="1"/>
    <w:next w:val="a0"/>
    <w:uiPriority w:val="99"/>
    <w:rsid w:val="00905A8F"/>
    <w:pPr>
      <w:pageBreakBefore/>
      <w:numPr>
        <w:numId w:val="1"/>
      </w:numPr>
      <w:suppressAutoHyphens/>
      <w:spacing w:before="120" w:after="120"/>
      <w:jc w:val="center"/>
    </w:pPr>
    <w:rPr>
      <w:rFonts w:ascii="Calibri" w:eastAsia="Times New Roman" w:hAnsi="Calibri" w:cs="Times New Roman"/>
      <w:b/>
      <w:bCs/>
      <w:caps/>
      <w:color w:val="auto"/>
      <w:sz w:val="28"/>
      <w:szCs w:val="28"/>
    </w:rPr>
  </w:style>
  <w:style w:type="character" w:customStyle="1" w:styleId="10">
    <w:name w:val="Заголовок 1 Знак"/>
    <w:basedOn w:val="a1"/>
    <w:link w:val="1"/>
    <w:uiPriority w:val="9"/>
    <w:rsid w:val="00905A8F"/>
    <w:rPr>
      <w:rFonts w:asciiTheme="majorHAnsi" w:eastAsiaTheme="majorEastAsia" w:hAnsiTheme="majorHAnsi" w:cstheme="majorBidi"/>
      <w:color w:val="2E74B5" w:themeColor="accent1" w:themeShade="BF"/>
      <w:sz w:val="32"/>
      <w:szCs w:val="32"/>
      <w:lang w:eastAsia="ru-RU"/>
    </w:rPr>
  </w:style>
  <w:style w:type="paragraph" w:styleId="ab">
    <w:name w:val="TOC Heading"/>
    <w:basedOn w:val="1"/>
    <w:next w:val="a0"/>
    <w:uiPriority w:val="39"/>
    <w:unhideWhenUsed/>
    <w:qFormat/>
    <w:rsid w:val="00945415"/>
    <w:pPr>
      <w:spacing w:line="259" w:lineRule="auto"/>
      <w:outlineLvl w:val="9"/>
    </w:pPr>
  </w:style>
  <w:style w:type="paragraph" w:styleId="21">
    <w:name w:val="toc 2"/>
    <w:basedOn w:val="a0"/>
    <w:next w:val="a0"/>
    <w:autoRedefine/>
    <w:uiPriority w:val="39"/>
    <w:unhideWhenUsed/>
    <w:rsid w:val="00945415"/>
    <w:pPr>
      <w:spacing w:after="100" w:line="259" w:lineRule="auto"/>
      <w:ind w:left="220"/>
    </w:pPr>
    <w:rPr>
      <w:rFonts w:asciiTheme="minorHAnsi" w:eastAsiaTheme="minorEastAsia" w:hAnsiTheme="minorHAnsi"/>
      <w:sz w:val="22"/>
      <w:szCs w:val="22"/>
    </w:rPr>
  </w:style>
  <w:style w:type="paragraph" w:styleId="12">
    <w:name w:val="toc 1"/>
    <w:basedOn w:val="a0"/>
    <w:next w:val="a0"/>
    <w:autoRedefine/>
    <w:uiPriority w:val="39"/>
    <w:unhideWhenUsed/>
    <w:rsid w:val="00945415"/>
    <w:pPr>
      <w:spacing w:after="100" w:line="259" w:lineRule="auto"/>
    </w:pPr>
    <w:rPr>
      <w:rFonts w:asciiTheme="minorHAnsi" w:eastAsiaTheme="minorEastAsia" w:hAnsiTheme="minorHAnsi"/>
      <w:sz w:val="22"/>
      <w:szCs w:val="22"/>
    </w:rPr>
  </w:style>
  <w:style w:type="paragraph" w:styleId="31">
    <w:name w:val="toc 3"/>
    <w:basedOn w:val="a0"/>
    <w:next w:val="a0"/>
    <w:autoRedefine/>
    <w:uiPriority w:val="39"/>
    <w:unhideWhenUsed/>
    <w:rsid w:val="00945415"/>
    <w:pPr>
      <w:spacing w:after="100" w:line="259" w:lineRule="auto"/>
      <w:ind w:left="440"/>
    </w:pPr>
    <w:rPr>
      <w:rFonts w:asciiTheme="minorHAnsi" w:eastAsiaTheme="minorEastAsia" w:hAnsiTheme="minorHAnsi"/>
      <w:sz w:val="22"/>
      <w:szCs w:val="22"/>
    </w:rPr>
  </w:style>
  <w:style w:type="character" w:styleId="ac">
    <w:name w:val="Hyperlink"/>
    <w:basedOn w:val="a1"/>
    <w:uiPriority w:val="99"/>
    <w:unhideWhenUsed/>
    <w:rsid w:val="00945415"/>
    <w:rPr>
      <w:color w:val="0563C1" w:themeColor="hyperlink"/>
      <w:u w:val="single"/>
    </w:rPr>
  </w:style>
  <w:style w:type="paragraph" w:styleId="ad">
    <w:name w:val="Balloon Text"/>
    <w:basedOn w:val="a0"/>
    <w:link w:val="ae"/>
    <w:uiPriority w:val="99"/>
    <w:semiHidden/>
    <w:unhideWhenUsed/>
    <w:rsid w:val="0005354F"/>
    <w:rPr>
      <w:rFonts w:ascii="Segoe UI" w:hAnsi="Segoe UI" w:cs="Segoe UI"/>
      <w:sz w:val="18"/>
      <w:szCs w:val="18"/>
    </w:rPr>
  </w:style>
  <w:style w:type="character" w:customStyle="1" w:styleId="ae">
    <w:name w:val="Текст выноски Знак"/>
    <w:basedOn w:val="a1"/>
    <w:link w:val="ad"/>
    <w:uiPriority w:val="99"/>
    <w:semiHidden/>
    <w:rsid w:val="0005354F"/>
    <w:rPr>
      <w:rFonts w:ascii="Segoe UI" w:eastAsia="Times New Roman" w:hAnsi="Segoe UI" w:cs="Segoe UI"/>
      <w:sz w:val="18"/>
      <w:szCs w:val="18"/>
      <w:lang w:eastAsia="ru-RU"/>
    </w:rPr>
  </w:style>
  <w:style w:type="paragraph" w:styleId="af">
    <w:name w:val="List Paragraph"/>
    <w:basedOn w:val="a0"/>
    <w:uiPriority w:val="1"/>
    <w:qFormat/>
    <w:rsid w:val="009200B0"/>
    <w:pPr>
      <w:ind w:left="720"/>
      <w:contextualSpacing/>
    </w:pPr>
  </w:style>
  <w:style w:type="paragraph" w:styleId="HTML">
    <w:name w:val="HTML Preformatted"/>
    <w:basedOn w:val="a0"/>
    <w:link w:val="HTML0"/>
    <w:uiPriority w:val="99"/>
    <w:semiHidden/>
    <w:unhideWhenUsed/>
    <w:rsid w:val="00920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1"/>
    <w:link w:val="HTML"/>
    <w:uiPriority w:val="99"/>
    <w:semiHidden/>
    <w:rsid w:val="009200B0"/>
    <w:rPr>
      <w:rFonts w:ascii="Courier New" w:eastAsia="Times New Roman" w:hAnsi="Courier New" w:cs="Courier New"/>
      <w:sz w:val="20"/>
      <w:szCs w:val="20"/>
      <w:lang w:eastAsia="ru-RU"/>
    </w:rPr>
  </w:style>
  <w:style w:type="character" w:customStyle="1" w:styleId="apple-converted-space">
    <w:name w:val="apple-converted-space"/>
    <w:basedOn w:val="a1"/>
    <w:rsid w:val="009200B0"/>
  </w:style>
  <w:style w:type="paragraph" w:styleId="23">
    <w:name w:val="Body Text Indent 2"/>
    <w:basedOn w:val="a0"/>
    <w:link w:val="24"/>
    <w:uiPriority w:val="99"/>
    <w:semiHidden/>
    <w:unhideWhenUsed/>
    <w:rsid w:val="00731F6A"/>
    <w:pPr>
      <w:spacing w:before="100" w:beforeAutospacing="1" w:after="100" w:afterAutospacing="1"/>
    </w:pPr>
    <w:rPr>
      <w:rFonts w:ascii="Times New Roman" w:hAnsi="Times New Roman"/>
    </w:rPr>
  </w:style>
  <w:style w:type="character" w:customStyle="1" w:styleId="24">
    <w:name w:val="Основной текст с отступом 2 Знак"/>
    <w:basedOn w:val="a1"/>
    <w:link w:val="23"/>
    <w:uiPriority w:val="99"/>
    <w:semiHidden/>
    <w:rsid w:val="00731F6A"/>
    <w:rPr>
      <w:rFonts w:ascii="Times New Roman" w:eastAsia="Times New Roman" w:hAnsi="Times New Roman" w:cs="Times New Roman"/>
      <w:sz w:val="24"/>
      <w:szCs w:val="24"/>
      <w:lang w:eastAsia="ru-RU"/>
    </w:rPr>
  </w:style>
  <w:style w:type="paragraph" w:customStyle="1" w:styleId="style1">
    <w:name w:val="style1"/>
    <w:basedOn w:val="a0"/>
    <w:rsid w:val="003E689B"/>
    <w:pPr>
      <w:spacing w:before="100" w:beforeAutospacing="1" w:after="100" w:afterAutospacing="1"/>
    </w:pPr>
    <w:rPr>
      <w:rFonts w:ascii="Times New Roman" w:hAnsi="Times New Roman"/>
    </w:rPr>
  </w:style>
  <w:style w:type="paragraph" w:customStyle="1" w:styleId="af0">
    <w:name w:val="a"/>
    <w:basedOn w:val="a0"/>
    <w:rsid w:val="003E689B"/>
    <w:pPr>
      <w:spacing w:before="100" w:beforeAutospacing="1" w:after="100" w:afterAutospacing="1"/>
    </w:pPr>
    <w:rPr>
      <w:rFonts w:ascii="Times New Roman" w:hAnsi="Times New Roman"/>
    </w:rPr>
  </w:style>
  <w:style w:type="character" w:customStyle="1" w:styleId="keyword">
    <w:name w:val="keyword"/>
    <w:basedOn w:val="a1"/>
    <w:rsid w:val="00207CBF"/>
  </w:style>
  <w:style w:type="paragraph" w:styleId="af1">
    <w:name w:val="Body Text"/>
    <w:basedOn w:val="a0"/>
    <w:link w:val="af2"/>
    <w:uiPriority w:val="99"/>
    <w:unhideWhenUsed/>
    <w:rsid w:val="009853BB"/>
    <w:pPr>
      <w:spacing w:after="120"/>
    </w:pPr>
  </w:style>
  <w:style w:type="character" w:customStyle="1" w:styleId="af2">
    <w:name w:val="Основной текст Знак"/>
    <w:basedOn w:val="a1"/>
    <w:link w:val="af1"/>
    <w:uiPriority w:val="99"/>
    <w:rsid w:val="009853BB"/>
    <w:rPr>
      <w:rFonts w:ascii="Calibri" w:eastAsia="Times New Roman" w:hAnsi="Calibri" w:cs="Times New Roman"/>
      <w:sz w:val="24"/>
      <w:szCs w:val="24"/>
      <w:lang w:eastAsia="ru-RU"/>
    </w:rPr>
  </w:style>
  <w:style w:type="paragraph" w:customStyle="1" w:styleId="110">
    <w:name w:val="Заголовок 11"/>
    <w:basedOn w:val="1"/>
    <w:next w:val="a0"/>
    <w:rsid w:val="008772FA"/>
    <w:pPr>
      <w:keepLines w:val="0"/>
      <w:numPr>
        <w:numId w:val="6"/>
      </w:numPr>
      <w:spacing w:after="60"/>
    </w:pPr>
    <w:rPr>
      <w:rFonts w:ascii="Arial" w:eastAsia="Times New Roman" w:hAnsi="Arial" w:cs="Arial"/>
      <w:b/>
      <w:bCs/>
      <w:color w:val="auto"/>
      <w:kern w:val="32"/>
    </w:rPr>
  </w:style>
  <w:style w:type="paragraph" w:styleId="a">
    <w:name w:val="List Bullet"/>
    <w:basedOn w:val="a0"/>
    <w:rsid w:val="008772FA"/>
    <w:pPr>
      <w:numPr>
        <w:numId w:val="5"/>
      </w:numPr>
      <w:jc w:val="both"/>
    </w:pPr>
    <w:rPr>
      <w:rFonts w:ascii="Times New Roman" w:hAnsi="Times New Roman"/>
      <w:sz w:val="28"/>
      <w:szCs w:val="20"/>
    </w:rPr>
  </w:style>
  <w:style w:type="paragraph" w:customStyle="1" w:styleId="22">
    <w:name w:val="Заголовок 22"/>
    <w:basedOn w:val="2"/>
    <w:next w:val="a0"/>
    <w:rsid w:val="008772FA"/>
    <w:pPr>
      <w:keepLines w:val="0"/>
      <w:numPr>
        <w:numId w:val="6"/>
      </w:numPr>
      <w:spacing w:before="240" w:after="60"/>
    </w:pPr>
    <w:rPr>
      <w:rFonts w:ascii="Arial" w:hAnsi="Arial" w:cs="Arial"/>
      <w:i/>
      <w:iCs/>
      <w:color w:val="auto"/>
      <w:sz w:val="28"/>
      <w:szCs w:val="28"/>
    </w:rPr>
  </w:style>
  <w:style w:type="paragraph" w:customStyle="1" w:styleId="heading3">
    <w:name w:val="heading3"/>
    <w:basedOn w:val="a0"/>
    <w:rsid w:val="002C63D0"/>
    <w:pPr>
      <w:spacing w:before="100" w:beforeAutospacing="1" w:after="100" w:afterAutospacing="1"/>
    </w:pPr>
    <w:rPr>
      <w:rFonts w:ascii="Times New Roman" w:hAnsi="Times New Roman"/>
    </w:rPr>
  </w:style>
  <w:style w:type="character" w:styleId="af3">
    <w:name w:val="Strong"/>
    <w:basedOn w:val="a1"/>
    <w:uiPriority w:val="22"/>
    <w:qFormat/>
    <w:rsid w:val="002C63D0"/>
    <w:rPr>
      <w:b/>
      <w:bCs/>
    </w:rPr>
  </w:style>
  <w:style w:type="character" w:styleId="af4">
    <w:name w:val="Emphasis"/>
    <w:basedOn w:val="a1"/>
    <w:uiPriority w:val="20"/>
    <w:qFormat/>
    <w:rsid w:val="002C63D0"/>
    <w:rPr>
      <w:i/>
      <w:iCs/>
    </w:rPr>
  </w:style>
  <w:style w:type="table" w:styleId="af5">
    <w:name w:val="Table Grid"/>
    <w:basedOn w:val="a2"/>
    <w:uiPriority w:val="39"/>
    <w:rsid w:val="001B1D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List Table 3"/>
    <w:basedOn w:val="a2"/>
    <w:uiPriority w:val="48"/>
    <w:rsid w:val="001B1D10"/>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4">
    <w:name w:val="List Table 4"/>
    <w:basedOn w:val="a2"/>
    <w:uiPriority w:val="49"/>
    <w:rsid w:val="001B1D1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5">
    <w:name w:val="List Table 4 Accent 5"/>
    <w:basedOn w:val="a2"/>
    <w:uiPriority w:val="49"/>
    <w:rsid w:val="001B1D10"/>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61">
    <w:name w:val="Grid Table 6 Colorful Accent 1"/>
    <w:basedOn w:val="a2"/>
    <w:uiPriority w:val="51"/>
    <w:rsid w:val="001B1D10"/>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Default">
    <w:name w:val="Default"/>
    <w:rsid w:val="00F8102D"/>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13">
    <w:name w:val="Обычный (веб)1"/>
    <w:basedOn w:val="a0"/>
    <w:rsid w:val="00D95542"/>
    <w:pPr>
      <w:suppressAutoHyphens/>
    </w:pPr>
    <w:rPr>
      <w:rFonts w:ascii="Times New Roman" w:hAnsi="Times New Roman"/>
      <w:kern w:val="1"/>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681030">
      <w:bodyDiv w:val="1"/>
      <w:marLeft w:val="0"/>
      <w:marRight w:val="0"/>
      <w:marTop w:val="0"/>
      <w:marBottom w:val="0"/>
      <w:divBdr>
        <w:top w:val="none" w:sz="0" w:space="0" w:color="auto"/>
        <w:left w:val="none" w:sz="0" w:space="0" w:color="auto"/>
        <w:bottom w:val="none" w:sz="0" w:space="0" w:color="auto"/>
        <w:right w:val="none" w:sz="0" w:space="0" w:color="auto"/>
      </w:divBdr>
      <w:divsChild>
        <w:div w:id="32971758">
          <w:marLeft w:val="0"/>
          <w:marRight w:val="0"/>
          <w:marTop w:val="450"/>
          <w:marBottom w:val="0"/>
          <w:divBdr>
            <w:top w:val="none" w:sz="0" w:space="0" w:color="auto"/>
            <w:left w:val="none" w:sz="0" w:space="0" w:color="auto"/>
            <w:bottom w:val="none" w:sz="0" w:space="0" w:color="auto"/>
            <w:right w:val="none" w:sz="0" w:space="0" w:color="auto"/>
          </w:divBdr>
        </w:div>
      </w:divsChild>
    </w:div>
    <w:div w:id="83308621">
      <w:bodyDiv w:val="1"/>
      <w:marLeft w:val="0"/>
      <w:marRight w:val="0"/>
      <w:marTop w:val="0"/>
      <w:marBottom w:val="0"/>
      <w:divBdr>
        <w:top w:val="none" w:sz="0" w:space="0" w:color="auto"/>
        <w:left w:val="none" w:sz="0" w:space="0" w:color="auto"/>
        <w:bottom w:val="none" w:sz="0" w:space="0" w:color="auto"/>
        <w:right w:val="none" w:sz="0" w:space="0" w:color="auto"/>
      </w:divBdr>
    </w:div>
    <w:div w:id="90131483">
      <w:bodyDiv w:val="1"/>
      <w:marLeft w:val="0"/>
      <w:marRight w:val="0"/>
      <w:marTop w:val="0"/>
      <w:marBottom w:val="0"/>
      <w:divBdr>
        <w:top w:val="none" w:sz="0" w:space="0" w:color="auto"/>
        <w:left w:val="none" w:sz="0" w:space="0" w:color="auto"/>
        <w:bottom w:val="none" w:sz="0" w:space="0" w:color="auto"/>
        <w:right w:val="none" w:sz="0" w:space="0" w:color="auto"/>
      </w:divBdr>
    </w:div>
    <w:div w:id="179704068">
      <w:bodyDiv w:val="1"/>
      <w:marLeft w:val="0"/>
      <w:marRight w:val="0"/>
      <w:marTop w:val="0"/>
      <w:marBottom w:val="0"/>
      <w:divBdr>
        <w:top w:val="none" w:sz="0" w:space="0" w:color="auto"/>
        <w:left w:val="none" w:sz="0" w:space="0" w:color="auto"/>
        <w:bottom w:val="none" w:sz="0" w:space="0" w:color="auto"/>
        <w:right w:val="none" w:sz="0" w:space="0" w:color="auto"/>
      </w:divBdr>
    </w:div>
    <w:div w:id="198518056">
      <w:bodyDiv w:val="1"/>
      <w:marLeft w:val="0"/>
      <w:marRight w:val="0"/>
      <w:marTop w:val="0"/>
      <w:marBottom w:val="0"/>
      <w:divBdr>
        <w:top w:val="none" w:sz="0" w:space="0" w:color="auto"/>
        <w:left w:val="none" w:sz="0" w:space="0" w:color="auto"/>
        <w:bottom w:val="none" w:sz="0" w:space="0" w:color="auto"/>
        <w:right w:val="none" w:sz="0" w:space="0" w:color="auto"/>
      </w:divBdr>
    </w:div>
    <w:div w:id="249975541">
      <w:bodyDiv w:val="1"/>
      <w:marLeft w:val="0"/>
      <w:marRight w:val="0"/>
      <w:marTop w:val="0"/>
      <w:marBottom w:val="0"/>
      <w:divBdr>
        <w:top w:val="none" w:sz="0" w:space="0" w:color="auto"/>
        <w:left w:val="none" w:sz="0" w:space="0" w:color="auto"/>
        <w:bottom w:val="none" w:sz="0" w:space="0" w:color="auto"/>
        <w:right w:val="none" w:sz="0" w:space="0" w:color="auto"/>
      </w:divBdr>
    </w:div>
    <w:div w:id="333457382">
      <w:bodyDiv w:val="1"/>
      <w:marLeft w:val="0"/>
      <w:marRight w:val="0"/>
      <w:marTop w:val="0"/>
      <w:marBottom w:val="0"/>
      <w:divBdr>
        <w:top w:val="none" w:sz="0" w:space="0" w:color="auto"/>
        <w:left w:val="none" w:sz="0" w:space="0" w:color="auto"/>
        <w:bottom w:val="none" w:sz="0" w:space="0" w:color="auto"/>
        <w:right w:val="none" w:sz="0" w:space="0" w:color="auto"/>
      </w:divBdr>
    </w:div>
    <w:div w:id="339698677">
      <w:bodyDiv w:val="1"/>
      <w:marLeft w:val="0"/>
      <w:marRight w:val="0"/>
      <w:marTop w:val="0"/>
      <w:marBottom w:val="0"/>
      <w:divBdr>
        <w:top w:val="none" w:sz="0" w:space="0" w:color="auto"/>
        <w:left w:val="none" w:sz="0" w:space="0" w:color="auto"/>
        <w:bottom w:val="none" w:sz="0" w:space="0" w:color="auto"/>
        <w:right w:val="none" w:sz="0" w:space="0" w:color="auto"/>
      </w:divBdr>
      <w:divsChild>
        <w:div w:id="899828132">
          <w:marLeft w:val="0"/>
          <w:marRight w:val="0"/>
          <w:marTop w:val="0"/>
          <w:marBottom w:val="0"/>
          <w:divBdr>
            <w:top w:val="none" w:sz="0" w:space="0" w:color="auto"/>
            <w:left w:val="none" w:sz="0" w:space="0" w:color="auto"/>
            <w:bottom w:val="none" w:sz="0" w:space="0" w:color="auto"/>
            <w:right w:val="none" w:sz="0" w:space="0" w:color="auto"/>
          </w:divBdr>
          <w:divsChild>
            <w:div w:id="1615013538">
              <w:marLeft w:val="0"/>
              <w:marRight w:val="0"/>
              <w:marTop w:val="0"/>
              <w:marBottom w:val="0"/>
              <w:divBdr>
                <w:top w:val="none" w:sz="0" w:space="0" w:color="auto"/>
                <w:left w:val="none" w:sz="0" w:space="0" w:color="auto"/>
                <w:bottom w:val="none" w:sz="0" w:space="0" w:color="auto"/>
                <w:right w:val="none" w:sz="0" w:space="0" w:color="auto"/>
              </w:divBdr>
            </w:div>
          </w:divsChild>
        </w:div>
        <w:div w:id="1310553424">
          <w:marLeft w:val="0"/>
          <w:marRight w:val="0"/>
          <w:marTop w:val="0"/>
          <w:marBottom w:val="0"/>
          <w:divBdr>
            <w:top w:val="none" w:sz="0" w:space="0" w:color="auto"/>
            <w:left w:val="none" w:sz="0" w:space="0" w:color="auto"/>
            <w:bottom w:val="none" w:sz="0" w:space="0" w:color="auto"/>
            <w:right w:val="none" w:sz="0" w:space="0" w:color="auto"/>
          </w:divBdr>
          <w:divsChild>
            <w:div w:id="759910664">
              <w:marLeft w:val="0"/>
              <w:marRight w:val="0"/>
              <w:marTop w:val="0"/>
              <w:marBottom w:val="0"/>
              <w:divBdr>
                <w:top w:val="none" w:sz="0" w:space="0" w:color="auto"/>
                <w:left w:val="none" w:sz="0" w:space="0" w:color="auto"/>
                <w:bottom w:val="none" w:sz="0" w:space="0" w:color="auto"/>
                <w:right w:val="none" w:sz="0" w:space="0" w:color="auto"/>
              </w:divBdr>
            </w:div>
          </w:divsChild>
        </w:div>
        <w:div w:id="2025133956">
          <w:marLeft w:val="0"/>
          <w:marRight w:val="0"/>
          <w:marTop w:val="0"/>
          <w:marBottom w:val="0"/>
          <w:divBdr>
            <w:top w:val="none" w:sz="0" w:space="0" w:color="auto"/>
            <w:left w:val="none" w:sz="0" w:space="0" w:color="auto"/>
            <w:bottom w:val="none" w:sz="0" w:space="0" w:color="auto"/>
            <w:right w:val="none" w:sz="0" w:space="0" w:color="auto"/>
          </w:divBdr>
          <w:divsChild>
            <w:div w:id="977615849">
              <w:marLeft w:val="0"/>
              <w:marRight w:val="0"/>
              <w:marTop w:val="0"/>
              <w:marBottom w:val="0"/>
              <w:divBdr>
                <w:top w:val="none" w:sz="0" w:space="0" w:color="auto"/>
                <w:left w:val="none" w:sz="0" w:space="0" w:color="auto"/>
                <w:bottom w:val="none" w:sz="0" w:space="0" w:color="auto"/>
                <w:right w:val="none" w:sz="0" w:space="0" w:color="auto"/>
              </w:divBdr>
            </w:div>
          </w:divsChild>
        </w:div>
        <w:div w:id="79762247">
          <w:marLeft w:val="0"/>
          <w:marRight w:val="0"/>
          <w:marTop w:val="0"/>
          <w:marBottom w:val="0"/>
          <w:divBdr>
            <w:top w:val="none" w:sz="0" w:space="0" w:color="auto"/>
            <w:left w:val="none" w:sz="0" w:space="0" w:color="auto"/>
            <w:bottom w:val="none" w:sz="0" w:space="0" w:color="auto"/>
            <w:right w:val="none" w:sz="0" w:space="0" w:color="auto"/>
          </w:divBdr>
          <w:divsChild>
            <w:div w:id="589317765">
              <w:marLeft w:val="0"/>
              <w:marRight w:val="0"/>
              <w:marTop w:val="0"/>
              <w:marBottom w:val="0"/>
              <w:divBdr>
                <w:top w:val="none" w:sz="0" w:space="0" w:color="auto"/>
                <w:left w:val="none" w:sz="0" w:space="0" w:color="auto"/>
                <w:bottom w:val="none" w:sz="0" w:space="0" w:color="auto"/>
                <w:right w:val="none" w:sz="0" w:space="0" w:color="auto"/>
              </w:divBdr>
            </w:div>
          </w:divsChild>
        </w:div>
        <w:div w:id="179052864">
          <w:marLeft w:val="0"/>
          <w:marRight w:val="0"/>
          <w:marTop w:val="0"/>
          <w:marBottom w:val="0"/>
          <w:divBdr>
            <w:top w:val="none" w:sz="0" w:space="0" w:color="auto"/>
            <w:left w:val="none" w:sz="0" w:space="0" w:color="auto"/>
            <w:bottom w:val="none" w:sz="0" w:space="0" w:color="auto"/>
            <w:right w:val="none" w:sz="0" w:space="0" w:color="auto"/>
          </w:divBdr>
          <w:divsChild>
            <w:div w:id="46535825">
              <w:marLeft w:val="0"/>
              <w:marRight w:val="0"/>
              <w:marTop w:val="0"/>
              <w:marBottom w:val="0"/>
              <w:divBdr>
                <w:top w:val="none" w:sz="0" w:space="0" w:color="auto"/>
                <w:left w:val="none" w:sz="0" w:space="0" w:color="auto"/>
                <w:bottom w:val="none" w:sz="0" w:space="0" w:color="auto"/>
                <w:right w:val="none" w:sz="0" w:space="0" w:color="auto"/>
              </w:divBdr>
            </w:div>
          </w:divsChild>
        </w:div>
        <w:div w:id="1425999184">
          <w:marLeft w:val="0"/>
          <w:marRight w:val="0"/>
          <w:marTop w:val="0"/>
          <w:marBottom w:val="0"/>
          <w:divBdr>
            <w:top w:val="none" w:sz="0" w:space="0" w:color="auto"/>
            <w:left w:val="none" w:sz="0" w:space="0" w:color="auto"/>
            <w:bottom w:val="none" w:sz="0" w:space="0" w:color="auto"/>
            <w:right w:val="none" w:sz="0" w:space="0" w:color="auto"/>
          </w:divBdr>
          <w:divsChild>
            <w:div w:id="85904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876093">
      <w:bodyDiv w:val="1"/>
      <w:marLeft w:val="0"/>
      <w:marRight w:val="0"/>
      <w:marTop w:val="0"/>
      <w:marBottom w:val="0"/>
      <w:divBdr>
        <w:top w:val="none" w:sz="0" w:space="0" w:color="auto"/>
        <w:left w:val="none" w:sz="0" w:space="0" w:color="auto"/>
        <w:bottom w:val="none" w:sz="0" w:space="0" w:color="auto"/>
        <w:right w:val="none" w:sz="0" w:space="0" w:color="auto"/>
      </w:divBdr>
    </w:div>
    <w:div w:id="580262673">
      <w:bodyDiv w:val="1"/>
      <w:marLeft w:val="0"/>
      <w:marRight w:val="0"/>
      <w:marTop w:val="0"/>
      <w:marBottom w:val="0"/>
      <w:divBdr>
        <w:top w:val="none" w:sz="0" w:space="0" w:color="auto"/>
        <w:left w:val="none" w:sz="0" w:space="0" w:color="auto"/>
        <w:bottom w:val="none" w:sz="0" w:space="0" w:color="auto"/>
        <w:right w:val="none" w:sz="0" w:space="0" w:color="auto"/>
      </w:divBdr>
    </w:div>
    <w:div w:id="621544030">
      <w:bodyDiv w:val="1"/>
      <w:marLeft w:val="0"/>
      <w:marRight w:val="0"/>
      <w:marTop w:val="0"/>
      <w:marBottom w:val="0"/>
      <w:divBdr>
        <w:top w:val="none" w:sz="0" w:space="0" w:color="auto"/>
        <w:left w:val="none" w:sz="0" w:space="0" w:color="auto"/>
        <w:bottom w:val="none" w:sz="0" w:space="0" w:color="auto"/>
        <w:right w:val="none" w:sz="0" w:space="0" w:color="auto"/>
      </w:divBdr>
    </w:div>
    <w:div w:id="624392001">
      <w:bodyDiv w:val="1"/>
      <w:marLeft w:val="0"/>
      <w:marRight w:val="0"/>
      <w:marTop w:val="0"/>
      <w:marBottom w:val="0"/>
      <w:divBdr>
        <w:top w:val="none" w:sz="0" w:space="0" w:color="auto"/>
        <w:left w:val="none" w:sz="0" w:space="0" w:color="auto"/>
        <w:bottom w:val="none" w:sz="0" w:space="0" w:color="auto"/>
        <w:right w:val="none" w:sz="0" w:space="0" w:color="auto"/>
      </w:divBdr>
    </w:div>
    <w:div w:id="705058286">
      <w:bodyDiv w:val="1"/>
      <w:marLeft w:val="0"/>
      <w:marRight w:val="0"/>
      <w:marTop w:val="0"/>
      <w:marBottom w:val="0"/>
      <w:divBdr>
        <w:top w:val="none" w:sz="0" w:space="0" w:color="auto"/>
        <w:left w:val="none" w:sz="0" w:space="0" w:color="auto"/>
        <w:bottom w:val="none" w:sz="0" w:space="0" w:color="auto"/>
        <w:right w:val="none" w:sz="0" w:space="0" w:color="auto"/>
      </w:divBdr>
      <w:divsChild>
        <w:div w:id="72884234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42178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60686912">
      <w:bodyDiv w:val="1"/>
      <w:marLeft w:val="0"/>
      <w:marRight w:val="0"/>
      <w:marTop w:val="0"/>
      <w:marBottom w:val="0"/>
      <w:divBdr>
        <w:top w:val="none" w:sz="0" w:space="0" w:color="auto"/>
        <w:left w:val="none" w:sz="0" w:space="0" w:color="auto"/>
        <w:bottom w:val="none" w:sz="0" w:space="0" w:color="auto"/>
        <w:right w:val="none" w:sz="0" w:space="0" w:color="auto"/>
      </w:divBdr>
    </w:div>
    <w:div w:id="794720273">
      <w:bodyDiv w:val="1"/>
      <w:marLeft w:val="0"/>
      <w:marRight w:val="0"/>
      <w:marTop w:val="0"/>
      <w:marBottom w:val="0"/>
      <w:divBdr>
        <w:top w:val="none" w:sz="0" w:space="0" w:color="auto"/>
        <w:left w:val="none" w:sz="0" w:space="0" w:color="auto"/>
        <w:bottom w:val="none" w:sz="0" w:space="0" w:color="auto"/>
        <w:right w:val="none" w:sz="0" w:space="0" w:color="auto"/>
      </w:divBdr>
    </w:div>
    <w:div w:id="907610723">
      <w:bodyDiv w:val="1"/>
      <w:marLeft w:val="0"/>
      <w:marRight w:val="0"/>
      <w:marTop w:val="0"/>
      <w:marBottom w:val="0"/>
      <w:divBdr>
        <w:top w:val="none" w:sz="0" w:space="0" w:color="auto"/>
        <w:left w:val="none" w:sz="0" w:space="0" w:color="auto"/>
        <w:bottom w:val="none" w:sz="0" w:space="0" w:color="auto"/>
        <w:right w:val="none" w:sz="0" w:space="0" w:color="auto"/>
      </w:divBdr>
    </w:div>
    <w:div w:id="921376618">
      <w:bodyDiv w:val="1"/>
      <w:marLeft w:val="0"/>
      <w:marRight w:val="0"/>
      <w:marTop w:val="0"/>
      <w:marBottom w:val="0"/>
      <w:divBdr>
        <w:top w:val="none" w:sz="0" w:space="0" w:color="auto"/>
        <w:left w:val="none" w:sz="0" w:space="0" w:color="auto"/>
        <w:bottom w:val="none" w:sz="0" w:space="0" w:color="auto"/>
        <w:right w:val="none" w:sz="0" w:space="0" w:color="auto"/>
      </w:divBdr>
    </w:div>
    <w:div w:id="1018895212">
      <w:bodyDiv w:val="1"/>
      <w:marLeft w:val="0"/>
      <w:marRight w:val="0"/>
      <w:marTop w:val="0"/>
      <w:marBottom w:val="0"/>
      <w:divBdr>
        <w:top w:val="none" w:sz="0" w:space="0" w:color="auto"/>
        <w:left w:val="none" w:sz="0" w:space="0" w:color="auto"/>
        <w:bottom w:val="none" w:sz="0" w:space="0" w:color="auto"/>
        <w:right w:val="none" w:sz="0" w:space="0" w:color="auto"/>
      </w:divBdr>
    </w:div>
    <w:div w:id="1104685842">
      <w:bodyDiv w:val="1"/>
      <w:marLeft w:val="0"/>
      <w:marRight w:val="0"/>
      <w:marTop w:val="0"/>
      <w:marBottom w:val="0"/>
      <w:divBdr>
        <w:top w:val="none" w:sz="0" w:space="0" w:color="auto"/>
        <w:left w:val="none" w:sz="0" w:space="0" w:color="auto"/>
        <w:bottom w:val="none" w:sz="0" w:space="0" w:color="auto"/>
        <w:right w:val="none" w:sz="0" w:space="0" w:color="auto"/>
      </w:divBdr>
    </w:div>
    <w:div w:id="1229342263">
      <w:bodyDiv w:val="1"/>
      <w:marLeft w:val="0"/>
      <w:marRight w:val="0"/>
      <w:marTop w:val="0"/>
      <w:marBottom w:val="0"/>
      <w:divBdr>
        <w:top w:val="none" w:sz="0" w:space="0" w:color="auto"/>
        <w:left w:val="none" w:sz="0" w:space="0" w:color="auto"/>
        <w:bottom w:val="none" w:sz="0" w:space="0" w:color="auto"/>
        <w:right w:val="none" w:sz="0" w:space="0" w:color="auto"/>
      </w:divBdr>
    </w:div>
    <w:div w:id="1315791799">
      <w:bodyDiv w:val="1"/>
      <w:marLeft w:val="0"/>
      <w:marRight w:val="0"/>
      <w:marTop w:val="0"/>
      <w:marBottom w:val="0"/>
      <w:divBdr>
        <w:top w:val="none" w:sz="0" w:space="0" w:color="auto"/>
        <w:left w:val="none" w:sz="0" w:space="0" w:color="auto"/>
        <w:bottom w:val="none" w:sz="0" w:space="0" w:color="auto"/>
        <w:right w:val="none" w:sz="0" w:space="0" w:color="auto"/>
      </w:divBdr>
    </w:div>
    <w:div w:id="1409964699">
      <w:bodyDiv w:val="1"/>
      <w:marLeft w:val="0"/>
      <w:marRight w:val="0"/>
      <w:marTop w:val="0"/>
      <w:marBottom w:val="0"/>
      <w:divBdr>
        <w:top w:val="none" w:sz="0" w:space="0" w:color="auto"/>
        <w:left w:val="none" w:sz="0" w:space="0" w:color="auto"/>
        <w:bottom w:val="none" w:sz="0" w:space="0" w:color="auto"/>
        <w:right w:val="none" w:sz="0" w:space="0" w:color="auto"/>
      </w:divBdr>
    </w:div>
    <w:div w:id="1421876593">
      <w:bodyDiv w:val="1"/>
      <w:marLeft w:val="0"/>
      <w:marRight w:val="0"/>
      <w:marTop w:val="0"/>
      <w:marBottom w:val="0"/>
      <w:divBdr>
        <w:top w:val="none" w:sz="0" w:space="0" w:color="auto"/>
        <w:left w:val="none" w:sz="0" w:space="0" w:color="auto"/>
        <w:bottom w:val="none" w:sz="0" w:space="0" w:color="auto"/>
        <w:right w:val="none" w:sz="0" w:space="0" w:color="auto"/>
      </w:divBdr>
      <w:divsChild>
        <w:div w:id="734820395">
          <w:marLeft w:val="0"/>
          <w:marRight w:val="0"/>
          <w:marTop w:val="0"/>
          <w:marBottom w:val="0"/>
          <w:divBdr>
            <w:top w:val="none" w:sz="0" w:space="0" w:color="auto"/>
            <w:left w:val="none" w:sz="0" w:space="0" w:color="auto"/>
            <w:bottom w:val="none" w:sz="0" w:space="0" w:color="auto"/>
            <w:right w:val="none" w:sz="0" w:space="0" w:color="auto"/>
          </w:divBdr>
          <w:divsChild>
            <w:div w:id="1821145224">
              <w:marLeft w:val="0"/>
              <w:marRight w:val="0"/>
              <w:marTop w:val="0"/>
              <w:marBottom w:val="0"/>
              <w:divBdr>
                <w:top w:val="none" w:sz="0" w:space="0" w:color="auto"/>
                <w:left w:val="none" w:sz="0" w:space="0" w:color="auto"/>
                <w:bottom w:val="none" w:sz="0" w:space="0" w:color="auto"/>
                <w:right w:val="none" w:sz="0" w:space="0" w:color="auto"/>
              </w:divBdr>
            </w:div>
          </w:divsChild>
        </w:div>
        <w:div w:id="958876603">
          <w:marLeft w:val="0"/>
          <w:marRight w:val="0"/>
          <w:marTop w:val="0"/>
          <w:marBottom w:val="0"/>
          <w:divBdr>
            <w:top w:val="none" w:sz="0" w:space="0" w:color="auto"/>
            <w:left w:val="none" w:sz="0" w:space="0" w:color="auto"/>
            <w:bottom w:val="none" w:sz="0" w:space="0" w:color="auto"/>
            <w:right w:val="none" w:sz="0" w:space="0" w:color="auto"/>
          </w:divBdr>
          <w:divsChild>
            <w:div w:id="1137256959">
              <w:marLeft w:val="0"/>
              <w:marRight w:val="0"/>
              <w:marTop w:val="0"/>
              <w:marBottom w:val="0"/>
              <w:divBdr>
                <w:top w:val="none" w:sz="0" w:space="0" w:color="auto"/>
                <w:left w:val="none" w:sz="0" w:space="0" w:color="auto"/>
                <w:bottom w:val="none" w:sz="0" w:space="0" w:color="auto"/>
                <w:right w:val="none" w:sz="0" w:space="0" w:color="auto"/>
              </w:divBdr>
            </w:div>
          </w:divsChild>
        </w:div>
        <w:div w:id="1151605374">
          <w:marLeft w:val="0"/>
          <w:marRight w:val="0"/>
          <w:marTop w:val="0"/>
          <w:marBottom w:val="0"/>
          <w:divBdr>
            <w:top w:val="none" w:sz="0" w:space="0" w:color="auto"/>
            <w:left w:val="none" w:sz="0" w:space="0" w:color="auto"/>
            <w:bottom w:val="none" w:sz="0" w:space="0" w:color="auto"/>
            <w:right w:val="none" w:sz="0" w:space="0" w:color="auto"/>
          </w:divBdr>
          <w:divsChild>
            <w:div w:id="1955940702">
              <w:marLeft w:val="0"/>
              <w:marRight w:val="0"/>
              <w:marTop w:val="0"/>
              <w:marBottom w:val="0"/>
              <w:divBdr>
                <w:top w:val="none" w:sz="0" w:space="0" w:color="auto"/>
                <w:left w:val="none" w:sz="0" w:space="0" w:color="auto"/>
                <w:bottom w:val="none" w:sz="0" w:space="0" w:color="auto"/>
                <w:right w:val="none" w:sz="0" w:space="0" w:color="auto"/>
              </w:divBdr>
            </w:div>
          </w:divsChild>
        </w:div>
        <w:div w:id="827593747">
          <w:marLeft w:val="0"/>
          <w:marRight w:val="0"/>
          <w:marTop w:val="0"/>
          <w:marBottom w:val="0"/>
          <w:divBdr>
            <w:top w:val="none" w:sz="0" w:space="0" w:color="auto"/>
            <w:left w:val="none" w:sz="0" w:space="0" w:color="auto"/>
            <w:bottom w:val="none" w:sz="0" w:space="0" w:color="auto"/>
            <w:right w:val="none" w:sz="0" w:space="0" w:color="auto"/>
          </w:divBdr>
          <w:divsChild>
            <w:div w:id="1920289668">
              <w:marLeft w:val="0"/>
              <w:marRight w:val="0"/>
              <w:marTop w:val="0"/>
              <w:marBottom w:val="0"/>
              <w:divBdr>
                <w:top w:val="none" w:sz="0" w:space="0" w:color="auto"/>
                <w:left w:val="none" w:sz="0" w:space="0" w:color="auto"/>
                <w:bottom w:val="none" w:sz="0" w:space="0" w:color="auto"/>
                <w:right w:val="none" w:sz="0" w:space="0" w:color="auto"/>
              </w:divBdr>
            </w:div>
          </w:divsChild>
        </w:div>
        <w:div w:id="947084814">
          <w:marLeft w:val="0"/>
          <w:marRight w:val="0"/>
          <w:marTop w:val="0"/>
          <w:marBottom w:val="0"/>
          <w:divBdr>
            <w:top w:val="none" w:sz="0" w:space="0" w:color="auto"/>
            <w:left w:val="none" w:sz="0" w:space="0" w:color="auto"/>
            <w:bottom w:val="none" w:sz="0" w:space="0" w:color="auto"/>
            <w:right w:val="none" w:sz="0" w:space="0" w:color="auto"/>
          </w:divBdr>
          <w:divsChild>
            <w:div w:id="980890609">
              <w:marLeft w:val="0"/>
              <w:marRight w:val="0"/>
              <w:marTop w:val="0"/>
              <w:marBottom w:val="0"/>
              <w:divBdr>
                <w:top w:val="none" w:sz="0" w:space="0" w:color="auto"/>
                <w:left w:val="none" w:sz="0" w:space="0" w:color="auto"/>
                <w:bottom w:val="none" w:sz="0" w:space="0" w:color="auto"/>
                <w:right w:val="none" w:sz="0" w:space="0" w:color="auto"/>
              </w:divBdr>
            </w:div>
          </w:divsChild>
        </w:div>
        <w:div w:id="1374191397">
          <w:marLeft w:val="150"/>
          <w:marRight w:val="0"/>
          <w:marTop w:val="0"/>
          <w:marBottom w:val="0"/>
          <w:divBdr>
            <w:top w:val="none" w:sz="0" w:space="0" w:color="auto"/>
            <w:left w:val="none" w:sz="0" w:space="0" w:color="auto"/>
            <w:bottom w:val="none" w:sz="0" w:space="0" w:color="auto"/>
            <w:right w:val="none" w:sz="0" w:space="0" w:color="auto"/>
          </w:divBdr>
        </w:div>
        <w:div w:id="92015682">
          <w:marLeft w:val="0"/>
          <w:marRight w:val="0"/>
          <w:marTop w:val="0"/>
          <w:marBottom w:val="0"/>
          <w:divBdr>
            <w:top w:val="none" w:sz="0" w:space="0" w:color="auto"/>
            <w:left w:val="none" w:sz="0" w:space="0" w:color="auto"/>
            <w:bottom w:val="none" w:sz="0" w:space="0" w:color="auto"/>
            <w:right w:val="none" w:sz="0" w:space="0" w:color="auto"/>
          </w:divBdr>
          <w:divsChild>
            <w:div w:id="171488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494379">
      <w:bodyDiv w:val="1"/>
      <w:marLeft w:val="0"/>
      <w:marRight w:val="0"/>
      <w:marTop w:val="0"/>
      <w:marBottom w:val="0"/>
      <w:divBdr>
        <w:top w:val="none" w:sz="0" w:space="0" w:color="auto"/>
        <w:left w:val="none" w:sz="0" w:space="0" w:color="auto"/>
        <w:bottom w:val="none" w:sz="0" w:space="0" w:color="auto"/>
        <w:right w:val="none" w:sz="0" w:space="0" w:color="auto"/>
      </w:divBdr>
    </w:div>
    <w:div w:id="1467358678">
      <w:bodyDiv w:val="1"/>
      <w:marLeft w:val="0"/>
      <w:marRight w:val="0"/>
      <w:marTop w:val="0"/>
      <w:marBottom w:val="0"/>
      <w:divBdr>
        <w:top w:val="none" w:sz="0" w:space="0" w:color="auto"/>
        <w:left w:val="none" w:sz="0" w:space="0" w:color="auto"/>
        <w:bottom w:val="none" w:sz="0" w:space="0" w:color="auto"/>
        <w:right w:val="none" w:sz="0" w:space="0" w:color="auto"/>
      </w:divBdr>
    </w:div>
    <w:div w:id="1473324352">
      <w:bodyDiv w:val="1"/>
      <w:marLeft w:val="0"/>
      <w:marRight w:val="0"/>
      <w:marTop w:val="0"/>
      <w:marBottom w:val="0"/>
      <w:divBdr>
        <w:top w:val="none" w:sz="0" w:space="0" w:color="auto"/>
        <w:left w:val="none" w:sz="0" w:space="0" w:color="auto"/>
        <w:bottom w:val="none" w:sz="0" w:space="0" w:color="auto"/>
        <w:right w:val="none" w:sz="0" w:space="0" w:color="auto"/>
      </w:divBdr>
    </w:div>
    <w:div w:id="1486362154">
      <w:bodyDiv w:val="1"/>
      <w:marLeft w:val="0"/>
      <w:marRight w:val="0"/>
      <w:marTop w:val="0"/>
      <w:marBottom w:val="0"/>
      <w:divBdr>
        <w:top w:val="none" w:sz="0" w:space="0" w:color="auto"/>
        <w:left w:val="none" w:sz="0" w:space="0" w:color="auto"/>
        <w:bottom w:val="none" w:sz="0" w:space="0" w:color="auto"/>
        <w:right w:val="none" w:sz="0" w:space="0" w:color="auto"/>
      </w:divBdr>
    </w:div>
    <w:div w:id="1521971843">
      <w:bodyDiv w:val="1"/>
      <w:marLeft w:val="0"/>
      <w:marRight w:val="0"/>
      <w:marTop w:val="0"/>
      <w:marBottom w:val="0"/>
      <w:divBdr>
        <w:top w:val="none" w:sz="0" w:space="0" w:color="auto"/>
        <w:left w:val="none" w:sz="0" w:space="0" w:color="auto"/>
        <w:bottom w:val="none" w:sz="0" w:space="0" w:color="auto"/>
        <w:right w:val="none" w:sz="0" w:space="0" w:color="auto"/>
      </w:divBdr>
    </w:div>
    <w:div w:id="1587953558">
      <w:bodyDiv w:val="1"/>
      <w:marLeft w:val="0"/>
      <w:marRight w:val="0"/>
      <w:marTop w:val="0"/>
      <w:marBottom w:val="0"/>
      <w:divBdr>
        <w:top w:val="none" w:sz="0" w:space="0" w:color="auto"/>
        <w:left w:val="none" w:sz="0" w:space="0" w:color="auto"/>
        <w:bottom w:val="none" w:sz="0" w:space="0" w:color="auto"/>
        <w:right w:val="none" w:sz="0" w:space="0" w:color="auto"/>
      </w:divBdr>
    </w:div>
    <w:div w:id="1624923873">
      <w:bodyDiv w:val="1"/>
      <w:marLeft w:val="0"/>
      <w:marRight w:val="0"/>
      <w:marTop w:val="0"/>
      <w:marBottom w:val="0"/>
      <w:divBdr>
        <w:top w:val="none" w:sz="0" w:space="0" w:color="auto"/>
        <w:left w:val="none" w:sz="0" w:space="0" w:color="auto"/>
        <w:bottom w:val="none" w:sz="0" w:space="0" w:color="auto"/>
        <w:right w:val="none" w:sz="0" w:space="0" w:color="auto"/>
      </w:divBdr>
    </w:div>
    <w:div w:id="1639801690">
      <w:bodyDiv w:val="1"/>
      <w:marLeft w:val="0"/>
      <w:marRight w:val="0"/>
      <w:marTop w:val="0"/>
      <w:marBottom w:val="0"/>
      <w:divBdr>
        <w:top w:val="none" w:sz="0" w:space="0" w:color="auto"/>
        <w:left w:val="none" w:sz="0" w:space="0" w:color="auto"/>
        <w:bottom w:val="none" w:sz="0" w:space="0" w:color="auto"/>
        <w:right w:val="none" w:sz="0" w:space="0" w:color="auto"/>
      </w:divBdr>
    </w:div>
    <w:div w:id="1655796030">
      <w:bodyDiv w:val="1"/>
      <w:marLeft w:val="0"/>
      <w:marRight w:val="0"/>
      <w:marTop w:val="0"/>
      <w:marBottom w:val="0"/>
      <w:divBdr>
        <w:top w:val="none" w:sz="0" w:space="0" w:color="auto"/>
        <w:left w:val="none" w:sz="0" w:space="0" w:color="auto"/>
        <w:bottom w:val="none" w:sz="0" w:space="0" w:color="auto"/>
        <w:right w:val="none" w:sz="0" w:space="0" w:color="auto"/>
      </w:divBdr>
    </w:div>
    <w:div w:id="1661423526">
      <w:bodyDiv w:val="1"/>
      <w:marLeft w:val="0"/>
      <w:marRight w:val="0"/>
      <w:marTop w:val="0"/>
      <w:marBottom w:val="0"/>
      <w:divBdr>
        <w:top w:val="none" w:sz="0" w:space="0" w:color="auto"/>
        <w:left w:val="none" w:sz="0" w:space="0" w:color="auto"/>
        <w:bottom w:val="none" w:sz="0" w:space="0" w:color="auto"/>
        <w:right w:val="none" w:sz="0" w:space="0" w:color="auto"/>
      </w:divBdr>
      <w:divsChild>
        <w:div w:id="395006713">
          <w:marLeft w:val="0"/>
          <w:marRight w:val="0"/>
          <w:marTop w:val="0"/>
          <w:marBottom w:val="0"/>
          <w:divBdr>
            <w:top w:val="none" w:sz="0" w:space="0" w:color="auto"/>
            <w:left w:val="none" w:sz="0" w:space="0" w:color="auto"/>
            <w:bottom w:val="none" w:sz="0" w:space="0" w:color="auto"/>
            <w:right w:val="none" w:sz="0" w:space="0" w:color="auto"/>
          </w:divBdr>
          <w:divsChild>
            <w:div w:id="383985083">
              <w:marLeft w:val="0"/>
              <w:marRight w:val="0"/>
              <w:marTop w:val="0"/>
              <w:marBottom w:val="0"/>
              <w:divBdr>
                <w:top w:val="none" w:sz="0" w:space="0" w:color="auto"/>
                <w:left w:val="none" w:sz="0" w:space="0" w:color="auto"/>
                <w:bottom w:val="none" w:sz="0" w:space="0" w:color="auto"/>
                <w:right w:val="none" w:sz="0" w:space="0" w:color="auto"/>
              </w:divBdr>
            </w:div>
          </w:divsChild>
        </w:div>
        <w:div w:id="496842147">
          <w:marLeft w:val="0"/>
          <w:marRight w:val="0"/>
          <w:marTop w:val="0"/>
          <w:marBottom w:val="0"/>
          <w:divBdr>
            <w:top w:val="none" w:sz="0" w:space="0" w:color="auto"/>
            <w:left w:val="none" w:sz="0" w:space="0" w:color="auto"/>
            <w:bottom w:val="none" w:sz="0" w:space="0" w:color="auto"/>
            <w:right w:val="none" w:sz="0" w:space="0" w:color="auto"/>
          </w:divBdr>
          <w:divsChild>
            <w:div w:id="828448611">
              <w:marLeft w:val="0"/>
              <w:marRight w:val="0"/>
              <w:marTop w:val="0"/>
              <w:marBottom w:val="0"/>
              <w:divBdr>
                <w:top w:val="none" w:sz="0" w:space="0" w:color="auto"/>
                <w:left w:val="none" w:sz="0" w:space="0" w:color="auto"/>
                <w:bottom w:val="none" w:sz="0" w:space="0" w:color="auto"/>
                <w:right w:val="none" w:sz="0" w:space="0" w:color="auto"/>
              </w:divBdr>
            </w:div>
          </w:divsChild>
        </w:div>
        <w:div w:id="1680422310">
          <w:marLeft w:val="0"/>
          <w:marRight w:val="0"/>
          <w:marTop w:val="0"/>
          <w:marBottom w:val="0"/>
          <w:divBdr>
            <w:top w:val="none" w:sz="0" w:space="0" w:color="auto"/>
            <w:left w:val="none" w:sz="0" w:space="0" w:color="auto"/>
            <w:bottom w:val="none" w:sz="0" w:space="0" w:color="auto"/>
            <w:right w:val="none" w:sz="0" w:space="0" w:color="auto"/>
          </w:divBdr>
          <w:divsChild>
            <w:div w:id="1210721855">
              <w:marLeft w:val="0"/>
              <w:marRight w:val="0"/>
              <w:marTop w:val="0"/>
              <w:marBottom w:val="0"/>
              <w:divBdr>
                <w:top w:val="none" w:sz="0" w:space="0" w:color="auto"/>
                <w:left w:val="none" w:sz="0" w:space="0" w:color="auto"/>
                <w:bottom w:val="none" w:sz="0" w:space="0" w:color="auto"/>
                <w:right w:val="none" w:sz="0" w:space="0" w:color="auto"/>
              </w:divBdr>
            </w:div>
          </w:divsChild>
        </w:div>
        <w:div w:id="575356093">
          <w:marLeft w:val="0"/>
          <w:marRight w:val="0"/>
          <w:marTop w:val="0"/>
          <w:marBottom w:val="0"/>
          <w:divBdr>
            <w:top w:val="none" w:sz="0" w:space="0" w:color="auto"/>
            <w:left w:val="none" w:sz="0" w:space="0" w:color="auto"/>
            <w:bottom w:val="none" w:sz="0" w:space="0" w:color="auto"/>
            <w:right w:val="none" w:sz="0" w:space="0" w:color="auto"/>
          </w:divBdr>
          <w:divsChild>
            <w:div w:id="958997674">
              <w:marLeft w:val="0"/>
              <w:marRight w:val="0"/>
              <w:marTop w:val="0"/>
              <w:marBottom w:val="0"/>
              <w:divBdr>
                <w:top w:val="none" w:sz="0" w:space="0" w:color="auto"/>
                <w:left w:val="none" w:sz="0" w:space="0" w:color="auto"/>
                <w:bottom w:val="none" w:sz="0" w:space="0" w:color="auto"/>
                <w:right w:val="none" w:sz="0" w:space="0" w:color="auto"/>
              </w:divBdr>
            </w:div>
          </w:divsChild>
        </w:div>
        <w:div w:id="261959076">
          <w:marLeft w:val="0"/>
          <w:marRight w:val="0"/>
          <w:marTop w:val="0"/>
          <w:marBottom w:val="0"/>
          <w:divBdr>
            <w:top w:val="none" w:sz="0" w:space="0" w:color="auto"/>
            <w:left w:val="none" w:sz="0" w:space="0" w:color="auto"/>
            <w:bottom w:val="none" w:sz="0" w:space="0" w:color="auto"/>
            <w:right w:val="none" w:sz="0" w:space="0" w:color="auto"/>
          </w:divBdr>
          <w:divsChild>
            <w:div w:id="1195539358">
              <w:marLeft w:val="0"/>
              <w:marRight w:val="0"/>
              <w:marTop w:val="0"/>
              <w:marBottom w:val="0"/>
              <w:divBdr>
                <w:top w:val="none" w:sz="0" w:space="0" w:color="auto"/>
                <w:left w:val="none" w:sz="0" w:space="0" w:color="auto"/>
                <w:bottom w:val="none" w:sz="0" w:space="0" w:color="auto"/>
                <w:right w:val="none" w:sz="0" w:space="0" w:color="auto"/>
              </w:divBdr>
            </w:div>
          </w:divsChild>
        </w:div>
        <w:div w:id="289750699">
          <w:marLeft w:val="150"/>
          <w:marRight w:val="0"/>
          <w:marTop w:val="0"/>
          <w:marBottom w:val="0"/>
          <w:divBdr>
            <w:top w:val="none" w:sz="0" w:space="0" w:color="auto"/>
            <w:left w:val="none" w:sz="0" w:space="0" w:color="auto"/>
            <w:bottom w:val="none" w:sz="0" w:space="0" w:color="auto"/>
            <w:right w:val="none" w:sz="0" w:space="0" w:color="auto"/>
          </w:divBdr>
        </w:div>
        <w:div w:id="1687557995">
          <w:marLeft w:val="0"/>
          <w:marRight w:val="0"/>
          <w:marTop w:val="0"/>
          <w:marBottom w:val="0"/>
          <w:divBdr>
            <w:top w:val="none" w:sz="0" w:space="0" w:color="auto"/>
            <w:left w:val="none" w:sz="0" w:space="0" w:color="auto"/>
            <w:bottom w:val="none" w:sz="0" w:space="0" w:color="auto"/>
            <w:right w:val="none" w:sz="0" w:space="0" w:color="auto"/>
          </w:divBdr>
          <w:divsChild>
            <w:div w:id="129409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244704">
      <w:bodyDiv w:val="1"/>
      <w:marLeft w:val="0"/>
      <w:marRight w:val="0"/>
      <w:marTop w:val="0"/>
      <w:marBottom w:val="0"/>
      <w:divBdr>
        <w:top w:val="none" w:sz="0" w:space="0" w:color="auto"/>
        <w:left w:val="none" w:sz="0" w:space="0" w:color="auto"/>
        <w:bottom w:val="none" w:sz="0" w:space="0" w:color="auto"/>
        <w:right w:val="none" w:sz="0" w:space="0" w:color="auto"/>
      </w:divBdr>
    </w:div>
    <w:div w:id="2088765588">
      <w:bodyDiv w:val="1"/>
      <w:marLeft w:val="0"/>
      <w:marRight w:val="0"/>
      <w:marTop w:val="0"/>
      <w:marBottom w:val="0"/>
      <w:divBdr>
        <w:top w:val="none" w:sz="0" w:space="0" w:color="auto"/>
        <w:left w:val="none" w:sz="0" w:space="0" w:color="auto"/>
        <w:bottom w:val="none" w:sz="0" w:space="0" w:color="auto"/>
        <w:right w:val="none" w:sz="0" w:space="0" w:color="auto"/>
      </w:divBdr>
    </w:div>
    <w:div w:id="2111077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0.wmf"/><Relationship Id="rId21" Type="http://schemas.openxmlformats.org/officeDocument/2006/relationships/image" Target="media/image7.wmf"/><Relationship Id="rId42" Type="http://schemas.openxmlformats.org/officeDocument/2006/relationships/package" Target="embeddings/_________Microsoft_Visio.vsdx"/><Relationship Id="rId63" Type="http://schemas.openxmlformats.org/officeDocument/2006/relationships/oleObject" Target="embeddings/oleObject17.bin"/><Relationship Id="rId84" Type="http://schemas.openxmlformats.org/officeDocument/2006/relationships/oleObject" Target="embeddings/oleObject29.bin"/><Relationship Id="rId138" Type="http://schemas.openxmlformats.org/officeDocument/2006/relationships/image" Target="media/image70.wmf"/><Relationship Id="rId159" Type="http://schemas.openxmlformats.org/officeDocument/2006/relationships/oleObject" Target="embeddings/oleObject72.bin"/><Relationship Id="rId170" Type="http://schemas.openxmlformats.org/officeDocument/2006/relationships/oleObject" Target="embeddings/oleObject83.bin"/><Relationship Id="rId191" Type="http://schemas.openxmlformats.org/officeDocument/2006/relationships/image" Target="media/image81.wmf"/><Relationship Id="rId205" Type="http://schemas.openxmlformats.org/officeDocument/2006/relationships/image" Target="media/image87.wmf"/><Relationship Id="rId226" Type="http://schemas.openxmlformats.org/officeDocument/2006/relationships/image" Target="media/image96.wmf"/><Relationship Id="rId247" Type="http://schemas.openxmlformats.org/officeDocument/2006/relationships/image" Target="media/image108.emf"/><Relationship Id="rId107" Type="http://schemas.openxmlformats.org/officeDocument/2006/relationships/oleObject" Target="embeddings/oleObject41.bin"/><Relationship Id="rId11" Type="http://schemas.openxmlformats.org/officeDocument/2006/relationships/oleObject" Target="embeddings/oleObject2.bin"/><Relationship Id="rId32" Type="http://schemas.openxmlformats.org/officeDocument/2006/relationships/image" Target="media/image12.jpeg"/><Relationship Id="rId53" Type="http://schemas.openxmlformats.org/officeDocument/2006/relationships/oleObject" Target="embeddings/oleObject12.bin"/><Relationship Id="rId74" Type="http://schemas.openxmlformats.org/officeDocument/2006/relationships/image" Target="media/image41.wmf"/><Relationship Id="rId128" Type="http://schemas.openxmlformats.org/officeDocument/2006/relationships/oleObject" Target="embeddings/oleObject52.bin"/><Relationship Id="rId149" Type="http://schemas.openxmlformats.org/officeDocument/2006/relationships/oleObject" Target="embeddings/oleObject64.bin"/><Relationship Id="rId5" Type="http://schemas.openxmlformats.org/officeDocument/2006/relationships/webSettings" Target="webSettings.xml"/><Relationship Id="rId95" Type="http://schemas.openxmlformats.org/officeDocument/2006/relationships/oleObject" Target="embeddings/oleObject35.bin"/><Relationship Id="rId160" Type="http://schemas.openxmlformats.org/officeDocument/2006/relationships/oleObject" Target="embeddings/oleObject73.bin"/><Relationship Id="rId181" Type="http://schemas.openxmlformats.org/officeDocument/2006/relationships/oleObject" Target="embeddings/oleObject94.bin"/><Relationship Id="rId216" Type="http://schemas.openxmlformats.org/officeDocument/2006/relationships/image" Target="media/image91.wmf"/><Relationship Id="rId237" Type="http://schemas.openxmlformats.org/officeDocument/2006/relationships/oleObject" Target="embeddings/oleObject125.bin"/><Relationship Id="rId22" Type="http://schemas.openxmlformats.org/officeDocument/2006/relationships/oleObject" Target="embeddings/oleObject8.bin"/><Relationship Id="rId43" Type="http://schemas.openxmlformats.org/officeDocument/2006/relationships/image" Target="media/image22.png"/><Relationship Id="rId64" Type="http://schemas.openxmlformats.org/officeDocument/2006/relationships/image" Target="media/image36.wmf"/><Relationship Id="rId118" Type="http://schemas.openxmlformats.org/officeDocument/2006/relationships/oleObject" Target="embeddings/oleObject47.bin"/><Relationship Id="rId139" Type="http://schemas.openxmlformats.org/officeDocument/2006/relationships/oleObject" Target="embeddings/oleObject58.bin"/><Relationship Id="rId85" Type="http://schemas.openxmlformats.org/officeDocument/2006/relationships/image" Target="media/image45.wmf"/><Relationship Id="rId150" Type="http://schemas.openxmlformats.org/officeDocument/2006/relationships/oleObject" Target="embeddings/oleObject65.bin"/><Relationship Id="rId171" Type="http://schemas.openxmlformats.org/officeDocument/2006/relationships/oleObject" Target="embeddings/oleObject84.bin"/><Relationship Id="rId192" Type="http://schemas.openxmlformats.org/officeDocument/2006/relationships/oleObject" Target="embeddings/oleObject100.bin"/><Relationship Id="rId206" Type="http://schemas.openxmlformats.org/officeDocument/2006/relationships/oleObject" Target="embeddings/oleObject108.bin"/><Relationship Id="rId227" Type="http://schemas.openxmlformats.org/officeDocument/2006/relationships/oleObject" Target="embeddings/oleObject120.bin"/><Relationship Id="rId248" Type="http://schemas.openxmlformats.org/officeDocument/2006/relationships/package" Target="embeddings/_________Microsoft_Visio1.vsdx"/><Relationship Id="rId12" Type="http://schemas.openxmlformats.org/officeDocument/2006/relationships/image" Target="media/image3.wmf"/><Relationship Id="rId17" Type="http://schemas.openxmlformats.org/officeDocument/2006/relationships/image" Target="media/image5.wmf"/><Relationship Id="rId33" Type="http://schemas.openxmlformats.org/officeDocument/2006/relationships/image" Target="media/image13.png"/><Relationship Id="rId38" Type="http://schemas.openxmlformats.org/officeDocument/2006/relationships/image" Target="media/image18.jpeg"/><Relationship Id="rId59" Type="http://schemas.openxmlformats.org/officeDocument/2006/relationships/oleObject" Target="embeddings/oleObject15.bin"/><Relationship Id="rId103" Type="http://schemas.openxmlformats.org/officeDocument/2006/relationships/oleObject" Target="embeddings/oleObject39.bin"/><Relationship Id="rId108" Type="http://schemas.openxmlformats.org/officeDocument/2006/relationships/image" Target="media/image56.wmf"/><Relationship Id="rId124" Type="http://schemas.openxmlformats.org/officeDocument/2006/relationships/oleObject" Target="embeddings/oleObject50.bin"/><Relationship Id="rId129" Type="http://schemas.openxmlformats.org/officeDocument/2006/relationships/image" Target="media/image66.wmf"/><Relationship Id="rId54" Type="http://schemas.openxmlformats.org/officeDocument/2006/relationships/image" Target="media/image31.wmf"/><Relationship Id="rId70" Type="http://schemas.openxmlformats.org/officeDocument/2006/relationships/image" Target="media/image39.wmf"/><Relationship Id="rId75" Type="http://schemas.openxmlformats.org/officeDocument/2006/relationships/oleObject" Target="embeddings/oleObject23.bin"/><Relationship Id="rId91" Type="http://schemas.openxmlformats.org/officeDocument/2006/relationships/oleObject" Target="embeddings/oleObject33.bin"/><Relationship Id="rId96" Type="http://schemas.openxmlformats.org/officeDocument/2006/relationships/image" Target="media/image50.wmf"/><Relationship Id="rId140" Type="http://schemas.openxmlformats.org/officeDocument/2006/relationships/image" Target="media/image71.wmf"/><Relationship Id="rId145" Type="http://schemas.openxmlformats.org/officeDocument/2006/relationships/image" Target="media/image73.wmf"/><Relationship Id="rId161" Type="http://schemas.openxmlformats.org/officeDocument/2006/relationships/oleObject" Target="embeddings/oleObject74.bin"/><Relationship Id="rId166" Type="http://schemas.openxmlformats.org/officeDocument/2006/relationships/oleObject" Target="embeddings/oleObject79.bin"/><Relationship Id="rId182" Type="http://schemas.openxmlformats.org/officeDocument/2006/relationships/oleObject" Target="embeddings/oleObject95.bin"/><Relationship Id="rId187" Type="http://schemas.openxmlformats.org/officeDocument/2006/relationships/image" Target="media/image79.wmf"/><Relationship Id="rId217" Type="http://schemas.openxmlformats.org/officeDocument/2006/relationships/oleObject" Target="embeddings/oleObject115.bin"/><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89.wmf"/><Relationship Id="rId233" Type="http://schemas.openxmlformats.org/officeDocument/2006/relationships/oleObject" Target="embeddings/oleObject123.bin"/><Relationship Id="rId238" Type="http://schemas.openxmlformats.org/officeDocument/2006/relationships/image" Target="media/image102.wmf"/><Relationship Id="rId23" Type="http://schemas.openxmlformats.org/officeDocument/2006/relationships/oleObject" Target="embeddings/oleObject9.bin"/><Relationship Id="rId28" Type="http://schemas.openxmlformats.org/officeDocument/2006/relationships/image" Target="media/image9.png"/><Relationship Id="rId49" Type="http://schemas.openxmlformats.org/officeDocument/2006/relationships/image" Target="media/image27.jpeg"/><Relationship Id="rId114" Type="http://schemas.openxmlformats.org/officeDocument/2006/relationships/image" Target="media/image59.wmf"/><Relationship Id="rId119" Type="http://schemas.openxmlformats.org/officeDocument/2006/relationships/image" Target="media/image61.wmf"/><Relationship Id="rId44" Type="http://schemas.openxmlformats.org/officeDocument/2006/relationships/footer" Target="footer2.xml"/><Relationship Id="rId60" Type="http://schemas.openxmlformats.org/officeDocument/2006/relationships/image" Target="media/image34.wmf"/><Relationship Id="rId65" Type="http://schemas.openxmlformats.org/officeDocument/2006/relationships/oleObject" Target="embeddings/oleObject18.bin"/><Relationship Id="rId81" Type="http://schemas.openxmlformats.org/officeDocument/2006/relationships/oleObject" Target="embeddings/oleObject27.bin"/><Relationship Id="rId86" Type="http://schemas.openxmlformats.org/officeDocument/2006/relationships/oleObject" Target="embeddings/oleObject30.bin"/><Relationship Id="rId130" Type="http://schemas.openxmlformats.org/officeDocument/2006/relationships/oleObject" Target="embeddings/oleObject53.bin"/><Relationship Id="rId135" Type="http://schemas.openxmlformats.org/officeDocument/2006/relationships/oleObject" Target="embeddings/oleObject56.bin"/><Relationship Id="rId151" Type="http://schemas.openxmlformats.org/officeDocument/2006/relationships/image" Target="media/image75.wmf"/><Relationship Id="rId156" Type="http://schemas.openxmlformats.org/officeDocument/2006/relationships/oleObject" Target="embeddings/oleObject69.bin"/><Relationship Id="rId177" Type="http://schemas.openxmlformats.org/officeDocument/2006/relationships/oleObject" Target="embeddings/oleObject90.bin"/><Relationship Id="rId198" Type="http://schemas.openxmlformats.org/officeDocument/2006/relationships/oleObject" Target="embeddings/oleObject103.bin"/><Relationship Id="rId172" Type="http://schemas.openxmlformats.org/officeDocument/2006/relationships/oleObject" Target="embeddings/oleObject85.bin"/><Relationship Id="rId193" Type="http://schemas.openxmlformats.org/officeDocument/2006/relationships/image" Target="media/image82.wmf"/><Relationship Id="rId202" Type="http://schemas.openxmlformats.org/officeDocument/2006/relationships/image" Target="media/image86.wmf"/><Relationship Id="rId207" Type="http://schemas.openxmlformats.org/officeDocument/2006/relationships/oleObject" Target="embeddings/oleObject109.bin"/><Relationship Id="rId223" Type="http://schemas.openxmlformats.org/officeDocument/2006/relationships/oleObject" Target="embeddings/oleObject118.bin"/><Relationship Id="rId228" Type="http://schemas.openxmlformats.org/officeDocument/2006/relationships/image" Target="media/image97.wmf"/><Relationship Id="rId244" Type="http://schemas.openxmlformats.org/officeDocument/2006/relationships/image" Target="media/image105.emf"/><Relationship Id="rId249" Type="http://schemas.openxmlformats.org/officeDocument/2006/relationships/footer" Target="footer3.xml"/><Relationship Id="rId13" Type="http://schemas.openxmlformats.org/officeDocument/2006/relationships/oleObject" Target="embeddings/oleObject3.bin"/><Relationship Id="rId18" Type="http://schemas.openxmlformats.org/officeDocument/2006/relationships/oleObject" Target="embeddings/oleObject6.bin"/><Relationship Id="rId39" Type="http://schemas.openxmlformats.org/officeDocument/2006/relationships/image" Target="media/image19.jpeg"/><Relationship Id="rId109" Type="http://schemas.openxmlformats.org/officeDocument/2006/relationships/oleObject" Target="embeddings/oleObject42.bin"/><Relationship Id="rId34" Type="http://schemas.openxmlformats.org/officeDocument/2006/relationships/image" Target="media/image14.jpeg"/><Relationship Id="rId50" Type="http://schemas.openxmlformats.org/officeDocument/2006/relationships/image" Target="media/image28.jpeg"/><Relationship Id="rId55" Type="http://schemas.openxmlformats.org/officeDocument/2006/relationships/oleObject" Target="embeddings/oleObject13.bin"/><Relationship Id="rId76" Type="http://schemas.openxmlformats.org/officeDocument/2006/relationships/oleObject" Target="embeddings/oleObject24.bin"/><Relationship Id="rId97" Type="http://schemas.openxmlformats.org/officeDocument/2006/relationships/oleObject" Target="embeddings/oleObject36.bin"/><Relationship Id="rId104" Type="http://schemas.openxmlformats.org/officeDocument/2006/relationships/image" Target="media/image54.wmf"/><Relationship Id="rId120" Type="http://schemas.openxmlformats.org/officeDocument/2006/relationships/oleObject" Target="embeddings/oleObject48.bin"/><Relationship Id="rId125" Type="http://schemas.openxmlformats.org/officeDocument/2006/relationships/image" Target="media/image64.wmf"/><Relationship Id="rId141" Type="http://schemas.openxmlformats.org/officeDocument/2006/relationships/oleObject" Target="embeddings/oleObject59.bin"/><Relationship Id="rId146" Type="http://schemas.openxmlformats.org/officeDocument/2006/relationships/oleObject" Target="embeddings/oleObject62.bin"/><Relationship Id="rId167" Type="http://schemas.openxmlformats.org/officeDocument/2006/relationships/oleObject" Target="embeddings/oleObject80.bin"/><Relationship Id="rId188" Type="http://schemas.openxmlformats.org/officeDocument/2006/relationships/oleObject" Target="embeddings/oleObject98.bin"/><Relationship Id="rId7" Type="http://schemas.openxmlformats.org/officeDocument/2006/relationships/endnotes" Target="endnotes.xml"/><Relationship Id="rId71" Type="http://schemas.openxmlformats.org/officeDocument/2006/relationships/oleObject" Target="embeddings/oleObject21.bin"/><Relationship Id="rId92" Type="http://schemas.openxmlformats.org/officeDocument/2006/relationships/image" Target="media/image48.wmf"/><Relationship Id="rId162" Type="http://schemas.openxmlformats.org/officeDocument/2006/relationships/oleObject" Target="embeddings/oleObject75.bin"/><Relationship Id="rId183" Type="http://schemas.openxmlformats.org/officeDocument/2006/relationships/image" Target="media/image77.wmf"/><Relationship Id="rId213" Type="http://schemas.openxmlformats.org/officeDocument/2006/relationships/oleObject" Target="embeddings/oleObject113.bin"/><Relationship Id="rId218" Type="http://schemas.openxmlformats.org/officeDocument/2006/relationships/image" Target="media/image92.wmf"/><Relationship Id="rId234" Type="http://schemas.openxmlformats.org/officeDocument/2006/relationships/image" Target="media/image100.wmf"/><Relationship Id="rId239" Type="http://schemas.openxmlformats.org/officeDocument/2006/relationships/oleObject" Target="embeddings/oleObject126.bin"/><Relationship Id="rId2" Type="http://schemas.openxmlformats.org/officeDocument/2006/relationships/numbering" Target="numbering.xml"/><Relationship Id="rId29" Type="http://schemas.openxmlformats.org/officeDocument/2006/relationships/image" Target="media/image10.png"/><Relationship Id="rId250" Type="http://schemas.openxmlformats.org/officeDocument/2006/relationships/fontTable" Target="fontTable.xml"/><Relationship Id="rId24" Type="http://schemas.openxmlformats.org/officeDocument/2006/relationships/oleObject" Target="embeddings/oleObject10.bin"/><Relationship Id="rId40" Type="http://schemas.openxmlformats.org/officeDocument/2006/relationships/image" Target="media/image20.jpeg"/><Relationship Id="rId45" Type="http://schemas.openxmlformats.org/officeDocument/2006/relationships/image" Target="media/image23.png"/><Relationship Id="rId66" Type="http://schemas.openxmlformats.org/officeDocument/2006/relationships/image" Target="media/image37.wmf"/><Relationship Id="rId87" Type="http://schemas.openxmlformats.org/officeDocument/2006/relationships/image" Target="media/image46.wmf"/><Relationship Id="rId110" Type="http://schemas.openxmlformats.org/officeDocument/2006/relationships/image" Target="media/image57.wmf"/><Relationship Id="rId115" Type="http://schemas.openxmlformats.org/officeDocument/2006/relationships/oleObject" Target="embeddings/oleObject45.bin"/><Relationship Id="rId131" Type="http://schemas.openxmlformats.org/officeDocument/2006/relationships/image" Target="media/image67.wmf"/><Relationship Id="rId136" Type="http://schemas.openxmlformats.org/officeDocument/2006/relationships/image" Target="media/image69.wmf"/><Relationship Id="rId157" Type="http://schemas.openxmlformats.org/officeDocument/2006/relationships/oleObject" Target="embeddings/oleObject70.bin"/><Relationship Id="rId178" Type="http://schemas.openxmlformats.org/officeDocument/2006/relationships/oleObject" Target="embeddings/oleObject91.bin"/><Relationship Id="rId61" Type="http://schemas.openxmlformats.org/officeDocument/2006/relationships/oleObject" Target="embeddings/oleObject16.bin"/><Relationship Id="rId82" Type="http://schemas.openxmlformats.org/officeDocument/2006/relationships/oleObject" Target="embeddings/oleObject28.bin"/><Relationship Id="rId152" Type="http://schemas.openxmlformats.org/officeDocument/2006/relationships/oleObject" Target="embeddings/oleObject66.bin"/><Relationship Id="rId173" Type="http://schemas.openxmlformats.org/officeDocument/2006/relationships/oleObject" Target="embeddings/oleObject86.bin"/><Relationship Id="rId194" Type="http://schemas.openxmlformats.org/officeDocument/2006/relationships/oleObject" Target="embeddings/oleObject101.bin"/><Relationship Id="rId199" Type="http://schemas.openxmlformats.org/officeDocument/2006/relationships/image" Target="media/image85.wmf"/><Relationship Id="rId203" Type="http://schemas.openxmlformats.org/officeDocument/2006/relationships/oleObject" Target="embeddings/oleObject106.bin"/><Relationship Id="rId208" Type="http://schemas.openxmlformats.org/officeDocument/2006/relationships/oleObject" Target="embeddings/oleObject110.bin"/><Relationship Id="rId229" Type="http://schemas.openxmlformats.org/officeDocument/2006/relationships/oleObject" Target="embeddings/oleObject121.bin"/><Relationship Id="rId19" Type="http://schemas.openxmlformats.org/officeDocument/2006/relationships/image" Target="media/image6.wmf"/><Relationship Id="rId224" Type="http://schemas.openxmlformats.org/officeDocument/2006/relationships/image" Target="media/image95.wmf"/><Relationship Id="rId240" Type="http://schemas.openxmlformats.org/officeDocument/2006/relationships/image" Target="media/image103.wmf"/><Relationship Id="rId245" Type="http://schemas.openxmlformats.org/officeDocument/2006/relationships/image" Target="media/image106.emf"/><Relationship Id="rId14" Type="http://schemas.openxmlformats.org/officeDocument/2006/relationships/oleObject" Target="embeddings/oleObject4.bin"/><Relationship Id="rId30" Type="http://schemas.openxmlformats.org/officeDocument/2006/relationships/footer" Target="footer1.xml"/><Relationship Id="rId35" Type="http://schemas.openxmlformats.org/officeDocument/2006/relationships/image" Target="media/image15.jpeg"/><Relationship Id="rId56" Type="http://schemas.openxmlformats.org/officeDocument/2006/relationships/image" Target="media/image32.wmf"/><Relationship Id="rId77" Type="http://schemas.openxmlformats.org/officeDocument/2006/relationships/image" Target="media/image42.wmf"/><Relationship Id="rId100" Type="http://schemas.openxmlformats.org/officeDocument/2006/relationships/image" Target="media/image52.wmf"/><Relationship Id="rId105" Type="http://schemas.openxmlformats.org/officeDocument/2006/relationships/oleObject" Target="embeddings/oleObject40.bin"/><Relationship Id="rId126" Type="http://schemas.openxmlformats.org/officeDocument/2006/relationships/oleObject" Target="embeddings/oleObject51.bin"/><Relationship Id="rId147" Type="http://schemas.openxmlformats.org/officeDocument/2006/relationships/image" Target="media/image74.wmf"/><Relationship Id="rId168" Type="http://schemas.openxmlformats.org/officeDocument/2006/relationships/oleObject" Target="embeddings/oleObject81.bin"/><Relationship Id="rId8" Type="http://schemas.openxmlformats.org/officeDocument/2006/relationships/image" Target="media/image1.wmf"/><Relationship Id="rId51" Type="http://schemas.openxmlformats.org/officeDocument/2006/relationships/image" Target="media/image29.jpeg"/><Relationship Id="rId72" Type="http://schemas.openxmlformats.org/officeDocument/2006/relationships/image" Target="media/image40.wmf"/><Relationship Id="rId93" Type="http://schemas.openxmlformats.org/officeDocument/2006/relationships/oleObject" Target="embeddings/oleObject34.bin"/><Relationship Id="rId98" Type="http://schemas.openxmlformats.org/officeDocument/2006/relationships/image" Target="media/image51.wmf"/><Relationship Id="rId121" Type="http://schemas.openxmlformats.org/officeDocument/2006/relationships/image" Target="media/image62.wmf"/><Relationship Id="rId142" Type="http://schemas.openxmlformats.org/officeDocument/2006/relationships/oleObject" Target="embeddings/oleObject60.bin"/><Relationship Id="rId163" Type="http://schemas.openxmlformats.org/officeDocument/2006/relationships/oleObject" Target="embeddings/oleObject76.bin"/><Relationship Id="rId184" Type="http://schemas.openxmlformats.org/officeDocument/2006/relationships/oleObject" Target="embeddings/oleObject96.bin"/><Relationship Id="rId189" Type="http://schemas.openxmlformats.org/officeDocument/2006/relationships/image" Target="media/image80.wmf"/><Relationship Id="rId219" Type="http://schemas.openxmlformats.org/officeDocument/2006/relationships/oleObject" Target="embeddings/oleObject116.bin"/><Relationship Id="rId3" Type="http://schemas.openxmlformats.org/officeDocument/2006/relationships/styles" Target="styles.xml"/><Relationship Id="rId214" Type="http://schemas.openxmlformats.org/officeDocument/2006/relationships/oleObject" Target="embeddings/oleObject114.bin"/><Relationship Id="rId230" Type="http://schemas.openxmlformats.org/officeDocument/2006/relationships/image" Target="media/image98.wmf"/><Relationship Id="rId235" Type="http://schemas.openxmlformats.org/officeDocument/2006/relationships/oleObject" Target="embeddings/oleObject124.bin"/><Relationship Id="rId251" Type="http://schemas.openxmlformats.org/officeDocument/2006/relationships/theme" Target="theme/theme1.xml"/><Relationship Id="rId25" Type="http://schemas.openxmlformats.org/officeDocument/2006/relationships/image" Target="media/image8.wmf"/><Relationship Id="rId46" Type="http://schemas.openxmlformats.org/officeDocument/2006/relationships/image" Target="media/image24.png"/><Relationship Id="rId67" Type="http://schemas.openxmlformats.org/officeDocument/2006/relationships/oleObject" Target="embeddings/oleObject19.bin"/><Relationship Id="rId116" Type="http://schemas.openxmlformats.org/officeDocument/2006/relationships/oleObject" Target="embeddings/oleObject46.bin"/><Relationship Id="rId137" Type="http://schemas.openxmlformats.org/officeDocument/2006/relationships/oleObject" Target="embeddings/oleObject57.bin"/><Relationship Id="rId158" Type="http://schemas.openxmlformats.org/officeDocument/2006/relationships/oleObject" Target="embeddings/oleObject71.bin"/><Relationship Id="rId20" Type="http://schemas.openxmlformats.org/officeDocument/2006/relationships/oleObject" Target="embeddings/oleObject7.bin"/><Relationship Id="rId41" Type="http://schemas.openxmlformats.org/officeDocument/2006/relationships/image" Target="media/image21.emf"/><Relationship Id="rId62" Type="http://schemas.openxmlformats.org/officeDocument/2006/relationships/image" Target="media/image35.wmf"/><Relationship Id="rId83" Type="http://schemas.openxmlformats.org/officeDocument/2006/relationships/image" Target="media/image44.wmf"/><Relationship Id="rId88" Type="http://schemas.openxmlformats.org/officeDocument/2006/relationships/oleObject" Target="embeddings/oleObject31.bin"/><Relationship Id="rId111" Type="http://schemas.openxmlformats.org/officeDocument/2006/relationships/oleObject" Target="embeddings/oleObject43.bin"/><Relationship Id="rId132" Type="http://schemas.openxmlformats.org/officeDocument/2006/relationships/oleObject" Target="embeddings/oleObject54.bin"/><Relationship Id="rId153" Type="http://schemas.openxmlformats.org/officeDocument/2006/relationships/image" Target="media/image76.wmf"/><Relationship Id="rId174" Type="http://schemas.openxmlformats.org/officeDocument/2006/relationships/oleObject" Target="embeddings/oleObject87.bin"/><Relationship Id="rId179" Type="http://schemas.openxmlformats.org/officeDocument/2006/relationships/oleObject" Target="embeddings/oleObject92.bin"/><Relationship Id="rId195" Type="http://schemas.openxmlformats.org/officeDocument/2006/relationships/image" Target="media/image83.wmf"/><Relationship Id="rId209" Type="http://schemas.openxmlformats.org/officeDocument/2006/relationships/oleObject" Target="embeddings/oleObject111.bin"/><Relationship Id="rId190" Type="http://schemas.openxmlformats.org/officeDocument/2006/relationships/oleObject" Target="embeddings/oleObject99.bin"/><Relationship Id="rId204" Type="http://schemas.openxmlformats.org/officeDocument/2006/relationships/oleObject" Target="embeddings/oleObject107.bin"/><Relationship Id="rId220" Type="http://schemas.openxmlformats.org/officeDocument/2006/relationships/image" Target="media/image93.wmf"/><Relationship Id="rId225" Type="http://schemas.openxmlformats.org/officeDocument/2006/relationships/oleObject" Target="embeddings/oleObject119.bin"/><Relationship Id="rId241" Type="http://schemas.openxmlformats.org/officeDocument/2006/relationships/oleObject" Target="embeddings/oleObject127.bin"/><Relationship Id="rId246" Type="http://schemas.openxmlformats.org/officeDocument/2006/relationships/image" Target="media/image107.emf"/><Relationship Id="rId15" Type="http://schemas.openxmlformats.org/officeDocument/2006/relationships/image" Target="media/image4.wmf"/><Relationship Id="rId36" Type="http://schemas.openxmlformats.org/officeDocument/2006/relationships/image" Target="media/image16.jpeg"/><Relationship Id="rId57" Type="http://schemas.openxmlformats.org/officeDocument/2006/relationships/oleObject" Target="embeddings/oleObject14.bin"/><Relationship Id="rId106" Type="http://schemas.openxmlformats.org/officeDocument/2006/relationships/image" Target="media/image55.wmf"/><Relationship Id="rId127" Type="http://schemas.openxmlformats.org/officeDocument/2006/relationships/image" Target="media/image65.wmf"/><Relationship Id="rId10" Type="http://schemas.openxmlformats.org/officeDocument/2006/relationships/image" Target="media/image2.wmf"/><Relationship Id="rId31" Type="http://schemas.openxmlformats.org/officeDocument/2006/relationships/image" Target="media/image11.png"/><Relationship Id="rId52" Type="http://schemas.openxmlformats.org/officeDocument/2006/relationships/image" Target="media/image30.wmf"/><Relationship Id="rId73" Type="http://schemas.openxmlformats.org/officeDocument/2006/relationships/oleObject" Target="embeddings/oleObject22.bin"/><Relationship Id="rId78" Type="http://schemas.openxmlformats.org/officeDocument/2006/relationships/oleObject" Target="embeddings/oleObject25.bin"/><Relationship Id="rId94" Type="http://schemas.openxmlformats.org/officeDocument/2006/relationships/image" Target="media/image49.wmf"/><Relationship Id="rId99" Type="http://schemas.openxmlformats.org/officeDocument/2006/relationships/oleObject" Target="embeddings/oleObject37.bin"/><Relationship Id="rId101" Type="http://schemas.openxmlformats.org/officeDocument/2006/relationships/oleObject" Target="embeddings/oleObject38.bin"/><Relationship Id="rId122" Type="http://schemas.openxmlformats.org/officeDocument/2006/relationships/oleObject" Target="embeddings/oleObject49.bin"/><Relationship Id="rId143" Type="http://schemas.openxmlformats.org/officeDocument/2006/relationships/image" Target="media/image72.wmf"/><Relationship Id="rId148" Type="http://schemas.openxmlformats.org/officeDocument/2006/relationships/oleObject" Target="embeddings/oleObject63.bin"/><Relationship Id="rId164" Type="http://schemas.openxmlformats.org/officeDocument/2006/relationships/oleObject" Target="embeddings/oleObject77.bin"/><Relationship Id="rId169" Type="http://schemas.openxmlformats.org/officeDocument/2006/relationships/oleObject" Target="embeddings/oleObject82.bin"/><Relationship Id="rId185" Type="http://schemas.openxmlformats.org/officeDocument/2006/relationships/image" Target="media/image78.wmf"/><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oleObject" Target="embeddings/oleObject93.bin"/><Relationship Id="rId210" Type="http://schemas.openxmlformats.org/officeDocument/2006/relationships/image" Target="media/image88.wmf"/><Relationship Id="rId215" Type="http://schemas.openxmlformats.org/officeDocument/2006/relationships/image" Target="media/image90.png"/><Relationship Id="rId236" Type="http://schemas.openxmlformats.org/officeDocument/2006/relationships/image" Target="media/image101.wmf"/><Relationship Id="rId26" Type="http://schemas.openxmlformats.org/officeDocument/2006/relationships/oleObject" Target="embeddings/oleObject11.bin"/><Relationship Id="rId231" Type="http://schemas.openxmlformats.org/officeDocument/2006/relationships/oleObject" Target="embeddings/oleObject122.bin"/><Relationship Id="rId47" Type="http://schemas.openxmlformats.org/officeDocument/2006/relationships/image" Target="media/image25.png"/><Relationship Id="rId68" Type="http://schemas.openxmlformats.org/officeDocument/2006/relationships/image" Target="media/image38.wmf"/><Relationship Id="rId89" Type="http://schemas.openxmlformats.org/officeDocument/2006/relationships/oleObject" Target="embeddings/oleObject32.bin"/><Relationship Id="rId112" Type="http://schemas.openxmlformats.org/officeDocument/2006/relationships/image" Target="media/image58.wmf"/><Relationship Id="rId133" Type="http://schemas.openxmlformats.org/officeDocument/2006/relationships/image" Target="media/image68.wmf"/><Relationship Id="rId154" Type="http://schemas.openxmlformats.org/officeDocument/2006/relationships/oleObject" Target="embeddings/oleObject67.bin"/><Relationship Id="rId175" Type="http://schemas.openxmlformats.org/officeDocument/2006/relationships/oleObject" Target="embeddings/oleObject88.bin"/><Relationship Id="rId196" Type="http://schemas.openxmlformats.org/officeDocument/2006/relationships/oleObject" Target="embeddings/oleObject102.bin"/><Relationship Id="rId200" Type="http://schemas.openxmlformats.org/officeDocument/2006/relationships/oleObject" Target="embeddings/oleObject104.bin"/><Relationship Id="rId16" Type="http://schemas.openxmlformats.org/officeDocument/2006/relationships/oleObject" Target="embeddings/oleObject5.bin"/><Relationship Id="rId221" Type="http://schemas.openxmlformats.org/officeDocument/2006/relationships/oleObject" Target="embeddings/oleObject117.bin"/><Relationship Id="rId242" Type="http://schemas.openxmlformats.org/officeDocument/2006/relationships/image" Target="media/image104.wmf"/><Relationship Id="rId37" Type="http://schemas.openxmlformats.org/officeDocument/2006/relationships/image" Target="media/image17.png"/><Relationship Id="rId58" Type="http://schemas.openxmlformats.org/officeDocument/2006/relationships/image" Target="media/image33.wmf"/><Relationship Id="rId79" Type="http://schemas.openxmlformats.org/officeDocument/2006/relationships/oleObject" Target="embeddings/oleObject26.bin"/><Relationship Id="rId102" Type="http://schemas.openxmlformats.org/officeDocument/2006/relationships/image" Target="media/image53.wmf"/><Relationship Id="rId123" Type="http://schemas.openxmlformats.org/officeDocument/2006/relationships/image" Target="media/image63.wmf"/><Relationship Id="rId144" Type="http://schemas.openxmlformats.org/officeDocument/2006/relationships/oleObject" Target="embeddings/oleObject61.bin"/><Relationship Id="rId90" Type="http://schemas.openxmlformats.org/officeDocument/2006/relationships/image" Target="media/image47.wmf"/><Relationship Id="rId165" Type="http://schemas.openxmlformats.org/officeDocument/2006/relationships/oleObject" Target="embeddings/oleObject78.bin"/><Relationship Id="rId186" Type="http://schemas.openxmlformats.org/officeDocument/2006/relationships/oleObject" Target="embeddings/oleObject97.bin"/><Relationship Id="rId211" Type="http://schemas.openxmlformats.org/officeDocument/2006/relationships/oleObject" Target="embeddings/oleObject112.bin"/><Relationship Id="rId232" Type="http://schemas.openxmlformats.org/officeDocument/2006/relationships/image" Target="media/image99.wmf"/><Relationship Id="rId27" Type="http://schemas.openxmlformats.org/officeDocument/2006/relationships/chart" Target="charts/chart1.xml"/><Relationship Id="rId48" Type="http://schemas.openxmlformats.org/officeDocument/2006/relationships/image" Target="media/image26.jpeg"/><Relationship Id="rId69" Type="http://schemas.openxmlformats.org/officeDocument/2006/relationships/oleObject" Target="embeddings/oleObject20.bin"/><Relationship Id="rId113" Type="http://schemas.openxmlformats.org/officeDocument/2006/relationships/oleObject" Target="embeddings/oleObject44.bin"/><Relationship Id="rId134" Type="http://schemas.openxmlformats.org/officeDocument/2006/relationships/oleObject" Target="embeddings/oleObject55.bin"/><Relationship Id="rId80" Type="http://schemas.openxmlformats.org/officeDocument/2006/relationships/image" Target="media/image43.wmf"/><Relationship Id="rId155" Type="http://schemas.openxmlformats.org/officeDocument/2006/relationships/oleObject" Target="embeddings/oleObject68.bin"/><Relationship Id="rId176" Type="http://schemas.openxmlformats.org/officeDocument/2006/relationships/oleObject" Target="embeddings/oleObject89.bin"/><Relationship Id="rId197" Type="http://schemas.openxmlformats.org/officeDocument/2006/relationships/image" Target="media/image84.wmf"/><Relationship Id="rId201" Type="http://schemas.openxmlformats.org/officeDocument/2006/relationships/oleObject" Target="embeddings/oleObject105.bin"/><Relationship Id="rId222" Type="http://schemas.openxmlformats.org/officeDocument/2006/relationships/image" Target="media/image94.wmf"/><Relationship Id="rId243" Type="http://schemas.openxmlformats.org/officeDocument/2006/relationships/oleObject" Target="embeddings/oleObject128.bin"/></Relationships>
</file>

<file path=word/charts/_rels/chart1.xml.rels><?xml version="1.0" encoding="UTF-8" standalone="yes"?>
<Relationships xmlns="http://schemas.openxmlformats.org/package/2006/relationships"><Relationship Id="rId3" Type="http://schemas.openxmlformats.org/officeDocument/2006/relationships/package" Target="../embeddings/_____Microsoft_Excel.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Распределение показателей по интервалам</a:t>
            </a:r>
            <a:r>
              <a:rPr lang="ru-RU" baseline="0"/>
              <a:t> оценок</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0"/>
          <c:order val="0"/>
          <c:tx>
            <c:strRef>
              <c:f>Лист1!$B$1</c:f>
              <c:strCache>
                <c:ptCount val="1"/>
                <c:pt idx="0">
                  <c:v>w</c:v>
                </c:pt>
              </c:strCache>
            </c:strRef>
          </c:tx>
          <c:spPr>
            <a:solidFill>
              <a:schemeClr val="accent1"/>
            </a:solidFill>
            <a:ln>
              <a:noFill/>
            </a:ln>
            <a:effectLst/>
          </c:spPr>
          <c:invertIfNegative val="0"/>
          <c:cat>
            <c:strRef>
              <c:f>Лист1!$A$2:$A$10</c:f>
              <c:strCache>
                <c:ptCount val="9"/>
                <c:pt idx="0">
                  <c:v>Пригодность</c:v>
                </c:pt>
                <c:pt idx="1">
                  <c:v>Защищённость</c:v>
                </c:pt>
                <c:pt idx="2">
                  <c:v>Стабильность</c:v>
                </c:pt>
                <c:pt idx="3">
                  <c:v>Устойчивость к ошибке</c:v>
                </c:pt>
                <c:pt idx="4">
                  <c:v>Простота использования</c:v>
                </c:pt>
                <c:pt idx="5">
                  <c:v>Анализируемость</c:v>
                </c:pt>
                <c:pt idx="6">
                  <c:v>Тестириуемость</c:v>
                </c:pt>
                <c:pt idx="7">
                  <c:v>Адаптируемость</c:v>
                </c:pt>
                <c:pt idx="8">
                  <c:v>Простота внедрения</c:v>
                </c:pt>
              </c:strCache>
            </c:strRef>
          </c:cat>
          <c:val>
            <c:numRef>
              <c:f>Лист1!$B$2:$B$10</c:f>
              <c:numCache>
                <c:formatCode>General</c:formatCode>
                <c:ptCount val="9"/>
                <c:pt idx="0">
                  <c:v>0.15</c:v>
                </c:pt>
                <c:pt idx="1">
                  <c:v>0.2</c:v>
                </c:pt>
                <c:pt idx="2">
                  <c:v>0.15</c:v>
                </c:pt>
                <c:pt idx="3">
                  <c:v>0.3</c:v>
                </c:pt>
                <c:pt idx="4">
                  <c:v>0.05</c:v>
                </c:pt>
                <c:pt idx="5">
                  <c:v>0.05</c:v>
                </c:pt>
                <c:pt idx="6">
                  <c:v>0.05</c:v>
                </c:pt>
                <c:pt idx="7">
                  <c:v>0.05</c:v>
                </c:pt>
                <c:pt idx="8">
                  <c:v>0</c:v>
                </c:pt>
              </c:numCache>
            </c:numRef>
          </c:val>
          <c:extLst>
            <c:ext xmlns:c16="http://schemas.microsoft.com/office/drawing/2014/chart" uri="{C3380CC4-5D6E-409C-BE32-E72D297353CC}">
              <c16:uniqueId val="{00000000-EDAC-487A-90EB-A02CC3E10702}"/>
            </c:ext>
          </c:extLst>
        </c:ser>
        <c:ser>
          <c:idx val="1"/>
          <c:order val="1"/>
          <c:tx>
            <c:strRef>
              <c:f>Лист1!$C$1</c:f>
              <c:strCache>
                <c:ptCount val="1"/>
                <c:pt idx="0">
                  <c:v>r</c:v>
                </c:pt>
              </c:strCache>
            </c:strRef>
          </c:tx>
          <c:spPr>
            <a:solidFill>
              <a:schemeClr val="accent2"/>
            </a:solidFill>
            <a:ln>
              <a:noFill/>
            </a:ln>
            <a:effectLst/>
          </c:spPr>
          <c:invertIfNegative val="0"/>
          <c:cat>
            <c:strRef>
              <c:f>Лист1!$A$2:$A$10</c:f>
              <c:strCache>
                <c:ptCount val="9"/>
                <c:pt idx="0">
                  <c:v>Пригодность</c:v>
                </c:pt>
                <c:pt idx="1">
                  <c:v>Защищённость</c:v>
                </c:pt>
                <c:pt idx="2">
                  <c:v>Стабильность</c:v>
                </c:pt>
                <c:pt idx="3">
                  <c:v>Устойчивость к ошибке</c:v>
                </c:pt>
                <c:pt idx="4">
                  <c:v>Простота использования</c:v>
                </c:pt>
                <c:pt idx="5">
                  <c:v>Анализируемость</c:v>
                </c:pt>
                <c:pt idx="6">
                  <c:v>Тестириуемость</c:v>
                </c:pt>
                <c:pt idx="7">
                  <c:v>Адаптируемость</c:v>
                </c:pt>
                <c:pt idx="8">
                  <c:v>Простота внедрения</c:v>
                </c:pt>
              </c:strCache>
            </c:strRef>
          </c:cat>
          <c:val>
            <c:numRef>
              <c:f>Лист1!$C$2:$C$10</c:f>
              <c:numCache>
                <c:formatCode>General</c:formatCode>
                <c:ptCount val="9"/>
                <c:pt idx="0">
                  <c:v>1</c:v>
                </c:pt>
                <c:pt idx="1">
                  <c:v>1</c:v>
                </c:pt>
                <c:pt idx="2">
                  <c:v>1</c:v>
                </c:pt>
                <c:pt idx="3">
                  <c:v>1</c:v>
                </c:pt>
                <c:pt idx="4">
                  <c:v>0.5</c:v>
                </c:pt>
                <c:pt idx="5">
                  <c:v>0.7</c:v>
                </c:pt>
                <c:pt idx="6">
                  <c:v>0.6</c:v>
                </c:pt>
                <c:pt idx="7">
                  <c:v>0.8</c:v>
                </c:pt>
                <c:pt idx="8">
                  <c:v>0.5</c:v>
                </c:pt>
              </c:numCache>
            </c:numRef>
          </c:val>
          <c:extLst>
            <c:ext xmlns:c16="http://schemas.microsoft.com/office/drawing/2014/chart" uri="{C3380CC4-5D6E-409C-BE32-E72D297353CC}">
              <c16:uniqueId val="{00000001-EDAC-487A-90EB-A02CC3E10702}"/>
            </c:ext>
          </c:extLst>
        </c:ser>
        <c:dLbls>
          <c:showLegendKey val="0"/>
          <c:showVal val="0"/>
          <c:showCatName val="0"/>
          <c:showSerName val="0"/>
          <c:showPercent val="0"/>
          <c:showBubbleSize val="0"/>
        </c:dLbls>
        <c:gapWidth val="219"/>
        <c:overlap val="-27"/>
        <c:axId val="217242512"/>
        <c:axId val="217244152"/>
      </c:barChart>
      <c:catAx>
        <c:axId val="2172425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17244152"/>
        <c:crosses val="autoZero"/>
        <c:auto val="1"/>
        <c:lblAlgn val="ctr"/>
        <c:lblOffset val="100"/>
        <c:noMultiLvlLbl val="0"/>
      </c:catAx>
      <c:valAx>
        <c:axId val="2172441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172425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B77B70-4258-429C-A7E7-6581D779B4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49</Pages>
  <Words>9412</Words>
  <Characters>53653</Characters>
  <Application>Microsoft Office Word</Application>
  <DocSecurity>0</DocSecurity>
  <Lines>447</Lines>
  <Paragraphs>125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62940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Сергей</dc:creator>
  <cp:keywords/>
  <dc:description/>
  <cp:lastModifiedBy>Сергей Кулаков</cp:lastModifiedBy>
  <cp:revision>6</cp:revision>
  <cp:lastPrinted>2018-01-11T20:18:00Z</cp:lastPrinted>
  <dcterms:created xsi:type="dcterms:W3CDTF">2018-01-08T10:50:00Z</dcterms:created>
  <dcterms:modified xsi:type="dcterms:W3CDTF">2018-01-11T20:32:00Z</dcterms:modified>
</cp:coreProperties>
</file>